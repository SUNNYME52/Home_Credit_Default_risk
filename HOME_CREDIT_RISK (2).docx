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line="200" w:lineRule="auto"/>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75" name=""/>
                <a:graphic>
                  <a:graphicData uri="http://schemas.microsoft.com/office/word/2010/wordprocessingGroup">
                    <wpg:wgp>
                      <wpg:cNvGrpSpPr/>
                      <wpg:grpSpPr>
                        <a:xfrm>
                          <a:off x="1871975" y="0"/>
                          <a:ext cx="6947535" cy="10081260"/>
                          <a:chOff x="1871975" y="0"/>
                          <a:chExt cx="6947800" cy="7560000"/>
                        </a:xfrm>
                      </wpg:grpSpPr>
                      <wpg:grpSp>
                        <wpg:cNvGrpSpPr/>
                        <wpg:grpSpPr>
                          <a:xfrm>
                            <a:off x="1872233" y="0"/>
                            <a:ext cx="6947525" cy="7559993"/>
                            <a:chOff x="0" y="0"/>
                            <a:chExt cx="6947525" cy="10081250"/>
                          </a:xfrm>
                        </wpg:grpSpPr>
                        <wps:wsp>
                          <wps:cNvSpPr/>
                          <wps:cNvPr id="3" name="Shape 3"/>
                          <wps:spPr>
                            <a:xfrm>
                              <a:off x="0" y="0"/>
                              <a:ext cx="6947525" cy="1008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8" name="Shape 368"/>
                          <wps:spPr>
                            <a:xfrm>
                              <a:off x="19050" y="1905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9" name="Shape 369"/>
                          <wps:spPr>
                            <a:xfrm>
                              <a:off x="9525" y="10160"/>
                              <a:ext cx="0" cy="10052050"/>
                            </a:xfrm>
                            <a:custGeom>
                              <a:rect b="b" l="l" r="r" t="t"/>
                              <a:pathLst>
                                <a:path extrusionOk="0" h="10052050" w="1">
                                  <a:moveTo>
                                    <a:pt x="0" y="0"/>
                                  </a:moveTo>
                                  <a:lnTo>
                                    <a:pt x="0" y="1005205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0" name="Shape 370"/>
                          <wps:spPr>
                            <a:xfrm>
                              <a:off x="6920230" y="10160"/>
                              <a:ext cx="0" cy="10061575"/>
                            </a:xfrm>
                            <a:custGeom>
                              <a:rect b="b" l="l" r="r" t="t"/>
                              <a:pathLst>
                                <a:path extrusionOk="0" h="10061575" w="1">
                                  <a:moveTo>
                                    <a:pt x="0" y="0"/>
                                  </a:moveTo>
                                  <a:lnTo>
                                    <a:pt x="0" y="10061575"/>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1" name="Shape 371"/>
                          <wps:spPr>
                            <a:xfrm>
                              <a:off x="6910070" y="28575"/>
                              <a:ext cx="0" cy="10015855"/>
                            </a:xfrm>
                            <a:custGeom>
                              <a:rect b="b" l="l" r="r" t="t"/>
                              <a:pathLst>
                                <a:path extrusionOk="0" h="10015855" w="1">
                                  <a:moveTo>
                                    <a:pt x="0" y="0"/>
                                  </a:moveTo>
                                  <a:lnTo>
                                    <a:pt x="0" y="1001522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2" name="Shape 372"/>
                          <wps:spPr>
                            <a:xfrm>
                              <a:off x="19050" y="10071735"/>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3" name="Shape 373"/>
                          <wps:spPr>
                            <a:xfrm>
                              <a:off x="19050" y="1005332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4" name="Shape 374"/>
                          <wps:spPr>
                            <a:xfrm>
                              <a:off x="6901180" y="10071735"/>
                              <a:ext cx="36830" cy="0"/>
                            </a:xfrm>
                            <a:custGeom>
                              <a:rect b="b" l="l" r="r" t="t"/>
                              <a:pathLst>
                                <a:path extrusionOk="0" h="1" w="36830">
                                  <a:moveTo>
                                    <a:pt x="0" y="0"/>
                                  </a:moveTo>
                                  <a:lnTo>
                                    <a:pt x="368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75" name="image76.png"/>
                <a:graphic>
                  <a:graphicData uri="http://schemas.openxmlformats.org/drawingml/2006/picture">
                    <pic:pic>
                      <pic:nvPicPr>
                        <pic:cNvPr id="0" name="image76.png"/>
                        <pic:cNvPicPr preferRelativeResize="0"/>
                      </pic:nvPicPr>
                      <pic:blipFill>
                        <a:blip r:embed="rId8"/>
                        <a:srcRect/>
                        <a:stretch>
                          <a:fillRect/>
                        </a:stretch>
                      </pic:blipFill>
                      <pic:spPr>
                        <a:xfrm>
                          <a:off x="0" y="0"/>
                          <a:ext cx="6947535" cy="10081260"/>
                        </a:xfrm>
                        <a:prstGeom prst="rect"/>
                        <a:ln/>
                      </pic:spPr>
                    </pic:pic>
                  </a:graphicData>
                </a:graphic>
              </wp:anchor>
            </w:drawing>
          </mc:Fallback>
        </mc:AlternateConten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495300</wp:posOffset>
                </wp:positionH>
                <wp:positionV relativeFrom="page">
                  <wp:posOffset>1003300</wp:posOffset>
                </wp:positionV>
                <wp:extent cx="952500" cy="1472565"/>
                <wp:effectExtent b="0" l="0" r="0" t="0"/>
                <wp:wrapNone/>
                <wp:docPr id="65" name=""/>
                <a:graphic>
                  <a:graphicData uri="http://schemas.microsoft.com/office/word/2010/wordprocessingGroup">
                    <wpg:wgp>
                      <wpg:cNvGrpSpPr/>
                      <wpg:grpSpPr>
                        <a:xfrm>
                          <a:off x="4869725" y="3043700"/>
                          <a:ext cx="952500" cy="1472565"/>
                          <a:chOff x="4869725" y="3043700"/>
                          <a:chExt cx="952525" cy="1472600"/>
                        </a:xfrm>
                      </wpg:grpSpPr>
                      <wpg:grpSp>
                        <wpg:cNvGrpSpPr/>
                        <wpg:grpSpPr>
                          <a:xfrm>
                            <a:off x="4869750" y="3043718"/>
                            <a:ext cx="952500" cy="1472550"/>
                            <a:chOff x="0" y="0"/>
                            <a:chExt cx="952500" cy="1472550"/>
                          </a:xfrm>
                        </wpg:grpSpPr>
                        <wps:wsp>
                          <wps:cNvSpPr/>
                          <wps:cNvPr id="3" name="Shape 3"/>
                          <wps:spPr>
                            <a:xfrm>
                              <a:off x="0" y="0"/>
                              <a:ext cx="952500" cy="1472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4" name="Shape 324"/>
                          <wps:spPr>
                            <a:xfrm>
                              <a:off x="9525" y="9525"/>
                              <a:ext cx="933450" cy="1453515"/>
                            </a:xfrm>
                            <a:custGeom>
                              <a:rect b="b" l="l" r="r" t="t"/>
                              <a:pathLst>
                                <a:path extrusionOk="0" h="1453515" w="933450">
                                  <a:moveTo>
                                    <a:pt x="0" y="1453515"/>
                                  </a:moveTo>
                                  <a:lnTo>
                                    <a:pt x="933450" y="1453515"/>
                                  </a:lnTo>
                                  <a:lnTo>
                                    <a:pt x="933450" y="0"/>
                                  </a:lnTo>
                                  <a:lnTo>
                                    <a:pt x="0" y="0"/>
                                  </a:lnTo>
                                  <a:lnTo>
                                    <a:pt x="0" y="1453515"/>
                                  </a:lnTo>
                                  <a:close/>
                                </a:path>
                              </a:pathLst>
                            </a:custGeom>
                            <a:no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495300</wp:posOffset>
                </wp:positionH>
                <wp:positionV relativeFrom="page">
                  <wp:posOffset>1003300</wp:posOffset>
                </wp:positionV>
                <wp:extent cx="952500" cy="1472565"/>
                <wp:effectExtent b="0" l="0" r="0" t="0"/>
                <wp:wrapNone/>
                <wp:docPr id="65" name="image66.png"/>
                <a:graphic>
                  <a:graphicData uri="http://schemas.openxmlformats.org/drawingml/2006/picture">
                    <pic:pic>
                      <pic:nvPicPr>
                        <pic:cNvPr id="0" name="image66.png"/>
                        <pic:cNvPicPr preferRelativeResize="0"/>
                      </pic:nvPicPr>
                      <pic:blipFill>
                        <a:blip r:embed="rId9"/>
                        <a:srcRect/>
                        <a:stretch>
                          <a:fillRect/>
                        </a:stretch>
                      </pic:blipFill>
                      <pic:spPr>
                        <a:xfrm>
                          <a:off x="0" y="0"/>
                          <a:ext cx="952500" cy="1472565"/>
                        </a:xfrm>
                        <a:prstGeom prst="rect"/>
                        <a:ln/>
                      </pic:spPr>
                    </pic:pic>
                  </a:graphicData>
                </a:graphic>
              </wp:anchor>
            </w:drawing>
          </mc:Fallback>
        </mc:AlternateContent>
      </w:r>
      <w:r w:rsidDel="00000000" w:rsidR="00000000" w:rsidRPr="00000000">
        <w:rPr>
          <w:rtl w:val="0"/>
        </w:rPr>
      </w:r>
      <w:r w:rsidDel="00000000" w:rsidR="00000000" w:rsidRPr="00000000"/>
    </w:p>
    <w:p w:rsidR="00000000" w:rsidDel="00000000" w:rsidP="00000000" w:rsidRDefault="00000000" w:rsidRPr="00000000" w14:paraId="00000003">
      <w:pPr>
        <w:spacing w:line="200" w:lineRule="auto"/>
        <w:rPr/>
      </w:pPr>
      <w:r w:rsidDel="00000000" w:rsidR="00000000" w:rsidRPr="00000000">
        <w:rPr>
          <w:rtl w:val="0"/>
        </w:rPr>
      </w:r>
    </w:p>
    <w:p w:rsidR="00000000" w:rsidDel="00000000" w:rsidP="00000000" w:rsidRDefault="00000000" w:rsidRPr="00000000" w14:paraId="00000004">
      <w:pPr>
        <w:spacing w:line="200" w:lineRule="auto"/>
        <w:rPr/>
      </w:pPr>
      <w:r w:rsidDel="00000000" w:rsidR="00000000" w:rsidRPr="00000000">
        <w:rPr>
          <w:rtl w:val="0"/>
        </w:rPr>
      </w:r>
    </w:p>
    <w:p w:rsidR="00000000" w:rsidDel="00000000" w:rsidP="00000000" w:rsidRDefault="00000000" w:rsidRPr="00000000" w14:paraId="00000005">
      <w:pPr>
        <w:spacing w:line="200" w:lineRule="auto"/>
        <w:rPr/>
      </w:pPr>
      <w:r w:rsidDel="00000000" w:rsidR="00000000" w:rsidRPr="00000000">
        <w:rPr>
          <w:rtl w:val="0"/>
        </w:rPr>
      </w:r>
    </w:p>
    <w:p w:rsidR="00000000" w:rsidDel="00000000" w:rsidP="00000000" w:rsidRDefault="00000000" w:rsidRPr="00000000" w14:paraId="00000006">
      <w:pPr>
        <w:spacing w:line="200" w:lineRule="auto"/>
        <w:rPr/>
      </w:pPr>
      <w:r w:rsidDel="00000000" w:rsidR="00000000" w:rsidRPr="00000000">
        <w:rPr>
          <w:rtl w:val="0"/>
        </w:rPr>
      </w:r>
    </w:p>
    <w:p w:rsidR="00000000" w:rsidDel="00000000" w:rsidP="00000000" w:rsidRDefault="00000000" w:rsidRPr="00000000" w14:paraId="00000007">
      <w:pPr>
        <w:spacing w:line="200" w:lineRule="auto"/>
        <w:rPr/>
      </w:pPr>
      <w:r w:rsidDel="00000000" w:rsidR="00000000" w:rsidRPr="00000000">
        <w:rPr>
          <w:rtl w:val="0"/>
        </w:rPr>
      </w:r>
    </w:p>
    <w:p w:rsidR="00000000" w:rsidDel="00000000" w:rsidP="00000000" w:rsidRDefault="00000000" w:rsidRPr="00000000" w14:paraId="00000008">
      <w:pPr>
        <w:spacing w:line="200" w:lineRule="auto"/>
        <w:rPr/>
      </w:pPr>
      <w:r w:rsidDel="00000000" w:rsidR="00000000" w:rsidRPr="00000000">
        <w:rPr>
          <w:rtl w:val="0"/>
        </w:rPr>
      </w:r>
      <w:r w:rsidDel="00000000" w:rsidR="00000000" w:rsidRPr="00000000"/>
    </w:p>
    <w:p w:rsidR="00000000" w:rsidDel="00000000" w:rsidP="00000000" w:rsidRDefault="00000000" w:rsidRPr="00000000" w14:paraId="00000009">
      <w:pPr>
        <w:spacing w:line="200" w:lineRule="auto"/>
        <w:rPr/>
      </w:pPr>
      <w:r w:rsidDel="00000000" w:rsidR="00000000" w:rsidRPr="00000000">
        <w:rPr>
          <w:rtl w:val="0"/>
        </w:rPr>
      </w:r>
    </w:p>
    <w:p w:rsidR="00000000" w:rsidDel="00000000" w:rsidP="00000000" w:rsidRDefault="00000000" w:rsidRPr="00000000" w14:paraId="0000000A">
      <w:pPr>
        <w:spacing w:line="200" w:lineRule="auto"/>
        <w:rPr/>
      </w:pPr>
      <w:r w:rsidDel="00000000" w:rsidR="00000000" w:rsidRPr="00000000">
        <w:rPr>
          <w:rtl w:val="0"/>
        </w:rPr>
      </w:r>
    </w:p>
    <w:p w:rsidR="00000000" w:rsidDel="00000000" w:rsidP="00000000" w:rsidRDefault="00000000" w:rsidRPr="00000000" w14:paraId="0000000B">
      <w:pPr>
        <w:spacing w:line="200" w:lineRule="auto"/>
        <w:rPr/>
      </w:pPr>
      <w:r w:rsidDel="00000000" w:rsidR="00000000" w:rsidRPr="00000000">
        <w:rPr>
          <w:rtl w:val="0"/>
        </w:rPr>
      </w:r>
    </w:p>
    <w:p w:rsidR="00000000" w:rsidDel="00000000" w:rsidP="00000000" w:rsidRDefault="00000000" w:rsidRPr="00000000" w14:paraId="0000000C">
      <w:pPr>
        <w:spacing w:line="200" w:lineRule="auto"/>
        <w:rPr/>
      </w:pPr>
      <w:r w:rsidDel="00000000" w:rsidR="00000000" w:rsidRPr="00000000">
        <w:rPr>
          <w:rtl w:val="0"/>
        </w:rPr>
      </w:r>
    </w:p>
    <w:p w:rsidR="00000000" w:rsidDel="00000000" w:rsidP="00000000" w:rsidRDefault="00000000" w:rsidRPr="00000000" w14:paraId="0000000D">
      <w:pPr>
        <w:spacing w:line="200" w:lineRule="auto"/>
        <w:rPr/>
      </w:pPr>
      <w:r w:rsidDel="00000000" w:rsidR="00000000" w:rsidRPr="00000000">
        <w:rPr>
          <w:rtl w:val="0"/>
        </w:rPr>
      </w:r>
    </w:p>
    <w:p w:rsidR="00000000" w:rsidDel="00000000" w:rsidP="00000000" w:rsidRDefault="00000000" w:rsidRPr="00000000" w14:paraId="0000000E">
      <w:pPr>
        <w:spacing w:line="200" w:lineRule="auto"/>
        <w:rPr/>
      </w:pPr>
      <w:r w:rsidDel="00000000" w:rsidR="00000000" w:rsidRPr="00000000">
        <w:rPr>
          <w:rtl w:val="0"/>
        </w:rPr>
      </w:r>
    </w:p>
    <w:p w:rsidR="00000000" w:rsidDel="00000000" w:rsidP="00000000" w:rsidRDefault="00000000" w:rsidRPr="00000000" w14:paraId="0000000F">
      <w:pPr>
        <w:spacing w:line="200" w:lineRule="auto"/>
        <w:rPr/>
      </w:pPr>
      <w:r w:rsidDel="00000000" w:rsidR="00000000" w:rsidRPr="00000000">
        <w:rPr>
          <w:rtl w:val="0"/>
        </w:rPr>
      </w:r>
    </w:p>
    <w:p w:rsidR="00000000" w:rsidDel="00000000" w:rsidP="00000000" w:rsidRDefault="00000000" w:rsidRPr="00000000" w14:paraId="00000010">
      <w:pPr>
        <w:spacing w:line="200" w:lineRule="auto"/>
        <w:rPr/>
      </w:pPr>
      <w:r w:rsidDel="00000000" w:rsidR="00000000" w:rsidRPr="00000000">
        <w:rPr>
          <w:rtl w:val="0"/>
        </w:rPr>
      </w:r>
    </w:p>
    <w:p w:rsidR="00000000" w:rsidDel="00000000" w:rsidP="00000000" w:rsidRDefault="00000000" w:rsidRPr="00000000" w14:paraId="00000011">
      <w:pPr>
        <w:spacing w:line="200" w:lineRule="auto"/>
        <w:rPr/>
      </w:pPr>
      <w:r w:rsidDel="00000000" w:rsidR="00000000" w:rsidRPr="00000000">
        <w:rPr>
          <w:rtl w:val="0"/>
        </w:rPr>
      </w:r>
    </w:p>
    <w:p w:rsidR="00000000" w:rsidDel="00000000" w:rsidP="00000000" w:rsidRDefault="00000000" w:rsidRPr="00000000" w14:paraId="00000012">
      <w:pPr>
        <w:spacing w:line="200" w:lineRule="auto"/>
        <w:rPr/>
      </w:pPr>
      <w:r w:rsidDel="00000000" w:rsidR="00000000" w:rsidRPr="00000000">
        <w:rPr>
          <w:rtl w:val="0"/>
        </w:rPr>
      </w:r>
    </w:p>
    <w:p w:rsidR="00000000" w:rsidDel="00000000" w:rsidP="00000000" w:rsidRDefault="00000000" w:rsidRPr="00000000" w14:paraId="00000013">
      <w:pPr>
        <w:spacing w:line="200" w:lineRule="auto"/>
        <w:rPr/>
      </w:pPr>
      <w:r w:rsidDel="00000000" w:rsidR="00000000" w:rsidRPr="00000000">
        <w:rPr>
          <w:rtl w:val="0"/>
        </w:rPr>
      </w:r>
    </w:p>
    <w:p w:rsidR="00000000" w:rsidDel="00000000" w:rsidP="00000000" w:rsidRDefault="00000000" w:rsidRPr="00000000" w14:paraId="00000014">
      <w:pPr>
        <w:spacing w:before="10" w:line="200" w:lineRule="auto"/>
        <w:rPr/>
      </w:pPr>
      <w:r w:rsidDel="00000000" w:rsidR="00000000" w:rsidRPr="00000000">
        <w:rPr>
          <w:rtl w:val="0"/>
        </w:rPr>
      </w:r>
    </w:p>
    <w:p w:rsidR="00000000" w:rsidDel="00000000" w:rsidP="00000000" w:rsidRDefault="00000000" w:rsidRPr="00000000" w14:paraId="00000015">
      <w:pPr>
        <w:spacing w:before="17" w:line="271" w:lineRule="auto"/>
        <w:ind w:left="3061" w:right="3511" w:hanging="854"/>
        <w:rPr>
          <w:sz w:val="34"/>
          <w:szCs w:val="34"/>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4846955</wp:posOffset>
                </wp:positionH>
                <wp:positionV relativeFrom="page">
                  <wp:posOffset>1746250</wp:posOffset>
                </wp:positionV>
                <wp:extent cx="1876425" cy="728980"/>
                <wp:effectExtent b="0" l="0" r="0" t="0"/>
                <wp:wrapNone/>
                <wp:docPr id="21" name=""/>
                <a:graphic>
                  <a:graphicData uri="http://schemas.microsoft.com/office/word/2010/wordprocessingGroup">
                    <wpg:wgp>
                      <wpg:cNvGrpSpPr/>
                      <wpg:grpSpPr>
                        <a:xfrm>
                          <a:off x="4407775" y="3415500"/>
                          <a:ext cx="1876425" cy="728980"/>
                          <a:chOff x="4407775" y="3415500"/>
                          <a:chExt cx="1876450" cy="729000"/>
                        </a:xfrm>
                      </wpg:grpSpPr>
                      <wpg:grpSp>
                        <wpg:cNvGrpSpPr/>
                        <wpg:grpSpPr>
                          <a:xfrm>
                            <a:off x="4407788" y="3415510"/>
                            <a:ext cx="1876425" cy="728975"/>
                            <a:chOff x="0" y="0"/>
                            <a:chExt cx="1876425" cy="728975"/>
                          </a:xfrm>
                        </wpg:grpSpPr>
                        <wps:wsp>
                          <wps:cNvSpPr/>
                          <wps:cNvPr id="3" name="Shape 3"/>
                          <wps:spPr>
                            <a:xfrm>
                              <a:off x="0" y="0"/>
                              <a:ext cx="1876425" cy="728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8" name="Shape 128"/>
                          <wps:spPr>
                            <a:xfrm>
                              <a:off x="9525" y="9525"/>
                              <a:ext cx="1857375" cy="709930"/>
                            </a:xfrm>
                            <a:custGeom>
                              <a:rect b="b" l="l" r="r" t="t"/>
                              <a:pathLst>
                                <a:path extrusionOk="0" h="709930" w="1857375">
                                  <a:moveTo>
                                    <a:pt x="0" y="709930"/>
                                  </a:moveTo>
                                  <a:lnTo>
                                    <a:pt x="1857375" y="709930"/>
                                  </a:lnTo>
                                  <a:lnTo>
                                    <a:pt x="1857375" y="0"/>
                                  </a:lnTo>
                                  <a:lnTo>
                                    <a:pt x="0" y="0"/>
                                  </a:lnTo>
                                  <a:lnTo>
                                    <a:pt x="0" y="709930"/>
                                  </a:lnTo>
                                  <a:close/>
                                </a:path>
                              </a:pathLst>
                            </a:custGeom>
                            <a:no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4846955</wp:posOffset>
                </wp:positionH>
                <wp:positionV relativeFrom="page">
                  <wp:posOffset>1746250</wp:posOffset>
                </wp:positionV>
                <wp:extent cx="1876425" cy="728980"/>
                <wp:effectExtent b="0" l="0" r="0" t="0"/>
                <wp:wrapNone/>
                <wp:docPr id="21" name="image22.png"/>
                <a:graphic>
                  <a:graphicData uri="http://schemas.openxmlformats.org/drawingml/2006/picture">
                    <pic:pic>
                      <pic:nvPicPr>
                        <pic:cNvPr id="0" name="image22.png"/>
                        <pic:cNvPicPr preferRelativeResize="0"/>
                      </pic:nvPicPr>
                      <pic:blipFill>
                        <a:blip r:embed="rId10"/>
                        <a:srcRect/>
                        <a:stretch>
                          <a:fillRect/>
                        </a:stretch>
                      </pic:blipFill>
                      <pic:spPr>
                        <a:xfrm>
                          <a:off x="0" y="0"/>
                          <a:ext cx="1876425" cy="728980"/>
                        </a:xfrm>
                        <a:prstGeom prst="rect"/>
                        <a:ln/>
                      </pic:spPr>
                    </pic:pic>
                  </a:graphicData>
                </a:graphic>
              </wp:anchor>
            </w:drawing>
          </mc:Fallback>
        </mc:AlternateContent>
      </w:r>
      <w:r w:rsidDel="00000000" w:rsidR="00000000" w:rsidRPr="00000000">
        <w:rPr>
          <w:sz w:val="34"/>
          <w:szCs w:val="34"/>
          <w:rtl w:val="0"/>
        </w:rPr>
        <w:t xml:space="preserve">INSTITUTE FOR ADVANCED COMPUTING AND</w:t>
      </w:r>
    </w:p>
    <w:p w:rsidR="00000000" w:rsidDel="00000000" w:rsidP="00000000" w:rsidRDefault="00000000" w:rsidRPr="00000000" w14:paraId="00000016">
      <w:pPr>
        <w:spacing w:line="380" w:lineRule="auto"/>
        <w:ind w:left="3597" w:right="4726" w:firstLine="0"/>
        <w:jc w:val="center"/>
        <w:rPr>
          <w:sz w:val="34"/>
          <w:szCs w:val="34"/>
        </w:rPr>
      </w:pPr>
      <w:r w:rsidDel="00000000" w:rsidR="00000000" w:rsidRPr="00000000">
        <w:rPr>
          <w:sz w:val="34"/>
          <w:szCs w:val="34"/>
          <w:rtl w:val="0"/>
        </w:rPr>
        <w:t xml:space="preserve">SOFTWARE</w:t>
      </w:r>
    </w:p>
    <w:p w:rsidR="00000000" w:rsidDel="00000000" w:rsidP="00000000" w:rsidRDefault="00000000" w:rsidRPr="00000000" w14:paraId="00000017">
      <w:pPr>
        <w:spacing w:before="50" w:line="271" w:lineRule="auto"/>
        <w:ind w:left="3297" w:right="4387" w:firstLine="0"/>
        <w:rPr>
          <w:sz w:val="34"/>
          <w:szCs w:val="34"/>
        </w:rPr>
      </w:pPr>
      <w:r w:rsidDel="00000000" w:rsidR="00000000" w:rsidRPr="00000000">
        <w:rPr>
          <w:sz w:val="34"/>
          <w:szCs w:val="34"/>
          <w:rtl w:val="0"/>
        </w:rPr>
        <w:t xml:space="preserve">DEVELOPMENT AKURDI, PUNE</w:t>
      </w:r>
    </w:p>
    <w:p w:rsidR="00000000" w:rsidDel="00000000" w:rsidP="00000000" w:rsidRDefault="00000000" w:rsidRPr="00000000" w14:paraId="00000018">
      <w:pPr>
        <w:spacing w:before="4" w:line="100" w:lineRule="auto"/>
        <w:rPr>
          <w:sz w:val="11"/>
          <w:szCs w:val="11"/>
        </w:rPr>
      </w:pPr>
      <w:r w:rsidDel="00000000" w:rsidR="00000000" w:rsidRPr="00000000">
        <w:rPr>
          <w:rtl w:val="0"/>
        </w:rPr>
      </w:r>
    </w:p>
    <w:p w:rsidR="00000000" w:rsidDel="00000000" w:rsidP="00000000" w:rsidRDefault="00000000" w:rsidRPr="00000000" w14:paraId="00000019">
      <w:pPr>
        <w:spacing w:line="200" w:lineRule="auto"/>
        <w:rPr/>
      </w:pPr>
      <w:r w:rsidDel="00000000" w:rsidR="00000000" w:rsidRPr="00000000">
        <w:rPr>
          <w:rtl w:val="0"/>
        </w:rPr>
      </w:r>
    </w:p>
    <w:p w:rsidR="00000000" w:rsidDel="00000000" w:rsidP="00000000" w:rsidRDefault="00000000" w:rsidRPr="00000000" w14:paraId="0000001A">
      <w:pPr>
        <w:ind w:left="3291" w:right="4426" w:firstLine="0"/>
        <w:jc w:val="center"/>
        <w:rPr>
          <w:sz w:val="32"/>
          <w:szCs w:val="32"/>
        </w:rPr>
      </w:pPr>
      <w:r w:rsidDel="00000000" w:rsidR="00000000" w:rsidRPr="00000000">
        <w:rPr>
          <w:sz w:val="32"/>
          <w:szCs w:val="32"/>
          <w:rtl w:val="0"/>
        </w:rPr>
        <w:t xml:space="preserve">Documentation On</w:t>
      </w:r>
    </w:p>
    <w:p w:rsidR="00000000" w:rsidDel="00000000" w:rsidP="00000000" w:rsidRDefault="00000000" w:rsidRPr="00000000" w14:paraId="0000001B">
      <w:pPr>
        <w:spacing w:before="30" w:lineRule="auto"/>
        <w:ind w:left="819" w:firstLine="0"/>
        <w:rPr>
          <w:sz w:val="32"/>
          <w:szCs w:val="32"/>
        </w:rPr>
      </w:pPr>
      <w:r w:rsidDel="00000000" w:rsidR="00000000" w:rsidRPr="00000000">
        <w:rPr>
          <w:b w:val="1"/>
          <w:sz w:val="32"/>
          <w:szCs w:val="32"/>
          <w:rtl w:val="0"/>
        </w:rPr>
        <w:t xml:space="preserve">                  “Home Credit Default Risk Prediction”</w:t>
      </w:r>
      <w:r w:rsidDel="00000000" w:rsidR="00000000" w:rsidRPr="00000000">
        <w:rPr>
          <w:rtl w:val="0"/>
        </w:rPr>
      </w:r>
    </w:p>
    <w:p w:rsidR="00000000" w:rsidDel="00000000" w:rsidP="00000000" w:rsidRDefault="00000000" w:rsidRPr="00000000" w14:paraId="0000001C">
      <w:pPr>
        <w:spacing w:before="16" w:lineRule="auto"/>
        <w:ind w:right="4198"/>
        <w:rPr>
          <w:sz w:val="32"/>
          <w:szCs w:val="32"/>
        </w:rPr>
      </w:pPr>
      <w:r w:rsidDel="00000000" w:rsidR="00000000" w:rsidRPr="00000000">
        <w:rPr>
          <w:sz w:val="32"/>
          <w:szCs w:val="32"/>
          <w:rtl w:val="0"/>
        </w:rPr>
        <w:t xml:space="preserve">                                      PG-DBDA MAR 2023</w:t>
      </w:r>
    </w:p>
    <w:p w:rsidR="00000000" w:rsidDel="00000000" w:rsidP="00000000" w:rsidRDefault="00000000" w:rsidRPr="00000000" w14:paraId="0000001D">
      <w:pPr>
        <w:spacing w:line="200" w:lineRule="auto"/>
        <w:rPr/>
      </w:pPr>
      <w:r w:rsidDel="00000000" w:rsidR="00000000" w:rsidRPr="00000000">
        <w:rPr>
          <w:rtl w:val="0"/>
        </w:rPr>
      </w:r>
    </w:p>
    <w:p w:rsidR="00000000" w:rsidDel="00000000" w:rsidP="00000000" w:rsidRDefault="00000000" w:rsidRPr="00000000" w14:paraId="0000001E">
      <w:pPr>
        <w:spacing w:line="200" w:lineRule="auto"/>
        <w:rPr/>
      </w:pPr>
      <w:r w:rsidDel="00000000" w:rsidR="00000000" w:rsidRPr="00000000">
        <w:rPr>
          <w:rtl w:val="0"/>
        </w:rPr>
      </w:r>
    </w:p>
    <w:p w:rsidR="00000000" w:rsidDel="00000000" w:rsidP="00000000" w:rsidRDefault="00000000" w:rsidRPr="00000000" w14:paraId="0000001F">
      <w:pPr>
        <w:spacing w:line="200" w:lineRule="auto"/>
        <w:rPr/>
      </w:pPr>
      <w:r w:rsidDel="00000000" w:rsidR="00000000" w:rsidRPr="00000000">
        <w:rPr>
          <w:rtl w:val="0"/>
        </w:rPr>
      </w:r>
    </w:p>
    <w:p w:rsidR="00000000" w:rsidDel="00000000" w:rsidP="00000000" w:rsidRDefault="00000000" w:rsidRPr="00000000" w14:paraId="00000020">
      <w:pPr>
        <w:spacing w:line="200" w:lineRule="auto"/>
        <w:rPr/>
      </w:pPr>
      <w:r w:rsidDel="00000000" w:rsidR="00000000" w:rsidRPr="00000000">
        <w:rPr>
          <w:rtl w:val="0"/>
        </w:rPr>
      </w:r>
    </w:p>
    <w:p w:rsidR="00000000" w:rsidDel="00000000" w:rsidP="00000000" w:rsidRDefault="00000000" w:rsidRPr="00000000" w14:paraId="00000021">
      <w:pPr>
        <w:spacing w:line="200" w:lineRule="auto"/>
        <w:rPr/>
      </w:pPr>
      <w:r w:rsidDel="00000000" w:rsidR="00000000" w:rsidRPr="00000000">
        <w:rPr>
          <w:rtl w:val="0"/>
        </w:rPr>
      </w:r>
    </w:p>
    <w:p w:rsidR="00000000" w:rsidDel="00000000" w:rsidP="00000000" w:rsidRDefault="00000000" w:rsidRPr="00000000" w14:paraId="00000022">
      <w:pPr>
        <w:spacing w:before="1" w:line="220" w:lineRule="auto"/>
        <w:rPr>
          <w:sz w:val="22"/>
          <w:szCs w:val="22"/>
        </w:rPr>
      </w:pPr>
      <w:r w:rsidDel="00000000" w:rsidR="00000000" w:rsidRPr="00000000">
        <w:rPr>
          <w:rtl w:val="0"/>
        </w:rPr>
      </w:r>
    </w:p>
    <w:p w:rsidR="00000000" w:rsidDel="00000000" w:rsidP="00000000" w:rsidRDefault="00000000" w:rsidRPr="00000000" w14:paraId="00000023">
      <w:pPr>
        <w:ind w:left="3560" w:right="4791" w:firstLine="0"/>
        <w:jc w:val="center"/>
        <w:rPr>
          <w:sz w:val="32"/>
          <w:szCs w:val="32"/>
        </w:rPr>
      </w:pPr>
      <w:r w:rsidDel="00000000" w:rsidR="00000000" w:rsidRPr="00000000">
        <w:rPr>
          <w:i w:val="1"/>
          <w:sz w:val="32"/>
          <w:szCs w:val="32"/>
          <w:u w:val="single"/>
          <w:rtl w:val="0"/>
        </w:rPr>
        <w:t xml:space="preserve">Submitted By:</w:t>
      </w:r>
      <w:r w:rsidDel="00000000" w:rsidR="00000000" w:rsidRPr="00000000">
        <w:rPr>
          <w:rtl w:val="0"/>
        </w:rPr>
      </w:r>
    </w:p>
    <w:p w:rsidR="00000000" w:rsidDel="00000000" w:rsidP="00000000" w:rsidRDefault="00000000" w:rsidRPr="00000000" w14:paraId="00000024">
      <w:pPr>
        <w:spacing w:before="24" w:lineRule="auto"/>
        <w:ind w:left="3656" w:right="4983" w:firstLine="0"/>
        <w:jc w:val="center"/>
        <w:rPr>
          <w:sz w:val="26"/>
          <w:szCs w:val="26"/>
        </w:rPr>
      </w:pPr>
      <w:r w:rsidDel="00000000" w:rsidR="00000000" w:rsidRPr="00000000">
        <w:rPr>
          <w:b w:val="1"/>
          <w:sz w:val="26"/>
          <w:szCs w:val="26"/>
          <w:rtl w:val="0"/>
        </w:rPr>
        <w:t xml:space="preserve">Group No: 24</w:t>
      </w:r>
      <w:r w:rsidDel="00000000" w:rsidR="00000000" w:rsidRPr="00000000">
        <w:rPr>
          <w:rtl w:val="0"/>
        </w:rPr>
      </w:r>
    </w:p>
    <w:p w:rsidR="00000000" w:rsidDel="00000000" w:rsidP="00000000" w:rsidRDefault="00000000" w:rsidRPr="00000000" w14:paraId="00000025">
      <w:pPr>
        <w:spacing w:before="28" w:lineRule="auto"/>
        <w:ind w:left="3656" w:right="4407" w:firstLine="0"/>
        <w:rPr>
          <w:b w:val="1"/>
          <w:sz w:val="26"/>
          <w:szCs w:val="26"/>
        </w:rPr>
      </w:pPr>
      <w:r w:rsidDel="00000000" w:rsidR="00000000" w:rsidRPr="00000000">
        <w:rPr>
          <w:b w:val="1"/>
          <w:sz w:val="26"/>
          <w:szCs w:val="26"/>
          <w:rtl w:val="0"/>
        </w:rPr>
        <w:t xml:space="preserve"> Deepak Kumar </w:t>
      </w:r>
    </w:p>
    <w:p w:rsidR="00000000" w:rsidDel="00000000" w:rsidP="00000000" w:rsidRDefault="00000000" w:rsidRPr="00000000" w14:paraId="00000026">
      <w:pPr>
        <w:spacing w:before="28" w:lineRule="auto"/>
        <w:ind w:left="3656" w:right="4407" w:firstLine="0"/>
        <w:rPr>
          <w:sz w:val="26"/>
          <w:szCs w:val="26"/>
        </w:rPr>
      </w:pPr>
      <w:r w:rsidDel="00000000" w:rsidR="00000000" w:rsidRPr="00000000">
        <w:rPr>
          <w:b w:val="1"/>
          <w:sz w:val="26"/>
          <w:szCs w:val="26"/>
          <w:rtl w:val="0"/>
        </w:rPr>
        <w:t xml:space="preserve">(230341225011)</w:t>
      </w:r>
      <w:r w:rsidDel="00000000" w:rsidR="00000000" w:rsidRPr="00000000">
        <w:rPr>
          <w:rtl w:val="0"/>
        </w:rPr>
      </w:r>
    </w:p>
    <w:p w:rsidR="00000000" w:rsidDel="00000000" w:rsidP="00000000" w:rsidRDefault="00000000" w:rsidRPr="00000000" w14:paraId="00000027">
      <w:pPr>
        <w:spacing w:before="22" w:lineRule="auto"/>
        <w:ind w:left="3647" w:right="4514" w:firstLine="0"/>
        <w:rPr>
          <w:b w:val="1"/>
          <w:sz w:val="25"/>
          <w:szCs w:val="25"/>
        </w:rPr>
      </w:pPr>
      <w:r w:rsidDel="00000000" w:rsidR="00000000" w:rsidRPr="00000000">
        <w:rPr>
          <w:b w:val="1"/>
          <w:sz w:val="25"/>
          <w:szCs w:val="25"/>
          <w:rtl w:val="0"/>
        </w:rPr>
        <w:t xml:space="preserve"> Sunny Kumar         (230341225046)</w:t>
      </w:r>
    </w:p>
    <w:p w:rsidR="00000000" w:rsidDel="00000000" w:rsidP="00000000" w:rsidRDefault="00000000" w:rsidRPr="00000000" w14:paraId="00000028">
      <w:pPr>
        <w:spacing w:line="200" w:lineRule="auto"/>
        <w:rPr/>
      </w:pPr>
      <w:r w:rsidDel="00000000" w:rsidR="00000000" w:rsidRPr="00000000">
        <w:rPr>
          <w:rtl w:val="0"/>
        </w:rPr>
      </w:r>
    </w:p>
    <w:p w:rsidR="00000000" w:rsidDel="00000000" w:rsidP="00000000" w:rsidRDefault="00000000" w:rsidRPr="00000000" w14:paraId="00000029">
      <w:pPr>
        <w:spacing w:line="200" w:lineRule="auto"/>
        <w:rPr/>
      </w:pPr>
      <w:r w:rsidDel="00000000" w:rsidR="00000000" w:rsidRPr="00000000">
        <w:rPr>
          <w:rtl w:val="0"/>
        </w:rPr>
      </w:r>
    </w:p>
    <w:p w:rsidR="00000000" w:rsidDel="00000000" w:rsidP="00000000" w:rsidRDefault="00000000" w:rsidRPr="00000000" w14:paraId="0000002A">
      <w:pPr>
        <w:spacing w:line="200" w:lineRule="auto"/>
        <w:rPr/>
      </w:pPr>
      <w:r w:rsidDel="00000000" w:rsidR="00000000" w:rsidRPr="00000000">
        <w:rPr>
          <w:rtl w:val="0"/>
        </w:rPr>
      </w:r>
    </w:p>
    <w:p w:rsidR="00000000" w:rsidDel="00000000" w:rsidP="00000000" w:rsidRDefault="00000000" w:rsidRPr="00000000" w14:paraId="0000002B">
      <w:pPr>
        <w:spacing w:line="200" w:lineRule="auto"/>
        <w:rPr/>
      </w:pPr>
      <w:r w:rsidDel="00000000" w:rsidR="00000000" w:rsidRPr="00000000">
        <w:rPr>
          <w:rtl w:val="0"/>
        </w:rPr>
      </w:r>
    </w:p>
    <w:p w:rsidR="00000000" w:rsidDel="00000000" w:rsidP="00000000" w:rsidRDefault="00000000" w:rsidRPr="00000000" w14:paraId="0000002C">
      <w:pPr>
        <w:spacing w:line="200" w:lineRule="auto"/>
        <w:rPr/>
      </w:pPr>
      <w:r w:rsidDel="00000000" w:rsidR="00000000" w:rsidRPr="00000000">
        <w:rPr>
          <w:rtl w:val="0"/>
        </w:rPr>
      </w:r>
    </w:p>
    <w:p w:rsidR="00000000" w:rsidDel="00000000" w:rsidP="00000000" w:rsidRDefault="00000000" w:rsidRPr="00000000" w14:paraId="0000002D">
      <w:pPr>
        <w:spacing w:line="200" w:lineRule="auto"/>
        <w:rPr/>
      </w:pPr>
      <w:r w:rsidDel="00000000" w:rsidR="00000000" w:rsidRPr="00000000">
        <w:rPr>
          <w:rtl w:val="0"/>
        </w:rPr>
      </w:r>
    </w:p>
    <w:p w:rsidR="00000000" w:rsidDel="00000000" w:rsidP="00000000" w:rsidRDefault="00000000" w:rsidRPr="00000000" w14:paraId="0000002E">
      <w:pPr>
        <w:spacing w:line="200" w:lineRule="auto"/>
        <w:rPr/>
      </w:pPr>
      <w:r w:rsidDel="00000000" w:rsidR="00000000" w:rsidRPr="00000000">
        <w:rPr>
          <w:rtl w:val="0"/>
        </w:rPr>
      </w:r>
    </w:p>
    <w:p w:rsidR="00000000" w:rsidDel="00000000" w:rsidP="00000000" w:rsidRDefault="00000000" w:rsidRPr="00000000" w14:paraId="0000002F">
      <w:pPr>
        <w:spacing w:line="200" w:lineRule="auto"/>
        <w:rPr/>
      </w:pPr>
      <w:r w:rsidDel="00000000" w:rsidR="00000000" w:rsidRPr="00000000">
        <w:rPr>
          <w:rtl w:val="0"/>
        </w:rPr>
      </w:r>
    </w:p>
    <w:p w:rsidR="00000000" w:rsidDel="00000000" w:rsidP="00000000" w:rsidRDefault="00000000" w:rsidRPr="00000000" w14:paraId="00000030">
      <w:pPr>
        <w:spacing w:before="17" w:line="200" w:lineRule="auto"/>
        <w:rPr/>
      </w:pPr>
      <w:r w:rsidDel="00000000" w:rsidR="00000000" w:rsidRPr="00000000">
        <w:rPr>
          <w:rtl w:val="0"/>
        </w:rPr>
      </w:r>
    </w:p>
    <w:p w:rsidR="00000000" w:rsidDel="00000000" w:rsidP="00000000" w:rsidRDefault="00000000" w:rsidRPr="00000000" w14:paraId="00000031">
      <w:pPr>
        <w:ind w:left="200" w:firstLine="0"/>
        <w:rPr>
          <w:sz w:val="32"/>
          <w:szCs w:val="32"/>
        </w:rPr>
      </w:pPr>
      <w:r w:rsidDel="00000000" w:rsidR="00000000" w:rsidRPr="00000000">
        <w:rPr>
          <w:b w:val="1"/>
          <w:sz w:val="32"/>
          <w:szCs w:val="32"/>
          <w:rtl w:val="0"/>
        </w:rPr>
        <w:t xml:space="preserve"> Mr. Abhijit Nagargoje                                        Mr Rohit Puranik</w:t>
      </w:r>
      <w:r w:rsidDel="00000000" w:rsidR="00000000" w:rsidRPr="00000000">
        <w:rPr>
          <w:rtl w:val="0"/>
        </w:rPr>
      </w:r>
    </w:p>
    <w:p w:rsidR="00000000" w:rsidDel="00000000" w:rsidP="00000000" w:rsidRDefault="00000000" w:rsidRPr="00000000" w14:paraId="00000032">
      <w:pPr>
        <w:spacing w:before="11" w:lineRule="auto"/>
        <w:ind w:left="74" w:right="966" w:firstLine="0"/>
        <w:jc w:val="center"/>
        <w:rPr>
          <w:sz w:val="32"/>
          <w:szCs w:val="32"/>
        </w:rPr>
        <w:sectPr>
          <w:pgSz w:h="16860" w:w="11920" w:orient="portrait"/>
          <w:pgMar w:bottom="280" w:top="1580" w:left="780" w:right="880" w:header="720" w:footer="720"/>
          <w:pgNumType w:start="1"/>
        </w:sectPr>
      </w:pPr>
      <w:r w:rsidDel="00000000" w:rsidR="00000000" w:rsidRPr="00000000">
        <w:rPr>
          <w:b w:val="1"/>
          <w:sz w:val="32"/>
          <w:szCs w:val="32"/>
          <w:rtl w:val="0"/>
        </w:rPr>
        <w:t xml:space="preserve">           Project guide                                               Centre Coordinator</w:t>
      </w:r>
      <w:r w:rsidDel="00000000" w:rsidR="00000000" w:rsidRPr="00000000">
        <w:rPr>
          <w:rtl w:val="0"/>
        </w:rPr>
      </w:r>
    </w:p>
    <w:p w:rsidR="00000000" w:rsidDel="00000000" w:rsidP="00000000" w:rsidRDefault="00000000" w:rsidRPr="00000000" w14:paraId="00000033">
      <w:pPr>
        <w:spacing w:before="7" w:line="360" w:lineRule="auto"/>
        <w:ind w:left="123" w:firstLine="0"/>
        <w:rPr>
          <w:rFonts w:ascii="Calibri" w:cs="Calibri" w:eastAsia="Calibri" w:hAnsi="Calibri"/>
          <w:sz w:val="44"/>
          <w:szCs w:val="44"/>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295275</wp:posOffset>
                </wp:positionH>
                <wp:positionV relativeFrom="page">
                  <wp:posOffset>595630</wp:posOffset>
                </wp:positionV>
                <wp:extent cx="6947535" cy="10081260"/>
                <wp:effectExtent b="0" l="0" r="0" t="0"/>
                <wp:wrapNone/>
                <wp:docPr id="34" name=""/>
                <a:graphic>
                  <a:graphicData uri="http://schemas.microsoft.com/office/word/2010/wordprocessingGroup">
                    <wpg:wgp>
                      <wpg:cNvGrpSpPr/>
                      <wpg:grpSpPr>
                        <a:xfrm>
                          <a:off x="1871975" y="0"/>
                          <a:ext cx="6947535" cy="10081260"/>
                          <a:chOff x="1871975" y="0"/>
                          <a:chExt cx="6947800" cy="7560000"/>
                        </a:xfrm>
                      </wpg:grpSpPr>
                      <wpg:grpSp>
                        <wpg:cNvGrpSpPr/>
                        <wpg:grpSpPr>
                          <a:xfrm>
                            <a:off x="1872233" y="0"/>
                            <a:ext cx="6947525" cy="7559993"/>
                            <a:chOff x="0" y="0"/>
                            <a:chExt cx="6947525" cy="10081250"/>
                          </a:xfrm>
                        </wpg:grpSpPr>
                        <wps:wsp>
                          <wps:cNvSpPr/>
                          <wps:cNvPr id="3" name="Shape 3"/>
                          <wps:spPr>
                            <a:xfrm>
                              <a:off x="0" y="0"/>
                              <a:ext cx="6947525" cy="1008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8" name="Shape 178"/>
                          <wps:spPr>
                            <a:xfrm>
                              <a:off x="19050" y="1905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9" name="Shape 179"/>
                          <wps:spPr>
                            <a:xfrm>
                              <a:off x="9525" y="10160"/>
                              <a:ext cx="0" cy="10052050"/>
                            </a:xfrm>
                            <a:custGeom>
                              <a:rect b="b" l="l" r="r" t="t"/>
                              <a:pathLst>
                                <a:path extrusionOk="0" h="10052050" w="1">
                                  <a:moveTo>
                                    <a:pt x="0" y="0"/>
                                  </a:moveTo>
                                  <a:lnTo>
                                    <a:pt x="0" y="1005205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0" name="Shape 180"/>
                          <wps:spPr>
                            <a:xfrm>
                              <a:off x="6920230" y="10160"/>
                              <a:ext cx="0" cy="10061575"/>
                            </a:xfrm>
                            <a:custGeom>
                              <a:rect b="b" l="l" r="r" t="t"/>
                              <a:pathLst>
                                <a:path extrusionOk="0" h="10061575" w="1">
                                  <a:moveTo>
                                    <a:pt x="0" y="0"/>
                                  </a:moveTo>
                                  <a:lnTo>
                                    <a:pt x="0" y="10061575"/>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1" name="Shape 181"/>
                          <wps:spPr>
                            <a:xfrm>
                              <a:off x="6910070" y="28575"/>
                              <a:ext cx="0" cy="10015855"/>
                            </a:xfrm>
                            <a:custGeom>
                              <a:rect b="b" l="l" r="r" t="t"/>
                              <a:pathLst>
                                <a:path extrusionOk="0" h="10015855" w="1">
                                  <a:moveTo>
                                    <a:pt x="0" y="0"/>
                                  </a:moveTo>
                                  <a:lnTo>
                                    <a:pt x="0" y="1001522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2" name="Shape 182"/>
                          <wps:spPr>
                            <a:xfrm>
                              <a:off x="19050" y="10071735"/>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3" name="Shape 183"/>
                          <wps:spPr>
                            <a:xfrm>
                              <a:off x="19050" y="1005332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4" name="Shape 184"/>
                          <wps:spPr>
                            <a:xfrm>
                              <a:off x="6901180" y="10071735"/>
                              <a:ext cx="36830" cy="0"/>
                            </a:xfrm>
                            <a:custGeom>
                              <a:rect b="b" l="l" r="r" t="t"/>
                              <a:pathLst>
                                <a:path extrusionOk="0" h="1" w="36830">
                                  <a:moveTo>
                                    <a:pt x="0" y="0"/>
                                  </a:moveTo>
                                  <a:lnTo>
                                    <a:pt x="368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295275</wp:posOffset>
                </wp:positionH>
                <wp:positionV relativeFrom="page">
                  <wp:posOffset>595630</wp:posOffset>
                </wp:positionV>
                <wp:extent cx="6947535" cy="10081260"/>
                <wp:effectExtent b="0" l="0" r="0" t="0"/>
                <wp:wrapNone/>
                <wp:docPr id="34" name="image35.png"/>
                <a:graphic>
                  <a:graphicData uri="http://schemas.openxmlformats.org/drawingml/2006/picture">
                    <pic:pic>
                      <pic:nvPicPr>
                        <pic:cNvPr id="0" name="image35.png"/>
                        <pic:cNvPicPr preferRelativeResize="0"/>
                      </pic:nvPicPr>
                      <pic:blipFill>
                        <a:blip r:embed="rId11"/>
                        <a:srcRect/>
                        <a:stretch>
                          <a:fillRect/>
                        </a:stretch>
                      </pic:blipFill>
                      <pic:spPr>
                        <a:xfrm>
                          <a:off x="0" y="0"/>
                          <a:ext cx="6947535" cy="10081260"/>
                        </a:xfrm>
                        <a:prstGeom prst="rect"/>
                        <a:ln/>
                      </pic:spPr>
                    </pic:pic>
                  </a:graphicData>
                </a:graphic>
              </wp:anchor>
            </w:drawing>
          </mc:Fallback>
        </mc:AlternateContent>
      </w:r>
      <w:r w:rsidDel="00000000" w:rsidR="00000000" w:rsidRPr="00000000">
        <w:rPr>
          <w:rFonts w:ascii="Calibri" w:cs="Calibri" w:eastAsia="Calibri" w:hAnsi="Calibri"/>
          <w:b w:val="1"/>
          <w:sz w:val="44"/>
          <w:szCs w:val="44"/>
          <w:rtl w:val="0"/>
        </w:rPr>
        <w:t xml:space="preserve">Contents</w:t>
      </w:r>
      <w:r w:rsidDel="00000000" w:rsidR="00000000" w:rsidRPr="00000000">
        <w:rPr>
          <w:rtl w:val="0"/>
        </w:rPr>
      </w:r>
    </w:p>
    <w:p w:rsidR="00000000" w:rsidDel="00000000" w:rsidP="00000000" w:rsidRDefault="00000000" w:rsidRPr="00000000" w14:paraId="00000034">
      <w:pPr>
        <w:spacing w:before="19" w:line="360" w:lineRule="auto"/>
        <w:rPr>
          <w:sz w:val="26"/>
          <w:szCs w:val="26"/>
        </w:rPr>
      </w:pPr>
      <w:r w:rsidDel="00000000" w:rsidR="00000000" w:rsidRPr="00000000">
        <w:rPr>
          <w:rtl w:val="0"/>
        </w:rPr>
      </w:r>
    </w:p>
    <w:p w:rsidR="00000000" w:rsidDel="00000000" w:rsidP="00000000" w:rsidRDefault="00000000" w:rsidRPr="00000000" w14:paraId="00000035">
      <w:pPr>
        <w:spacing w:line="360" w:lineRule="auto"/>
        <w:ind w:left="113" w:firstLine="0"/>
        <w:rPr>
          <w:sz w:val="24"/>
          <w:szCs w:val="24"/>
        </w:rPr>
      </w:pPr>
      <w:r w:rsidDel="00000000" w:rsidR="00000000" w:rsidRPr="00000000">
        <w:rPr>
          <w:rFonts w:ascii="Tahoma" w:cs="Tahoma" w:eastAsia="Tahoma" w:hAnsi="Tahoma"/>
          <w:sz w:val="24"/>
          <w:szCs w:val="24"/>
          <w:rtl w:val="0"/>
        </w:rPr>
        <w:t xml:space="preserve">1.    Introduction </w:t>
      </w:r>
      <w:r w:rsidDel="00000000" w:rsidR="00000000" w:rsidRPr="00000000">
        <w:rPr>
          <w:sz w:val="24"/>
          <w:szCs w:val="24"/>
          <w:rtl w:val="0"/>
        </w:rPr>
        <w:t xml:space="preserve">..................................................................................................................................... 1</w:t>
      </w:r>
    </w:p>
    <w:p w:rsidR="00000000" w:rsidDel="00000000" w:rsidP="00000000" w:rsidRDefault="00000000" w:rsidRPr="00000000" w14:paraId="00000036">
      <w:pPr>
        <w:spacing w:before="9" w:line="360" w:lineRule="auto"/>
        <w:rPr>
          <w:sz w:val="11"/>
          <w:szCs w:val="11"/>
        </w:rPr>
      </w:pPr>
      <w:r w:rsidDel="00000000" w:rsidR="00000000" w:rsidRPr="00000000">
        <w:rPr>
          <w:rtl w:val="0"/>
        </w:rPr>
      </w:r>
    </w:p>
    <w:p w:rsidR="00000000" w:rsidDel="00000000" w:rsidP="00000000" w:rsidRDefault="00000000" w:rsidRPr="00000000" w14:paraId="00000037">
      <w:pPr>
        <w:spacing w:line="360" w:lineRule="auto"/>
        <w:ind w:left="344"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1.1 PROBLEM STATEMENT </w:t>
      </w:r>
      <w:r w:rsidDel="00000000" w:rsidR="00000000" w:rsidRPr="00000000">
        <w:rPr>
          <w:rFonts w:ascii="Calibri" w:cs="Calibri" w:eastAsia="Calibri" w:hAnsi="Calibri"/>
          <w:sz w:val="22"/>
          <w:szCs w:val="22"/>
          <w:rtl w:val="0"/>
        </w:rPr>
        <w:t xml:space="preserve">................................................................................................................................. 1</w:t>
      </w:r>
    </w:p>
    <w:p w:rsidR="00000000" w:rsidDel="00000000" w:rsidP="00000000" w:rsidRDefault="00000000" w:rsidRPr="00000000" w14:paraId="00000038">
      <w:pPr>
        <w:spacing w:line="360" w:lineRule="auto"/>
        <w:rPr>
          <w:sz w:val="12"/>
          <w:szCs w:val="12"/>
        </w:rPr>
      </w:pPr>
      <w:r w:rsidDel="00000000" w:rsidR="00000000" w:rsidRPr="00000000">
        <w:rPr>
          <w:rtl w:val="0"/>
        </w:rPr>
      </w:r>
    </w:p>
    <w:p w:rsidR="00000000" w:rsidDel="00000000" w:rsidP="00000000" w:rsidRDefault="00000000" w:rsidRPr="00000000" w14:paraId="00000039">
      <w:pPr>
        <w:spacing w:line="360" w:lineRule="auto"/>
        <w:ind w:left="344"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1.2    Abstract </w:t>
      </w:r>
      <w:r w:rsidDel="00000000" w:rsidR="00000000" w:rsidRPr="00000000">
        <w:rPr>
          <w:rFonts w:ascii="Calibri" w:cs="Calibri" w:eastAsia="Calibri" w:hAnsi="Calibri"/>
          <w:sz w:val="22"/>
          <w:szCs w:val="22"/>
          <w:rtl w:val="0"/>
        </w:rPr>
        <w:t xml:space="preserve">..................................................................................................................................................... 1</w:t>
      </w:r>
    </w:p>
    <w:p w:rsidR="00000000" w:rsidDel="00000000" w:rsidP="00000000" w:rsidRDefault="00000000" w:rsidRPr="00000000" w14:paraId="0000003A">
      <w:pPr>
        <w:spacing w:before="5" w:line="360" w:lineRule="auto"/>
        <w:rPr>
          <w:sz w:val="12"/>
          <w:szCs w:val="12"/>
        </w:rPr>
      </w:pPr>
      <w:r w:rsidDel="00000000" w:rsidR="00000000" w:rsidRPr="00000000">
        <w:rPr>
          <w:rtl w:val="0"/>
        </w:rPr>
      </w:r>
    </w:p>
    <w:p w:rsidR="00000000" w:rsidDel="00000000" w:rsidP="00000000" w:rsidRDefault="00000000" w:rsidRPr="00000000" w14:paraId="0000003B">
      <w:pPr>
        <w:spacing w:line="360" w:lineRule="auto"/>
        <w:ind w:left="344"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1.3   Product Scope</w:t>
      </w:r>
      <w:r w:rsidDel="00000000" w:rsidR="00000000" w:rsidRPr="00000000">
        <w:rPr>
          <w:rFonts w:ascii="Calibri" w:cs="Calibri" w:eastAsia="Calibri" w:hAnsi="Calibri"/>
          <w:sz w:val="22"/>
          <w:szCs w:val="22"/>
          <w:rtl w:val="0"/>
        </w:rPr>
        <w:t xml:space="preserve">............................................................................................................................................. 1</w:t>
      </w:r>
    </w:p>
    <w:p w:rsidR="00000000" w:rsidDel="00000000" w:rsidP="00000000" w:rsidRDefault="00000000" w:rsidRPr="00000000" w14:paraId="0000003C">
      <w:pPr>
        <w:spacing w:line="360" w:lineRule="auto"/>
        <w:rPr>
          <w:sz w:val="12"/>
          <w:szCs w:val="12"/>
        </w:rPr>
      </w:pPr>
      <w:r w:rsidDel="00000000" w:rsidR="00000000" w:rsidRPr="00000000">
        <w:rPr>
          <w:rtl w:val="0"/>
        </w:rPr>
      </w:r>
    </w:p>
    <w:p w:rsidR="00000000" w:rsidDel="00000000" w:rsidP="00000000" w:rsidRDefault="00000000" w:rsidRPr="00000000" w14:paraId="0000003D">
      <w:pPr>
        <w:spacing w:line="360" w:lineRule="auto"/>
        <w:ind w:left="344"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1.4   Aims &amp; Objectives</w:t>
      </w:r>
      <w:r w:rsidDel="00000000" w:rsidR="00000000" w:rsidRPr="00000000">
        <w:rPr>
          <w:rFonts w:ascii="Calibri" w:cs="Calibri" w:eastAsia="Calibri" w:hAnsi="Calibri"/>
          <w:sz w:val="22"/>
          <w:szCs w:val="22"/>
          <w:rtl w:val="0"/>
        </w:rPr>
        <w:t xml:space="preserve">....................................................................................................................................... 2</w:t>
      </w:r>
    </w:p>
    <w:p w:rsidR="00000000" w:rsidDel="00000000" w:rsidP="00000000" w:rsidRDefault="00000000" w:rsidRPr="00000000" w14:paraId="0000003E">
      <w:pPr>
        <w:spacing w:before="3" w:line="360" w:lineRule="auto"/>
        <w:rPr>
          <w:sz w:val="12"/>
          <w:szCs w:val="12"/>
        </w:rPr>
      </w:pPr>
      <w:r w:rsidDel="00000000" w:rsidR="00000000" w:rsidRPr="00000000">
        <w:rPr>
          <w:rtl w:val="0"/>
        </w:rPr>
      </w:r>
    </w:p>
    <w:p w:rsidR="00000000" w:rsidDel="00000000" w:rsidP="00000000" w:rsidRDefault="00000000" w:rsidRPr="00000000" w14:paraId="0000003F">
      <w:pPr>
        <w:spacing w:line="360" w:lineRule="auto"/>
        <w:ind w:left="113" w:firstLine="0"/>
        <w:rPr>
          <w:sz w:val="24"/>
          <w:szCs w:val="24"/>
        </w:rPr>
      </w:pPr>
      <w:r w:rsidDel="00000000" w:rsidR="00000000" w:rsidRPr="00000000">
        <w:rPr>
          <w:rFonts w:ascii="Tahoma" w:cs="Tahoma" w:eastAsia="Tahoma" w:hAnsi="Tahoma"/>
          <w:sz w:val="24"/>
          <w:szCs w:val="24"/>
          <w:rtl w:val="0"/>
        </w:rPr>
        <w:t xml:space="preserve">2.    Overall Description</w:t>
      </w:r>
      <w:r w:rsidDel="00000000" w:rsidR="00000000" w:rsidRPr="00000000">
        <w:rPr>
          <w:sz w:val="24"/>
          <w:szCs w:val="24"/>
          <w:rtl w:val="0"/>
        </w:rPr>
        <w:t xml:space="preserve">......................................................................................................................... 3</w:t>
      </w:r>
    </w:p>
    <w:p w:rsidR="00000000" w:rsidDel="00000000" w:rsidP="00000000" w:rsidRDefault="00000000" w:rsidRPr="00000000" w14:paraId="00000040">
      <w:pPr>
        <w:spacing w:before="9" w:line="360" w:lineRule="auto"/>
        <w:rPr>
          <w:sz w:val="11"/>
          <w:szCs w:val="11"/>
        </w:rPr>
      </w:pPr>
      <w:r w:rsidDel="00000000" w:rsidR="00000000" w:rsidRPr="00000000">
        <w:rPr>
          <w:rtl w:val="0"/>
        </w:rPr>
      </w:r>
    </w:p>
    <w:p w:rsidR="00000000" w:rsidDel="00000000" w:rsidP="00000000" w:rsidRDefault="00000000" w:rsidRPr="00000000" w14:paraId="00000041">
      <w:pPr>
        <w:spacing w:line="360" w:lineRule="auto"/>
        <w:ind w:left="344"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2.1 Workflow of Project: </w:t>
      </w:r>
      <w:r w:rsidDel="00000000" w:rsidR="00000000" w:rsidRPr="00000000">
        <w:rPr>
          <w:rFonts w:ascii="Calibri" w:cs="Calibri" w:eastAsia="Calibri" w:hAnsi="Calibri"/>
          <w:sz w:val="22"/>
          <w:szCs w:val="22"/>
          <w:rtl w:val="0"/>
        </w:rPr>
        <w:t xml:space="preserve">.................................................................................................................................... 3</w:t>
      </w:r>
    </w:p>
    <w:p w:rsidR="00000000" w:rsidDel="00000000" w:rsidP="00000000" w:rsidRDefault="00000000" w:rsidRPr="00000000" w14:paraId="00000042">
      <w:pPr>
        <w:spacing w:line="360" w:lineRule="auto"/>
        <w:rPr>
          <w:sz w:val="12"/>
          <w:szCs w:val="12"/>
        </w:rPr>
      </w:pPr>
      <w:r w:rsidDel="00000000" w:rsidR="00000000" w:rsidRPr="00000000">
        <w:rPr>
          <w:rtl w:val="0"/>
        </w:rPr>
      </w:r>
    </w:p>
    <w:p w:rsidR="00000000" w:rsidDel="00000000" w:rsidP="00000000" w:rsidRDefault="00000000" w:rsidRPr="00000000" w14:paraId="00000043">
      <w:pPr>
        <w:spacing w:line="360" w:lineRule="auto"/>
        <w:ind w:left="344"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2.2 Data Preprocessing and Cleaning:</w:t>
      </w:r>
      <w:r w:rsidDel="00000000" w:rsidR="00000000" w:rsidRPr="00000000">
        <w:rPr>
          <w:rFonts w:ascii="Calibri" w:cs="Calibri" w:eastAsia="Calibri" w:hAnsi="Calibri"/>
          <w:sz w:val="22"/>
          <w:szCs w:val="22"/>
          <w:rtl w:val="0"/>
        </w:rPr>
        <w:t xml:space="preserve">........................................................................................................... 3</w:t>
      </w:r>
    </w:p>
    <w:p w:rsidR="00000000" w:rsidDel="00000000" w:rsidP="00000000" w:rsidRDefault="00000000" w:rsidRPr="00000000" w14:paraId="00000044">
      <w:pPr>
        <w:spacing w:line="360" w:lineRule="auto"/>
        <w:rPr>
          <w:sz w:val="12"/>
          <w:szCs w:val="12"/>
        </w:rPr>
      </w:pPr>
      <w:r w:rsidDel="00000000" w:rsidR="00000000" w:rsidRPr="00000000">
        <w:rPr>
          <w:rtl w:val="0"/>
        </w:rPr>
      </w:r>
    </w:p>
    <w:p w:rsidR="00000000" w:rsidDel="00000000" w:rsidP="00000000" w:rsidRDefault="00000000" w:rsidRPr="00000000" w14:paraId="00000045">
      <w:pPr>
        <w:spacing w:line="360"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       2.2.1 Data Cleaning:</w:t>
      </w:r>
      <w:r w:rsidDel="00000000" w:rsidR="00000000" w:rsidRPr="00000000">
        <w:rPr>
          <w:rFonts w:ascii="Calibri" w:cs="Calibri" w:eastAsia="Calibri" w:hAnsi="Calibri"/>
          <w:sz w:val="22"/>
          <w:szCs w:val="22"/>
          <w:rtl w:val="0"/>
        </w:rPr>
        <w:t xml:space="preserve">........................................................................................................................................ 3</w:t>
      </w:r>
    </w:p>
    <w:p w:rsidR="00000000" w:rsidDel="00000000" w:rsidP="00000000" w:rsidRDefault="00000000" w:rsidRPr="00000000" w14:paraId="00000046">
      <w:pPr>
        <w:spacing w:before="6" w:line="360" w:lineRule="auto"/>
        <w:rPr>
          <w:sz w:val="12"/>
          <w:szCs w:val="12"/>
        </w:rPr>
      </w:pPr>
      <w:r w:rsidDel="00000000" w:rsidR="00000000" w:rsidRPr="00000000">
        <w:rPr>
          <w:rtl w:val="0"/>
        </w:rPr>
      </w:r>
    </w:p>
    <w:p w:rsidR="00000000" w:rsidDel="00000000" w:rsidP="00000000" w:rsidRDefault="00000000" w:rsidRPr="00000000" w14:paraId="00000047">
      <w:pPr>
        <w:spacing w:line="360"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        2.2.2 Label encoding:</w:t>
      </w:r>
      <w:r w:rsidDel="00000000" w:rsidR="00000000" w:rsidRPr="00000000">
        <w:rPr>
          <w:rFonts w:ascii="Calibri" w:cs="Calibri" w:eastAsia="Calibri" w:hAnsi="Calibri"/>
          <w:sz w:val="22"/>
          <w:szCs w:val="22"/>
          <w:rtl w:val="0"/>
        </w:rPr>
        <w:t xml:space="preserve">...................................................................................................................................... 4</w:t>
      </w:r>
    </w:p>
    <w:p w:rsidR="00000000" w:rsidDel="00000000" w:rsidP="00000000" w:rsidRDefault="00000000" w:rsidRPr="00000000" w14:paraId="00000048">
      <w:pPr>
        <w:spacing w:line="360" w:lineRule="auto"/>
        <w:rPr>
          <w:sz w:val="12"/>
          <w:szCs w:val="12"/>
        </w:rPr>
      </w:pPr>
      <w:r w:rsidDel="00000000" w:rsidR="00000000" w:rsidRPr="00000000">
        <w:rPr>
          <w:rtl w:val="0"/>
        </w:rPr>
      </w:r>
    </w:p>
    <w:p w:rsidR="00000000" w:rsidDel="00000000" w:rsidP="00000000" w:rsidRDefault="00000000" w:rsidRPr="00000000" w14:paraId="00000049">
      <w:pPr>
        <w:spacing w:line="360" w:lineRule="auto"/>
        <w:ind w:left="344"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2.3 Exploratory Data Analysis:</w:t>
      </w:r>
      <w:r w:rsidDel="00000000" w:rsidR="00000000" w:rsidRPr="00000000">
        <w:rPr>
          <w:rFonts w:ascii="Calibri" w:cs="Calibri" w:eastAsia="Calibri" w:hAnsi="Calibri"/>
          <w:sz w:val="22"/>
          <w:szCs w:val="22"/>
          <w:rtl w:val="0"/>
        </w:rPr>
        <w:t xml:space="preserve">............................................................................................................................ 4</w:t>
      </w:r>
    </w:p>
    <w:p w:rsidR="00000000" w:rsidDel="00000000" w:rsidP="00000000" w:rsidRDefault="00000000" w:rsidRPr="00000000" w14:paraId="0000004A">
      <w:pPr>
        <w:spacing w:line="360" w:lineRule="auto"/>
        <w:rPr>
          <w:sz w:val="12"/>
          <w:szCs w:val="12"/>
        </w:rPr>
      </w:pPr>
      <w:r w:rsidDel="00000000" w:rsidR="00000000" w:rsidRPr="00000000">
        <w:rPr>
          <w:rtl w:val="0"/>
        </w:rPr>
      </w:r>
    </w:p>
    <w:p w:rsidR="00000000" w:rsidDel="00000000" w:rsidP="00000000" w:rsidRDefault="00000000" w:rsidRPr="00000000" w14:paraId="0000004B">
      <w:pPr>
        <w:spacing w:line="360" w:lineRule="auto"/>
        <w:ind w:left="344"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2.4 Model Building: </w:t>
      </w:r>
      <w:r w:rsidDel="00000000" w:rsidR="00000000" w:rsidRPr="00000000">
        <w:rPr>
          <w:rFonts w:ascii="Calibri" w:cs="Calibri" w:eastAsia="Calibri" w:hAnsi="Calibri"/>
          <w:sz w:val="22"/>
          <w:szCs w:val="22"/>
          <w:rtl w:val="0"/>
        </w:rPr>
        <w:t xml:space="preserve">.......................................................................................................................................... 10</w:t>
      </w:r>
    </w:p>
    <w:p w:rsidR="00000000" w:rsidDel="00000000" w:rsidP="00000000" w:rsidRDefault="00000000" w:rsidRPr="00000000" w14:paraId="0000004C">
      <w:pPr>
        <w:spacing w:line="360" w:lineRule="auto"/>
        <w:rPr>
          <w:sz w:val="12"/>
          <w:szCs w:val="12"/>
        </w:rPr>
      </w:pPr>
      <w:r w:rsidDel="00000000" w:rsidR="00000000" w:rsidRPr="00000000">
        <w:rPr>
          <w:rtl w:val="0"/>
        </w:rPr>
      </w:r>
    </w:p>
    <w:p w:rsidR="00000000" w:rsidDel="00000000" w:rsidP="00000000" w:rsidRDefault="00000000" w:rsidRPr="00000000" w14:paraId="0000004D">
      <w:pPr>
        <w:spacing w:line="360" w:lineRule="auto"/>
        <w:ind w:left="564"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1.Train/Test split:</w:t>
      </w:r>
      <w:r w:rsidDel="00000000" w:rsidR="00000000" w:rsidRPr="00000000">
        <w:rPr>
          <w:rFonts w:ascii="Calibri" w:cs="Calibri" w:eastAsia="Calibri" w:hAnsi="Calibri"/>
          <w:sz w:val="22"/>
          <w:szCs w:val="22"/>
          <w:rtl w:val="0"/>
        </w:rPr>
        <w:t xml:space="preserve">..................................................................................................................................... 10</w:t>
      </w:r>
    </w:p>
    <w:p w:rsidR="00000000" w:rsidDel="00000000" w:rsidP="00000000" w:rsidRDefault="00000000" w:rsidRPr="00000000" w14:paraId="0000004E">
      <w:pPr>
        <w:spacing w:before="5" w:line="360" w:lineRule="auto"/>
        <w:rPr>
          <w:sz w:val="12"/>
          <w:szCs w:val="12"/>
        </w:rPr>
      </w:pPr>
      <w:r w:rsidDel="00000000" w:rsidR="00000000" w:rsidRPr="00000000">
        <w:rPr>
          <w:rtl w:val="0"/>
        </w:rPr>
      </w:r>
    </w:p>
    <w:p w:rsidR="00000000" w:rsidDel="00000000" w:rsidP="00000000" w:rsidRDefault="00000000" w:rsidRPr="00000000" w14:paraId="0000004F">
      <w:pPr>
        <w:spacing w:line="360" w:lineRule="auto"/>
        <w:ind w:left="564"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2. Logistic Regression:</w:t>
      </w:r>
      <w:r w:rsidDel="00000000" w:rsidR="00000000" w:rsidRPr="00000000">
        <w:rPr>
          <w:rFonts w:ascii="Calibri" w:cs="Calibri" w:eastAsia="Calibri" w:hAnsi="Calibri"/>
          <w:sz w:val="22"/>
          <w:szCs w:val="22"/>
          <w:rtl w:val="0"/>
        </w:rPr>
        <w:t xml:space="preserve">................................................................................................................................... 11</w:t>
      </w:r>
    </w:p>
    <w:p w:rsidR="00000000" w:rsidDel="00000000" w:rsidP="00000000" w:rsidRDefault="00000000" w:rsidRPr="00000000" w14:paraId="00000050">
      <w:pPr>
        <w:spacing w:before="1" w:line="360" w:lineRule="auto"/>
        <w:rPr>
          <w:sz w:val="12"/>
          <w:szCs w:val="12"/>
        </w:rPr>
      </w:pPr>
      <w:r w:rsidDel="00000000" w:rsidR="00000000" w:rsidRPr="00000000">
        <w:rPr>
          <w:rtl w:val="0"/>
        </w:rPr>
      </w:r>
    </w:p>
    <w:p w:rsidR="00000000" w:rsidDel="00000000" w:rsidP="00000000" w:rsidRDefault="00000000" w:rsidRPr="00000000" w14:paraId="00000051">
      <w:pPr>
        <w:spacing w:line="360" w:lineRule="auto"/>
        <w:ind w:left="564"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3. Random Forest</w:t>
      </w:r>
      <w:r w:rsidDel="00000000" w:rsidR="00000000" w:rsidRPr="00000000">
        <w:rPr>
          <w:rFonts w:ascii="Calibri" w:cs="Calibri" w:eastAsia="Calibri" w:hAnsi="Calibri"/>
          <w:sz w:val="22"/>
          <w:szCs w:val="22"/>
          <w:rtl w:val="0"/>
        </w:rPr>
        <w:t xml:space="preserve">: ............................................................................................................................................. 13</w:t>
      </w:r>
    </w:p>
    <w:p w:rsidR="00000000" w:rsidDel="00000000" w:rsidP="00000000" w:rsidRDefault="00000000" w:rsidRPr="00000000" w14:paraId="00000052">
      <w:pPr>
        <w:spacing w:line="360" w:lineRule="auto"/>
        <w:rPr>
          <w:sz w:val="12"/>
          <w:szCs w:val="12"/>
        </w:rPr>
      </w:pPr>
      <w:r w:rsidDel="00000000" w:rsidR="00000000" w:rsidRPr="00000000">
        <w:rPr>
          <w:rtl w:val="0"/>
        </w:rPr>
      </w:r>
    </w:p>
    <w:p w:rsidR="00000000" w:rsidDel="00000000" w:rsidP="00000000" w:rsidRDefault="00000000" w:rsidRPr="00000000" w14:paraId="00000053">
      <w:pPr>
        <w:spacing w:line="360" w:lineRule="auto"/>
        <w:ind w:left="564"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4. XGBOOST: </w:t>
      </w:r>
      <w:r w:rsidDel="00000000" w:rsidR="00000000" w:rsidRPr="00000000">
        <w:rPr>
          <w:rFonts w:ascii="Calibri" w:cs="Calibri" w:eastAsia="Calibri" w:hAnsi="Calibri"/>
          <w:sz w:val="22"/>
          <w:szCs w:val="22"/>
          <w:rtl w:val="0"/>
        </w:rPr>
        <w:t xml:space="preserve">.................................................................................................................................. 15</w:t>
      </w:r>
    </w:p>
    <w:p w:rsidR="00000000" w:rsidDel="00000000" w:rsidP="00000000" w:rsidRDefault="00000000" w:rsidRPr="00000000" w14:paraId="00000054">
      <w:pPr>
        <w:spacing w:line="360" w:lineRule="auto"/>
        <w:rPr>
          <w:sz w:val="12"/>
          <w:szCs w:val="12"/>
        </w:rPr>
      </w:pPr>
      <w:r w:rsidDel="00000000" w:rsidR="00000000" w:rsidRPr="00000000">
        <w:rPr>
          <w:rtl w:val="0"/>
        </w:rPr>
      </w:r>
    </w:p>
    <w:p w:rsidR="00000000" w:rsidDel="00000000" w:rsidP="00000000" w:rsidRDefault="00000000" w:rsidRPr="00000000" w14:paraId="00000055">
      <w:pPr>
        <w:spacing w:before="2" w:line="360" w:lineRule="auto"/>
        <w:rPr>
          <w:sz w:val="12"/>
          <w:szCs w:val="12"/>
        </w:rPr>
      </w:pPr>
      <w:r w:rsidDel="00000000" w:rsidR="00000000" w:rsidRPr="00000000">
        <w:rPr>
          <w:rtl w:val="0"/>
        </w:rPr>
      </w:r>
    </w:p>
    <w:p w:rsidR="00000000" w:rsidDel="00000000" w:rsidP="00000000" w:rsidRDefault="00000000" w:rsidRPr="00000000" w14:paraId="00000056">
      <w:pPr>
        <w:spacing w:before="2" w:line="360" w:lineRule="auto"/>
        <w:rPr>
          <w:sz w:val="12"/>
          <w:szCs w:val="12"/>
        </w:rPr>
      </w:pPr>
      <w:r w:rsidDel="00000000" w:rsidR="00000000" w:rsidRPr="00000000">
        <w:rPr>
          <w:rtl w:val="0"/>
        </w:rPr>
      </w:r>
    </w:p>
    <w:p w:rsidR="00000000" w:rsidDel="00000000" w:rsidP="00000000" w:rsidRDefault="00000000" w:rsidRPr="00000000" w14:paraId="00000057">
      <w:pPr>
        <w:spacing w:line="360" w:lineRule="auto"/>
        <w:ind w:left="113" w:firstLine="0"/>
        <w:rPr>
          <w:sz w:val="24"/>
          <w:szCs w:val="24"/>
        </w:rPr>
      </w:pPr>
      <w:r w:rsidDel="00000000" w:rsidR="00000000" w:rsidRPr="00000000">
        <w:rPr>
          <w:rFonts w:ascii="Tahoma" w:cs="Tahoma" w:eastAsia="Tahoma" w:hAnsi="Tahoma"/>
          <w:sz w:val="24"/>
          <w:szCs w:val="24"/>
          <w:rtl w:val="0"/>
        </w:rPr>
        <w:t xml:space="preserve">3. Conclusion: </w:t>
      </w:r>
      <w:r w:rsidDel="00000000" w:rsidR="00000000" w:rsidRPr="00000000">
        <w:rPr>
          <w:sz w:val="24"/>
          <w:szCs w:val="24"/>
          <w:rtl w:val="0"/>
        </w:rPr>
        <w:t xml:space="preserve">....................................................................................................................................... 32</w:t>
      </w:r>
    </w:p>
    <w:p w:rsidR="00000000" w:rsidDel="00000000" w:rsidP="00000000" w:rsidRDefault="00000000" w:rsidRPr="00000000" w14:paraId="00000058">
      <w:pPr>
        <w:spacing w:before="1" w:line="360" w:lineRule="auto"/>
        <w:rPr>
          <w:sz w:val="12"/>
          <w:szCs w:val="12"/>
        </w:rPr>
      </w:pPr>
      <w:r w:rsidDel="00000000" w:rsidR="00000000" w:rsidRPr="00000000">
        <w:rPr>
          <w:rtl w:val="0"/>
        </w:rPr>
      </w:r>
    </w:p>
    <w:p w:rsidR="00000000" w:rsidDel="00000000" w:rsidP="00000000" w:rsidRDefault="00000000" w:rsidRPr="00000000" w14:paraId="00000059">
      <w:pPr>
        <w:spacing w:line="360" w:lineRule="auto"/>
        <w:ind w:left="113" w:firstLine="0"/>
        <w:rPr>
          <w:sz w:val="24"/>
          <w:szCs w:val="24"/>
        </w:rPr>
      </w:pPr>
      <w:r w:rsidDel="00000000" w:rsidR="00000000" w:rsidRPr="00000000">
        <w:rPr>
          <w:rFonts w:ascii="Tahoma" w:cs="Tahoma" w:eastAsia="Tahoma" w:hAnsi="Tahoma"/>
          <w:sz w:val="24"/>
          <w:szCs w:val="24"/>
          <w:rtl w:val="0"/>
        </w:rPr>
        <w:t xml:space="preserve">4. Future Scope </w:t>
      </w:r>
      <w:r w:rsidDel="00000000" w:rsidR="00000000" w:rsidRPr="00000000">
        <w:rPr>
          <w:sz w:val="24"/>
          <w:szCs w:val="24"/>
          <w:rtl w:val="0"/>
        </w:rPr>
        <w:t xml:space="preserve">.................................................................................................................................... 33</w:t>
      </w:r>
    </w:p>
    <w:p w:rsidR="00000000" w:rsidDel="00000000" w:rsidP="00000000" w:rsidRDefault="00000000" w:rsidRPr="00000000" w14:paraId="0000005A">
      <w:pPr>
        <w:spacing w:before="1" w:line="360" w:lineRule="auto"/>
        <w:rPr>
          <w:sz w:val="12"/>
          <w:szCs w:val="12"/>
        </w:rPr>
      </w:pPr>
      <w:r w:rsidDel="00000000" w:rsidR="00000000" w:rsidRPr="00000000">
        <w:rPr>
          <w:rtl w:val="0"/>
        </w:rPr>
      </w:r>
    </w:p>
    <w:p w:rsidR="00000000" w:rsidDel="00000000" w:rsidP="00000000" w:rsidRDefault="00000000" w:rsidRPr="00000000" w14:paraId="0000005B">
      <w:pPr>
        <w:spacing w:line="360" w:lineRule="auto"/>
        <w:ind w:left="113" w:firstLine="0"/>
        <w:rPr>
          <w:sz w:val="24"/>
          <w:szCs w:val="24"/>
        </w:rPr>
        <w:sectPr>
          <w:type w:val="nextPage"/>
          <w:pgSz w:h="16860" w:w="11920" w:orient="portrait"/>
          <w:pgMar w:bottom="280" w:top="1320" w:left="660" w:right="760" w:header="720" w:footer="720"/>
        </w:sectPr>
      </w:pPr>
      <w:r w:rsidDel="00000000" w:rsidR="00000000" w:rsidRPr="00000000">
        <w:rPr>
          <w:rFonts w:ascii="Tahoma" w:cs="Tahoma" w:eastAsia="Tahoma" w:hAnsi="Tahoma"/>
          <w:sz w:val="24"/>
          <w:szCs w:val="24"/>
          <w:rtl w:val="0"/>
        </w:rPr>
        <w:t xml:space="preserve">5. References</w:t>
      </w:r>
      <w:r w:rsidDel="00000000" w:rsidR="00000000" w:rsidRPr="00000000">
        <w:rPr>
          <w:sz w:val="24"/>
          <w:szCs w:val="24"/>
          <w:rtl w:val="0"/>
        </w:rPr>
        <w:t xml:space="preserve">........................................................................................................................................ 34</w:t>
      </w:r>
    </w:p>
    <w:p w:rsidR="00000000" w:rsidDel="00000000" w:rsidP="00000000" w:rsidRDefault="00000000" w:rsidRPr="00000000" w14:paraId="0000005C">
      <w:pPr>
        <w:spacing w:before="7" w:line="360" w:lineRule="auto"/>
        <w:ind w:left="123" w:firstLine="0"/>
        <w:rPr>
          <w:rFonts w:ascii="Calibri" w:cs="Calibri" w:eastAsia="Calibri" w:hAnsi="Calibri"/>
          <w:sz w:val="28"/>
          <w:szCs w:val="28"/>
        </w:rPr>
      </w:pPr>
      <w:r w:rsidDel="00000000" w:rsidR="00000000" w:rsidRPr="00000000">
        <w:rPr>
          <w:sz w:val="28"/>
          <w:szCs w:val="28"/>
        </w:rPr>
        <mc:AlternateContent>
          <mc:Choice Requires="wpg">
            <w:drawing>
              <wp:anchor allowOverlap="1" behindDoc="1" distB="0" distT="0" distL="114300" distR="114300" hidden="0" layoutInCell="1" locked="0" relativeHeight="0" simplePos="0">
                <wp:simplePos x="0" y="0"/>
                <wp:positionH relativeFrom="page">
                  <wp:posOffset>123825</wp:posOffset>
                </wp:positionH>
                <wp:positionV relativeFrom="page">
                  <wp:posOffset>299720</wp:posOffset>
                </wp:positionV>
                <wp:extent cx="6947535" cy="10081260"/>
                <wp:effectExtent b="0" l="0" r="0" t="0"/>
                <wp:wrapNone/>
                <wp:docPr id="77" name=""/>
                <a:graphic>
                  <a:graphicData uri="http://schemas.microsoft.com/office/word/2010/wordprocessingGroup">
                    <wpg:wgp>
                      <wpg:cNvGrpSpPr/>
                      <wpg:grpSpPr>
                        <a:xfrm>
                          <a:off x="1871975" y="0"/>
                          <a:ext cx="6947535" cy="10081260"/>
                          <a:chOff x="1871975" y="0"/>
                          <a:chExt cx="6947800" cy="7560000"/>
                        </a:xfrm>
                      </wpg:grpSpPr>
                      <wpg:grpSp>
                        <wpg:cNvGrpSpPr/>
                        <wpg:grpSpPr>
                          <a:xfrm>
                            <a:off x="1872233" y="0"/>
                            <a:ext cx="6947525" cy="7559993"/>
                            <a:chOff x="0" y="0"/>
                            <a:chExt cx="6947525" cy="10081250"/>
                          </a:xfrm>
                        </wpg:grpSpPr>
                        <wps:wsp>
                          <wps:cNvSpPr/>
                          <wps:cNvPr id="3" name="Shape 3"/>
                          <wps:spPr>
                            <a:xfrm>
                              <a:off x="0" y="0"/>
                              <a:ext cx="6947525" cy="1008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8" name="Shape 378"/>
                          <wps:spPr>
                            <a:xfrm>
                              <a:off x="19050" y="1905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9" name="Shape 379"/>
                          <wps:spPr>
                            <a:xfrm>
                              <a:off x="9525" y="10160"/>
                              <a:ext cx="0" cy="10052050"/>
                            </a:xfrm>
                            <a:custGeom>
                              <a:rect b="b" l="l" r="r" t="t"/>
                              <a:pathLst>
                                <a:path extrusionOk="0" h="10052050" w="1">
                                  <a:moveTo>
                                    <a:pt x="0" y="0"/>
                                  </a:moveTo>
                                  <a:lnTo>
                                    <a:pt x="0" y="1005205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0" name="Shape 380"/>
                          <wps:spPr>
                            <a:xfrm>
                              <a:off x="6920230" y="10160"/>
                              <a:ext cx="0" cy="10061575"/>
                            </a:xfrm>
                            <a:custGeom>
                              <a:rect b="b" l="l" r="r" t="t"/>
                              <a:pathLst>
                                <a:path extrusionOk="0" h="10061575" w="1">
                                  <a:moveTo>
                                    <a:pt x="0" y="0"/>
                                  </a:moveTo>
                                  <a:lnTo>
                                    <a:pt x="0" y="10061575"/>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1" name="Shape 381"/>
                          <wps:spPr>
                            <a:xfrm>
                              <a:off x="6910070" y="28575"/>
                              <a:ext cx="0" cy="10015855"/>
                            </a:xfrm>
                            <a:custGeom>
                              <a:rect b="b" l="l" r="r" t="t"/>
                              <a:pathLst>
                                <a:path extrusionOk="0" h="10015855" w="1">
                                  <a:moveTo>
                                    <a:pt x="0" y="0"/>
                                  </a:moveTo>
                                  <a:lnTo>
                                    <a:pt x="0" y="1001522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2" name="Shape 382"/>
                          <wps:spPr>
                            <a:xfrm>
                              <a:off x="19050" y="10071735"/>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3" name="Shape 383"/>
                          <wps:spPr>
                            <a:xfrm>
                              <a:off x="19050" y="1005332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4" name="Shape 384"/>
                          <wps:spPr>
                            <a:xfrm>
                              <a:off x="6901180" y="10071735"/>
                              <a:ext cx="36830" cy="0"/>
                            </a:xfrm>
                            <a:custGeom>
                              <a:rect b="b" l="l" r="r" t="t"/>
                              <a:pathLst>
                                <a:path extrusionOk="0" h="1" w="36830">
                                  <a:moveTo>
                                    <a:pt x="0" y="0"/>
                                  </a:moveTo>
                                  <a:lnTo>
                                    <a:pt x="368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123825</wp:posOffset>
                </wp:positionH>
                <wp:positionV relativeFrom="page">
                  <wp:posOffset>299720</wp:posOffset>
                </wp:positionV>
                <wp:extent cx="6947535" cy="10081260"/>
                <wp:effectExtent b="0" l="0" r="0" t="0"/>
                <wp:wrapNone/>
                <wp:docPr id="77" name="image78.png"/>
                <a:graphic>
                  <a:graphicData uri="http://schemas.openxmlformats.org/drawingml/2006/picture">
                    <pic:pic>
                      <pic:nvPicPr>
                        <pic:cNvPr id="0" name="image78.png"/>
                        <pic:cNvPicPr preferRelativeResize="0"/>
                      </pic:nvPicPr>
                      <pic:blipFill>
                        <a:blip r:embed="rId12"/>
                        <a:srcRect/>
                        <a:stretch>
                          <a:fillRect/>
                        </a:stretch>
                      </pic:blipFill>
                      <pic:spPr>
                        <a:xfrm>
                          <a:off x="0" y="0"/>
                          <a:ext cx="6947535" cy="10081260"/>
                        </a:xfrm>
                        <a:prstGeom prst="rect"/>
                        <a:ln/>
                      </pic:spPr>
                    </pic:pic>
                  </a:graphicData>
                </a:graphic>
              </wp:anchor>
            </w:drawing>
          </mc:Fallback>
        </mc:AlternateContent>
      </w:r>
      <w:r w:rsidDel="00000000" w:rsidR="00000000" w:rsidRPr="00000000">
        <w:rPr>
          <w:rFonts w:ascii="Calibri" w:cs="Calibri" w:eastAsia="Calibri" w:hAnsi="Calibri"/>
          <w:b w:val="1"/>
          <w:sz w:val="28"/>
          <w:szCs w:val="28"/>
          <w:rtl w:val="0"/>
        </w:rPr>
        <w:t xml:space="preserve">List of Figures</w:t>
      </w:r>
      <w:r w:rsidDel="00000000" w:rsidR="00000000" w:rsidRPr="00000000">
        <w:rPr>
          <w:rtl w:val="0"/>
        </w:rPr>
      </w:r>
    </w:p>
    <w:p w:rsidR="00000000" w:rsidDel="00000000" w:rsidP="00000000" w:rsidRDefault="00000000" w:rsidRPr="00000000" w14:paraId="0000005D">
      <w:pPr>
        <w:spacing w:line="360" w:lineRule="auto"/>
        <w:rPr>
          <w:sz w:val="28"/>
          <w:szCs w:val="28"/>
        </w:rPr>
      </w:pPr>
      <w:r w:rsidDel="00000000" w:rsidR="00000000" w:rsidRPr="00000000">
        <w:rPr>
          <w:rtl w:val="0"/>
        </w:rPr>
      </w:r>
    </w:p>
    <w:p w:rsidR="00000000" w:rsidDel="00000000" w:rsidP="00000000" w:rsidRDefault="00000000" w:rsidRPr="00000000" w14:paraId="0000005E">
      <w:pPr>
        <w:spacing w:before="15" w:line="360" w:lineRule="auto"/>
        <w:rPr>
          <w:sz w:val="28"/>
          <w:szCs w:val="28"/>
        </w:rPr>
      </w:pPr>
      <w:r w:rsidDel="00000000" w:rsidR="00000000" w:rsidRPr="00000000">
        <w:rPr>
          <w:rtl w:val="0"/>
        </w:rPr>
      </w:r>
    </w:p>
    <w:p w:rsidR="00000000" w:rsidDel="00000000" w:rsidP="00000000" w:rsidRDefault="00000000" w:rsidRPr="00000000" w14:paraId="0000005F">
      <w:pPr>
        <w:spacing w:line="360" w:lineRule="auto"/>
        <w:ind w:left="113"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Figure 1 Workflow Diagram .................................................................................................3</w:t>
      </w:r>
    </w:p>
    <w:p w:rsidR="00000000" w:rsidDel="00000000" w:rsidP="00000000" w:rsidRDefault="00000000" w:rsidRPr="00000000" w14:paraId="00000060">
      <w:pPr>
        <w:spacing w:before="2" w:line="360" w:lineRule="auto"/>
        <w:rPr>
          <w:sz w:val="28"/>
          <w:szCs w:val="28"/>
        </w:rPr>
      </w:pPr>
      <w:r w:rsidDel="00000000" w:rsidR="00000000" w:rsidRPr="00000000">
        <w:rPr>
          <w:rtl w:val="0"/>
        </w:rPr>
      </w:r>
    </w:p>
    <w:p w:rsidR="00000000" w:rsidDel="00000000" w:rsidP="00000000" w:rsidRDefault="00000000" w:rsidRPr="00000000" w14:paraId="00000061">
      <w:pPr>
        <w:spacing w:line="360" w:lineRule="auto"/>
        <w:ind w:left="113"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Figure 2 Bar plot of Distribution of target..................................5</w:t>
      </w:r>
    </w:p>
    <w:p w:rsidR="00000000" w:rsidDel="00000000" w:rsidP="00000000" w:rsidRDefault="00000000" w:rsidRPr="00000000" w14:paraId="00000062">
      <w:pPr>
        <w:spacing w:before="2" w:line="360" w:lineRule="auto"/>
        <w:rPr>
          <w:sz w:val="28"/>
          <w:szCs w:val="28"/>
        </w:rPr>
      </w:pPr>
      <w:r w:rsidDel="00000000" w:rsidR="00000000" w:rsidRPr="00000000">
        <w:rPr>
          <w:rtl w:val="0"/>
        </w:rPr>
      </w:r>
    </w:p>
    <w:p w:rsidR="00000000" w:rsidDel="00000000" w:rsidP="00000000" w:rsidRDefault="00000000" w:rsidRPr="00000000" w14:paraId="00000063">
      <w:pPr>
        <w:spacing w:line="360" w:lineRule="auto"/>
        <w:ind w:left="113"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Figure 3 Histogram showing Distribution of Clients Age ..................................6</w:t>
      </w:r>
    </w:p>
    <w:p w:rsidR="00000000" w:rsidDel="00000000" w:rsidP="00000000" w:rsidRDefault="00000000" w:rsidRPr="00000000" w14:paraId="00000064">
      <w:pPr>
        <w:spacing w:before="2" w:line="360" w:lineRule="auto"/>
        <w:rPr>
          <w:sz w:val="28"/>
          <w:szCs w:val="28"/>
        </w:rPr>
      </w:pPr>
      <w:r w:rsidDel="00000000" w:rsidR="00000000" w:rsidRPr="00000000">
        <w:rPr>
          <w:rtl w:val="0"/>
        </w:rPr>
      </w:r>
    </w:p>
    <w:p w:rsidR="00000000" w:rsidDel="00000000" w:rsidP="00000000" w:rsidRDefault="00000000" w:rsidRPr="00000000" w14:paraId="00000065">
      <w:pPr>
        <w:spacing w:line="360" w:lineRule="auto"/>
        <w:ind w:left="113"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Figure 4 Countplot showing count of gender..................................................7</w:t>
      </w:r>
    </w:p>
    <w:p w:rsidR="00000000" w:rsidDel="00000000" w:rsidP="00000000" w:rsidRDefault="00000000" w:rsidRPr="00000000" w14:paraId="00000066">
      <w:pPr>
        <w:spacing w:before="2" w:line="360" w:lineRule="auto"/>
        <w:rPr>
          <w:sz w:val="28"/>
          <w:szCs w:val="28"/>
        </w:rPr>
      </w:pPr>
      <w:r w:rsidDel="00000000" w:rsidR="00000000" w:rsidRPr="00000000">
        <w:rPr>
          <w:rtl w:val="0"/>
        </w:rPr>
      </w:r>
    </w:p>
    <w:p w:rsidR="00000000" w:rsidDel="00000000" w:rsidP="00000000" w:rsidRDefault="00000000" w:rsidRPr="00000000" w14:paraId="00000067">
      <w:pPr>
        <w:spacing w:line="360" w:lineRule="auto"/>
        <w:ind w:left="113"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Figure 5 Countplot showing count of gender after removing XNA........................................8</w:t>
      </w:r>
    </w:p>
    <w:p w:rsidR="00000000" w:rsidDel="00000000" w:rsidP="00000000" w:rsidRDefault="00000000" w:rsidRPr="00000000" w14:paraId="00000068">
      <w:pPr>
        <w:spacing w:before="7" w:line="360" w:lineRule="auto"/>
        <w:rPr>
          <w:sz w:val="28"/>
          <w:szCs w:val="28"/>
        </w:rPr>
      </w:pPr>
      <w:r w:rsidDel="00000000" w:rsidR="00000000" w:rsidRPr="00000000">
        <w:rPr>
          <w:rtl w:val="0"/>
        </w:rPr>
      </w:r>
    </w:p>
    <w:p w:rsidR="00000000" w:rsidDel="00000000" w:rsidP="00000000" w:rsidRDefault="00000000" w:rsidRPr="00000000" w14:paraId="00000069">
      <w:pPr>
        <w:spacing w:line="360" w:lineRule="auto"/>
        <w:ind w:left="113"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Figure 6 Countplot showing count of gender based on Target...........................................9</w:t>
      </w:r>
    </w:p>
    <w:p w:rsidR="00000000" w:rsidDel="00000000" w:rsidP="00000000" w:rsidRDefault="00000000" w:rsidRPr="00000000" w14:paraId="0000006A">
      <w:pPr>
        <w:spacing w:before="2" w:line="360" w:lineRule="auto"/>
        <w:rPr>
          <w:sz w:val="28"/>
          <w:szCs w:val="28"/>
        </w:rPr>
      </w:pPr>
      <w:r w:rsidDel="00000000" w:rsidR="00000000" w:rsidRPr="00000000">
        <w:rPr>
          <w:rtl w:val="0"/>
        </w:rPr>
      </w:r>
    </w:p>
    <w:p w:rsidR="00000000" w:rsidDel="00000000" w:rsidP="00000000" w:rsidRDefault="00000000" w:rsidRPr="00000000" w14:paraId="0000006B">
      <w:pPr>
        <w:spacing w:line="360" w:lineRule="auto"/>
        <w:ind w:left="113"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Figure 7  Countplot showing count of gender having own car...............................10</w:t>
      </w:r>
    </w:p>
    <w:p w:rsidR="00000000" w:rsidDel="00000000" w:rsidP="00000000" w:rsidRDefault="00000000" w:rsidRPr="00000000" w14:paraId="0000006C">
      <w:pPr>
        <w:spacing w:before="2" w:line="360" w:lineRule="auto"/>
        <w:rPr>
          <w:sz w:val="28"/>
          <w:szCs w:val="28"/>
        </w:rPr>
      </w:pPr>
      <w:r w:rsidDel="00000000" w:rsidR="00000000" w:rsidRPr="00000000">
        <w:rPr>
          <w:rtl w:val="0"/>
        </w:rPr>
      </w:r>
    </w:p>
    <w:p w:rsidR="00000000" w:rsidDel="00000000" w:rsidP="00000000" w:rsidRDefault="00000000" w:rsidRPr="00000000" w14:paraId="0000006D">
      <w:pPr>
        <w:spacing w:line="360" w:lineRule="auto"/>
        <w:ind w:left="113"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Figure 8 Countplot showing number of children. ..............................................................12</w:t>
      </w:r>
    </w:p>
    <w:p w:rsidR="00000000" w:rsidDel="00000000" w:rsidP="00000000" w:rsidRDefault="00000000" w:rsidRPr="00000000" w14:paraId="0000006E">
      <w:pPr>
        <w:spacing w:before="2" w:line="360" w:lineRule="auto"/>
        <w:rPr>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6F">
      <w:pPr>
        <w:spacing w:line="360" w:lineRule="auto"/>
        <w:ind w:left="113"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Figure 9 Countplot based on occupation type..................................................12</w:t>
      </w:r>
    </w:p>
    <w:p w:rsidR="00000000" w:rsidDel="00000000" w:rsidP="00000000" w:rsidRDefault="00000000" w:rsidRPr="00000000" w14:paraId="00000070">
      <w:pPr>
        <w:spacing w:before="2" w:line="360" w:lineRule="auto"/>
        <w:rPr>
          <w:sz w:val="28"/>
          <w:szCs w:val="28"/>
        </w:rPr>
      </w:pPr>
      <w:r w:rsidDel="00000000" w:rsidR="00000000" w:rsidRPr="00000000">
        <w:rPr>
          <w:rtl w:val="0"/>
        </w:rPr>
      </w:r>
    </w:p>
    <w:p w:rsidR="00000000" w:rsidDel="00000000" w:rsidP="00000000" w:rsidRDefault="00000000" w:rsidRPr="00000000" w14:paraId="00000071">
      <w:pPr>
        <w:spacing w:line="360" w:lineRule="auto"/>
        <w:ind w:left="113"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Figure 10 Displot based on Day of birth............................................13</w:t>
      </w:r>
    </w:p>
    <w:p w:rsidR="00000000" w:rsidDel="00000000" w:rsidP="00000000" w:rsidRDefault="00000000" w:rsidRPr="00000000" w14:paraId="00000072">
      <w:pPr>
        <w:spacing w:before="7" w:line="360" w:lineRule="auto"/>
        <w:rPr>
          <w:sz w:val="28"/>
          <w:szCs w:val="28"/>
        </w:rPr>
      </w:pPr>
      <w:r w:rsidDel="00000000" w:rsidR="00000000" w:rsidRPr="00000000">
        <w:rPr>
          <w:rtl w:val="0"/>
        </w:rPr>
      </w:r>
    </w:p>
    <w:p w:rsidR="00000000" w:rsidDel="00000000" w:rsidP="00000000" w:rsidRDefault="00000000" w:rsidRPr="00000000" w14:paraId="00000073">
      <w:pPr>
        <w:spacing w:line="360" w:lineRule="auto"/>
        <w:ind w:left="113"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Figure 11 Displot based on Day of employed. ...............................................................14</w:t>
      </w:r>
    </w:p>
    <w:p w:rsidR="00000000" w:rsidDel="00000000" w:rsidP="00000000" w:rsidRDefault="00000000" w:rsidRPr="00000000" w14:paraId="00000074">
      <w:pPr>
        <w:spacing w:before="2" w:line="360" w:lineRule="auto"/>
        <w:rPr>
          <w:sz w:val="28"/>
          <w:szCs w:val="28"/>
        </w:rPr>
      </w:pPr>
      <w:r w:rsidDel="00000000" w:rsidR="00000000" w:rsidRPr="00000000">
        <w:rPr>
          <w:rtl w:val="0"/>
        </w:rPr>
      </w:r>
    </w:p>
    <w:p w:rsidR="00000000" w:rsidDel="00000000" w:rsidP="00000000" w:rsidRDefault="00000000" w:rsidRPr="00000000" w14:paraId="00000075">
      <w:pPr>
        <w:spacing w:line="360" w:lineRule="auto"/>
        <w:ind w:left="113"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Figure 12 Countplot based on anomalies based on Target...................................................14</w:t>
      </w:r>
    </w:p>
    <w:p w:rsidR="00000000" w:rsidDel="00000000" w:rsidP="00000000" w:rsidRDefault="00000000" w:rsidRPr="00000000" w14:paraId="00000076">
      <w:pPr>
        <w:spacing w:before="2" w:line="360" w:lineRule="auto"/>
        <w:rPr>
          <w:sz w:val="28"/>
          <w:szCs w:val="28"/>
        </w:rPr>
      </w:pPr>
      <w:r w:rsidDel="00000000" w:rsidR="00000000" w:rsidRPr="00000000">
        <w:rPr>
          <w:rtl w:val="0"/>
        </w:rPr>
      </w:r>
    </w:p>
    <w:p w:rsidR="00000000" w:rsidDel="00000000" w:rsidP="00000000" w:rsidRDefault="00000000" w:rsidRPr="00000000" w14:paraId="00000077">
      <w:pPr>
        <w:spacing w:line="360" w:lineRule="auto"/>
        <w:ind w:left="113" w:firstLine="0"/>
        <w:rPr>
          <w:rFonts w:ascii="Calibri" w:cs="Calibri" w:eastAsia="Calibri" w:hAnsi="Calibri"/>
          <w:sz w:val="28"/>
          <w:szCs w:val="28"/>
        </w:rPr>
        <w:sectPr>
          <w:type w:val="nextPage"/>
          <w:pgSz w:h="16860" w:w="11920" w:orient="portrait"/>
          <w:pgMar w:bottom="280" w:top="1320" w:left="660" w:right="780" w:header="720" w:footer="720"/>
        </w:sectPr>
      </w:pPr>
      <w:r w:rsidDel="00000000" w:rsidR="00000000" w:rsidRPr="00000000">
        <w:rPr>
          <w:rFonts w:ascii="Calibri" w:cs="Calibri" w:eastAsia="Calibri" w:hAnsi="Calibri"/>
          <w:sz w:val="28"/>
          <w:szCs w:val="28"/>
          <w:rtl w:val="0"/>
        </w:rPr>
        <w:t xml:space="preserve">Figure 13 Histogram showing Distribution of Days employed...................................15</w:t>
      </w:r>
    </w:p>
    <w:p w:rsidR="00000000" w:rsidDel="00000000" w:rsidP="00000000" w:rsidRDefault="00000000" w:rsidRPr="00000000" w14:paraId="00000078">
      <w:pPr>
        <w:spacing w:before="60" w:lineRule="auto"/>
        <w:ind w:left="5860" w:firstLine="0"/>
        <w:rPr>
          <w:rFonts w:ascii="Calibri" w:cs="Calibri" w:eastAsia="Calibri" w:hAnsi="Calibri"/>
        </w:rPr>
      </w:pPr>
      <w:r w:rsidDel="00000000" w:rsidR="00000000" w:rsidRPr="00000000">
        <w:rPr>
          <w:rtl w:val="0"/>
        </w:rPr>
      </w:r>
    </w:p>
    <w:p w:rsidR="00000000" w:rsidDel="00000000" w:rsidP="00000000" w:rsidRDefault="00000000" w:rsidRPr="00000000" w14:paraId="00000079">
      <w:pPr>
        <w:spacing w:line="160" w:lineRule="auto"/>
        <w:rPr>
          <w:sz w:val="16"/>
          <w:szCs w:val="16"/>
        </w:rPr>
      </w:pPr>
      <w:r w:rsidDel="00000000" w:rsidR="00000000" w:rsidRPr="00000000">
        <w:rPr>
          <w:rtl w:val="0"/>
        </w:rPr>
      </w:r>
    </w:p>
    <w:p w:rsidR="00000000" w:rsidDel="00000000" w:rsidP="00000000" w:rsidRDefault="00000000" w:rsidRPr="00000000" w14:paraId="0000007A">
      <w:pPr>
        <w:spacing w:before="10" w:line="320" w:lineRule="auto"/>
        <w:ind w:left="0" w:right="3703" w:firstLine="0"/>
        <w:jc w:val="left"/>
        <w:rPr>
          <w:rFonts w:ascii="Tahoma" w:cs="Tahoma" w:eastAsia="Tahoma" w:hAnsi="Tahoma"/>
          <w:sz w:val="28"/>
          <w:szCs w:val="28"/>
        </w:rPr>
      </w:pPr>
      <w:r w:rsidDel="00000000" w:rsidR="00000000" w:rsidRPr="00000000">
        <w:rPr>
          <w:rtl w:val="0"/>
        </w:rPr>
        <w:t xml:space="preserve">                                                                                  </w:t>
      </w:r>
      <w:r w:rsidDel="00000000" w:rsidR="00000000" w:rsidRPr="00000000">
        <w:rPr>
          <w:rFonts w:ascii="Tahoma" w:cs="Tahoma" w:eastAsia="Tahoma" w:hAnsi="Tahoma"/>
          <w:b w:val="1"/>
          <w:sz w:val="28"/>
          <w:szCs w:val="28"/>
          <w:vertAlign w:val="baseline"/>
          <w:rtl w:val="0"/>
        </w:rPr>
        <w:t xml:space="preserve">Introduction</w:t>
      </w:r>
      <w:r w:rsidDel="00000000" w:rsidR="00000000" w:rsidRPr="00000000">
        <w:rPr>
          <w:rtl w:val="0"/>
        </w:rPr>
      </w:r>
    </w:p>
    <w:p w:rsidR="00000000" w:rsidDel="00000000" w:rsidP="00000000" w:rsidRDefault="00000000" w:rsidRPr="00000000" w14:paraId="0000007B">
      <w:pPr>
        <w:spacing w:before="5" w:line="180" w:lineRule="auto"/>
        <w:rPr>
          <w:sz w:val="18"/>
          <w:szCs w:val="18"/>
        </w:rPr>
      </w:pPr>
      <w:r w:rsidDel="00000000" w:rsidR="00000000" w:rsidRPr="00000000">
        <w:rPr>
          <w:rtl w:val="0"/>
        </w:rPr>
      </w:r>
    </w:p>
    <w:p w:rsidR="00000000" w:rsidDel="00000000" w:rsidP="00000000" w:rsidRDefault="00000000" w:rsidRPr="00000000" w14:paraId="0000007C">
      <w:pPr>
        <w:spacing w:line="200" w:lineRule="auto"/>
        <w:rPr>
          <w:rFonts w:ascii="Georgia" w:cs="Georgia" w:eastAsia="Georgia" w:hAnsi="Georgia"/>
          <w:color w:val="242424"/>
          <w:sz w:val="26"/>
          <w:szCs w:val="26"/>
        </w:rPr>
      </w:pPr>
      <w:r w:rsidDel="00000000" w:rsidR="00000000" w:rsidRPr="00000000">
        <w:rPr>
          <w:rtl w:val="0"/>
        </w:rPr>
        <w:t xml:space="preserve"> </w:t>
      </w:r>
      <w:r w:rsidDel="00000000" w:rsidR="00000000" w:rsidRPr="00000000">
        <w:rPr>
          <w:rFonts w:ascii="Georgia" w:cs="Georgia" w:eastAsia="Georgia" w:hAnsi="Georgia"/>
          <w:color w:val="242424"/>
          <w:sz w:val="26"/>
          <w:szCs w:val="26"/>
          <w:rtl w:val="0"/>
        </w:rPr>
        <w:t xml:space="preserve">An existential problem for any Loan providers today is to find out the Loan applicants who are very likely to repay the loan. This way companies can avoid losses and incur huge profits. </w:t>
      </w:r>
    </w:p>
    <w:p w:rsidR="00000000" w:rsidDel="00000000" w:rsidP="00000000" w:rsidRDefault="00000000" w:rsidRPr="00000000" w14:paraId="0000007D">
      <w:pPr>
        <w:spacing w:line="200" w:lineRule="auto"/>
        <w:rPr>
          <w:rFonts w:ascii="Georgia" w:cs="Georgia" w:eastAsia="Georgia" w:hAnsi="Georgia"/>
          <w:color w:val="242424"/>
          <w:sz w:val="26"/>
          <w:szCs w:val="26"/>
        </w:rPr>
      </w:pPr>
      <w:r w:rsidDel="00000000" w:rsidR="00000000" w:rsidRPr="00000000">
        <w:rPr>
          <w:rtl w:val="0"/>
        </w:rPr>
      </w:r>
    </w:p>
    <w:p w:rsidR="00000000" w:rsidDel="00000000" w:rsidP="00000000" w:rsidRDefault="00000000" w:rsidRPr="00000000" w14:paraId="0000007E">
      <w:pPr>
        <w:spacing w:line="200" w:lineRule="auto"/>
        <w:rPr>
          <w:rFonts w:ascii="Georgia" w:cs="Georgia" w:eastAsia="Georgia" w:hAnsi="Georgia"/>
          <w:color w:val="242424"/>
          <w:sz w:val="26"/>
          <w:szCs w:val="26"/>
        </w:rPr>
      </w:pPr>
      <w:r w:rsidDel="00000000" w:rsidR="00000000" w:rsidRPr="00000000">
        <w:rPr>
          <w:rFonts w:ascii="Georgia" w:cs="Georgia" w:eastAsia="Georgia" w:hAnsi="Georgia"/>
          <w:color w:val="242424"/>
          <w:sz w:val="26"/>
          <w:szCs w:val="26"/>
          <w:rtl w:val="0"/>
        </w:rPr>
        <w:t xml:space="preserve">Home Credit offers easy, simple and fast loans for a range of Home Appliances, Mobile Phones, Laptops, Two Wheeler's , and varied personal needs. Home Credit comes up with a Kaggle challenge to find out the loan applicants who is capable of repaying a loan, given the applicant data, all credits data from Credit Bureau, previous applications data from Home Credit and some more data.</w:t>
      </w:r>
    </w:p>
    <w:p w:rsidR="00000000" w:rsidDel="00000000" w:rsidP="00000000" w:rsidRDefault="00000000" w:rsidRPr="00000000" w14:paraId="0000007F">
      <w:pPr>
        <w:spacing w:line="200" w:lineRule="auto"/>
        <w:rPr/>
      </w:pPr>
      <w:r w:rsidDel="00000000" w:rsidR="00000000" w:rsidRPr="00000000">
        <w:rPr>
          <w:rtl w:val="0"/>
        </w:rPr>
      </w:r>
    </w:p>
    <w:p w:rsidR="00000000" w:rsidDel="00000000" w:rsidP="00000000" w:rsidRDefault="00000000" w:rsidRPr="00000000" w14:paraId="00000080">
      <w:pPr>
        <w:spacing w:line="200" w:lineRule="auto"/>
        <w:rPr/>
      </w:pPr>
      <w:r w:rsidDel="00000000" w:rsidR="00000000" w:rsidRPr="00000000">
        <w:rPr>
          <w:rtl w:val="0"/>
        </w:rPr>
      </w:r>
    </w:p>
    <w:p w:rsidR="00000000" w:rsidDel="00000000" w:rsidP="00000000" w:rsidRDefault="00000000" w:rsidRPr="00000000" w14:paraId="00000081">
      <w:pPr>
        <w:spacing w:line="200" w:lineRule="auto"/>
        <w:rPr/>
      </w:pPr>
      <w:r w:rsidDel="00000000" w:rsidR="00000000" w:rsidRPr="00000000">
        <w:rPr>
          <w:rtl w:val="0"/>
        </w:rPr>
      </w:r>
    </w:p>
    <w:p w:rsidR="00000000" w:rsidDel="00000000" w:rsidP="00000000" w:rsidRDefault="00000000" w:rsidRPr="00000000" w14:paraId="00000082">
      <w:pPr>
        <w:spacing w:line="200" w:lineRule="auto"/>
        <w:rPr/>
      </w:pPr>
      <w:r w:rsidDel="00000000" w:rsidR="00000000" w:rsidRPr="00000000">
        <w:rPr>
          <w:rtl w:val="0"/>
        </w:rPr>
      </w:r>
    </w:p>
    <w:p w:rsidR="00000000" w:rsidDel="00000000" w:rsidP="00000000" w:rsidRDefault="00000000" w:rsidRPr="00000000" w14:paraId="00000083">
      <w:pPr>
        <w:spacing w:line="200" w:lineRule="auto"/>
        <w:rPr/>
      </w:pPr>
      <w:r w:rsidDel="00000000" w:rsidR="00000000" w:rsidRPr="00000000">
        <w:rPr>
          <w:rtl w:val="0"/>
        </w:rPr>
      </w:r>
    </w:p>
    <w:p w:rsidR="00000000" w:rsidDel="00000000" w:rsidP="00000000" w:rsidRDefault="00000000" w:rsidRPr="00000000" w14:paraId="00000084">
      <w:pPr>
        <w:spacing w:line="200" w:lineRule="auto"/>
        <w:rPr/>
      </w:pPr>
      <w:r w:rsidDel="00000000" w:rsidR="00000000" w:rsidRPr="00000000">
        <w:rPr>
          <w:rtl w:val="0"/>
        </w:rPr>
      </w:r>
    </w:p>
    <w:p w:rsidR="00000000" w:rsidDel="00000000" w:rsidP="00000000" w:rsidRDefault="00000000" w:rsidRPr="00000000" w14:paraId="00000085">
      <w:pPr>
        <w:spacing w:line="200" w:lineRule="auto"/>
        <w:rPr/>
      </w:pPr>
      <w:r w:rsidDel="00000000" w:rsidR="00000000" w:rsidRPr="00000000">
        <w:rPr>
          <w:rtl w:val="0"/>
        </w:rPr>
      </w:r>
    </w:p>
    <w:p w:rsidR="00000000" w:rsidDel="00000000" w:rsidP="00000000" w:rsidRDefault="00000000" w:rsidRPr="00000000" w14:paraId="00000086">
      <w:pPr>
        <w:spacing w:before="7" w:lineRule="auto"/>
        <w:ind w:left="506" w:right="7161" w:firstLine="0"/>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1.1</w:t>
      </w:r>
      <w:r w:rsidDel="00000000" w:rsidR="00000000" w:rsidRPr="00000000">
        <w:rPr>
          <w:rFonts w:ascii="Calibri" w:cs="Calibri" w:eastAsia="Calibri" w:hAnsi="Calibri"/>
          <w:sz w:val="26"/>
          <w:szCs w:val="26"/>
          <w:rtl w:val="0"/>
        </w:rPr>
        <w:t xml:space="preserve"> </w:t>
      </w:r>
      <w:r w:rsidDel="00000000" w:rsidR="00000000" w:rsidRPr="00000000">
        <w:rPr>
          <w:rFonts w:ascii="Calibri" w:cs="Calibri" w:eastAsia="Calibri" w:hAnsi="Calibri"/>
          <w:b w:val="1"/>
          <w:sz w:val="26"/>
          <w:szCs w:val="26"/>
          <w:rtl w:val="0"/>
        </w:rPr>
        <w:t xml:space="preserve">PROBLEM STATEMENT</w:t>
      </w:r>
    </w:p>
    <w:p w:rsidR="00000000" w:rsidDel="00000000" w:rsidP="00000000" w:rsidRDefault="00000000" w:rsidRPr="00000000" w14:paraId="00000087">
      <w:pPr>
        <w:spacing w:before="7" w:lineRule="auto"/>
        <w:ind w:left="506" w:right="7161" w:firstLine="0"/>
        <w:jc w:val="both"/>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88">
      <w:pPr>
        <w:spacing w:before="7" w:lineRule="auto"/>
        <w:ind w:left="506" w:right="7161" w:firstLine="0"/>
        <w:jc w:val="both"/>
        <w:rPr>
          <w:b w:val="1"/>
          <w:sz w:val="18"/>
          <w:szCs w:val="18"/>
        </w:rPr>
      </w:pPr>
      <w:r w:rsidDel="00000000" w:rsidR="00000000" w:rsidRPr="00000000">
        <w:rPr>
          <w:b w:val="1"/>
          <w:sz w:val="18"/>
          <w:szCs w:val="18"/>
          <w:rtl w:val="0"/>
        </w:rPr>
        <w:t xml:space="preserve">   </w:t>
      </w:r>
    </w:p>
    <w:p w:rsidR="00000000" w:rsidDel="00000000" w:rsidP="00000000" w:rsidRDefault="00000000" w:rsidRPr="00000000" w14:paraId="00000089">
      <w:pPr>
        <w:spacing w:line="200" w:lineRule="auto"/>
        <w:rPr/>
      </w:pPr>
      <w:r w:rsidDel="00000000" w:rsidR="00000000" w:rsidRPr="00000000">
        <w:rPr>
          <w:rtl w:val="0"/>
        </w:rPr>
      </w:r>
    </w:p>
    <w:p w:rsidR="00000000" w:rsidDel="00000000" w:rsidP="00000000" w:rsidRDefault="00000000" w:rsidRPr="00000000" w14:paraId="0000008A">
      <w:pPr>
        <w:spacing w:line="200" w:lineRule="auto"/>
        <w:rPr/>
      </w:pPr>
      <w:r w:rsidDel="00000000" w:rsidR="00000000" w:rsidRPr="00000000">
        <w:rPr>
          <w:rtl w:val="0"/>
        </w:rPr>
      </w:r>
    </w:p>
    <w:p w:rsidR="00000000" w:rsidDel="00000000" w:rsidP="00000000" w:rsidRDefault="00000000" w:rsidRPr="00000000" w14:paraId="0000008B">
      <w:pPr>
        <w:ind w:left="823"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8C">
      <w:pPr>
        <w:spacing w:before="8" w:line="100" w:lineRule="auto"/>
        <w:rPr>
          <w:sz w:val="11"/>
          <w:szCs w:val="11"/>
        </w:rPr>
      </w:pPr>
      <w:r w:rsidDel="00000000" w:rsidR="00000000" w:rsidRPr="00000000">
        <w:rPr>
          <w:rtl w:val="0"/>
        </w:rPr>
      </w:r>
    </w:p>
    <w:p w:rsidR="00000000" w:rsidDel="00000000" w:rsidP="00000000" w:rsidRDefault="00000000" w:rsidRPr="00000000" w14:paraId="0000008D">
      <w:pPr>
        <w:spacing w:line="200" w:lineRule="auto"/>
        <w:rPr/>
      </w:pPr>
      <w:r w:rsidDel="00000000" w:rsidR="00000000" w:rsidRPr="00000000">
        <w:rPr>
          <w:rtl w:val="0"/>
        </w:rPr>
      </w:r>
    </w:p>
    <w:p w:rsidR="00000000" w:rsidDel="00000000" w:rsidP="00000000" w:rsidRDefault="00000000" w:rsidRPr="00000000" w14:paraId="0000008E">
      <w:pPr>
        <w:spacing w:line="200" w:lineRule="auto"/>
        <w:rPr/>
      </w:pPr>
      <w:r w:rsidDel="00000000" w:rsidR="00000000" w:rsidRPr="00000000">
        <w:rPr>
          <w:rtl w:val="0"/>
        </w:rPr>
      </w:r>
    </w:p>
    <w:p w:rsidR="00000000" w:rsidDel="00000000" w:rsidP="00000000" w:rsidRDefault="00000000" w:rsidRPr="00000000" w14:paraId="0000008F">
      <w:pPr>
        <w:spacing w:line="200" w:lineRule="auto"/>
        <w:rPr/>
      </w:pPr>
      <w:r w:rsidDel="00000000" w:rsidR="00000000" w:rsidRPr="00000000">
        <w:rPr>
          <w:rtl w:val="0"/>
        </w:rPr>
      </w:r>
    </w:p>
    <w:p w:rsidR="00000000" w:rsidDel="00000000" w:rsidP="00000000" w:rsidRDefault="00000000" w:rsidRPr="00000000" w14:paraId="00000090">
      <w:pPr>
        <w:spacing w:line="200" w:lineRule="auto"/>
        <w:rPr/>
      </w:pPr>
      <w:r w:rsidDel="00000000" w:rsidR="00000000" w:rsidRPr="00000000">
        <w:rPr>
          <w:rtl w:val="0"/>
        </w:rPr>
      </w:r>
    </w:p>
    <w:p w:rsidR="00000000" w:rsidDel="00000000" w:rsidP="00000000" w:rsidRDefault="00000000" w:rsidRPr="00000000" w14:paraId="00000091">
      <w:pPr>
        <w:spacing w:line="200" w:lineRule="auto"/>
        <w:rPr/>
      </w:pPr>
      <w:r w:rsidDel="00000000" w:rsidR="00000000" w:rsidRPr="00000000">
        <w:rPr>
          <w:rtl w:val="0"/>
        </w:rPr>
      </w:r>
    </w:p>
    <w:p w:rsidR="00000000" w:rsidDel="00000000" w:rsidP="00000000" w:rsidRDefault="00000000" w:rsidRPr="00000000" w14:paraId="00000092">
      <w:pPr>
        <w:ind w:left="818" w:firstLine="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1.2    Abstract</w:t>
      </w:r>
      <w:r w:rsidDel="00000000" w:rsidR="00000000" w:rsidRPr="00000000">
        <w:rPr>
          <w:rtl w:val="0"/>
        </w:rPr>
      </w:r>
    </w:p>
    <w:p w:rsidR="00000000" w:rsidDel="00000000" w:rsidP="00000000" w:rsidRDefault="00000000" w:rsidRPr="00000000" w14:paraId="00000093">
      <w:pPr>
        <w:spacing w:line="200" w:lineRule="auto"/>
        <w:rPr/>
      </w:pPr>
      <w:r w:rsidDel="00000000" w:rsidR="00000000" w:rsidRPr="00000000">
        <w:rPr>
          <w:rtl w:val="0"/>
        </w:rPr>
      </w:r>
    </w:p>
    <w:p w:rsidR="00000000" w:rsidDel="00000000" w:rsidP="00000000" w:rsidRDefault="00000000" w:rsidRPr="00000000" w14:paraId="00000094">
      <w:pPr>
        <w:spacing w:line="200" w:lineRule="auto"/>
        <w:rPr/>
      </w:pPr>
      <w:r w:rsidDel="00000000" w:rsidR="00000000" w:rsidRPr="00000000">
        <w:rPr>
          <w:rtl w:val="0"/>
        </w:rPr>
      </w:r>
    </w:p>
    <w:p w:rsidR="00000000" w:rsidDel="00000000" w:rsidP="00000000" w:rsidRDefault="00000000" w:rsidRPr="00000000" w14:paraId="00000095">
      <w:pPr>
        <w:spacing w:before="13" w:line="200" w:lineRule="auto"/>
        <w:rPr/>
      </w:pPr>
      <w:r w:rsidDel="00000000" w:rsidR="00000000" w:rsidRPr="00000000">
        <w:rPr>
          <w:rtl w:val="0"/>
        </w:rPr>
      </w:r>
    </w:p>
    <w:p w:rsidR="00000000" w:rsidDel="00000000" w:rsidP="00000000" w:rsidRDefault="00000000" w:rsidRPr="00000000" w14:paraId="00000096">
      <w:pPr>
        <w:spacing w:line="360" w:lineRule="auto"/>
        <w:ind w:left="823" w:right="129"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Stackoverflow.com is a popular Q/A platform for programmers to solve their programming queries. Here the community can rate a question as high/low quality. This enables stackoverflow to maintain high standard of questions. But a user posting a new question has no clue whether the question will be accepted or rejected. Therefore the aim of this project is to predict the quality of the question using ML models so that the user can make a calculated guess before posting the question.</w:t>
      </w:r>
    </w:p>
    <w:p w:rsidR="00000000" w:rsidDel="00000000" w:rsidP="00000000" w:rsidRDefault="00000000" w:rsidRPr="00000000" w14:paraId="00000097">
      <w:pPr>
        <w:spacing w:before="3" w:line="100" w:lineRule="auto"/>
        <w:rPr>
          <w:sz w:val="11"/>
          <w:szCs w:val="11"/>
        </w:rPr>
      </w:pPr>
      <w:r w:rsidDel="00000000" w:rsidR="00000000" w:rsidRPr="00000000">
        <w:rPr>
          <w:rtl w:val="0"/>
        </w:rPr>
      </w:r>
    </w:p>
    <w:p w:rsidR="00000000" w:rsidDel="00000000" w:rsidP="00000000" w:rsidRDefault="00000000" w:rsidRPr="00000000" w14:paraId="00000098">
      <w:pPr>
        <w:spacing w:line="200" w:lineRule="auto"/>
        <w:rPr/>
      </w:pPr>
      <w:r w:rsidDel="00000000" w:rsidR="00000000" w:rsidRPr="00000000">
        <w:rPr>
          <w:rtl w:val="0"/>
        </w:rPr>
      </w:r>
    </w:p>
    <w:p w:rsidR="00000000" w:rsidDel="00000000" w:rsidP="00000000" w:rsidRDefault="00000000" w:rsidRPr="00000000" w14:paraId="00000099">
      <w:pPr>
        <w:spacing w:line="200" w:lineRule="auto"/>
        <w:rPr/>
      </w:pPr>
      <w:r w:rsidDel="00000000" w:rsidR="00000000" w:rsidRPr="00000000">
        <w:rPr>
          <w:rtl w:val="0"/>
        </w:rPr>
      </w:r>
    </w:p>
    <w:p w:rsidR="00000000" w:rsidDel="00000000" w:rsidP="00000000" w:rsidRDefault="00000000" w:rsidRPr="00000000" w14:paraId="0000009A">
      <w:pPr>
        <w:ind w:left="794"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1.3   Product Scope</w:t>
      </w:r>
    </w:p>
    <w:p w:rsidR="00000000" w:rsidDel="00000000" w:rsidP="00000000" w:rsidRDefault="00000000" w:rsidRPr="00000000" w14:paraId="0000009B">
      <w:pPr>
        <w:spacing w:line="200" w:lineRule="auto"/>
        <w:rPr/>
      </w:pPr>
      <w:r w:rsidDel="00000000" w:rsidR="00000000" w:rsidRPr="00000000">
        <w:rPr>
          <w:rtl w:val="0"/>
        </w:rPr>
      </w:r>
    </w:p>
    <w:p w:rsidR="00000000" w:rsidDel="00000000" w:rsidP="00000000" w:rsidRDefault="00000000" w:rsidRPr="00000000" w14:paraId="0000009C">
      <w:pPr>
        <w:spacing w:line="200" w:lineRule="auto"/>
        <w:rPr/>
      </w:pPr>
      <w:r w:rsidDel="00000000" w:rsidR="00000000" w:rsidRPr="00000000">
        <w:rPr>
          <w:rtl w:val="0"/>
        </w:rPr>
      </w:r>
    </w:p>
    <w:p w:rsidR="00000000" w:rsidDel="00000000" w:rsidP="00000000" w:rsidRDefault="00000000" w:rsidRPr="00000000" w14:paraId="0000009D">
      <w:pPr>
        <w:spacing w:before="8" w:line="200" w:lineRule="auto"/>
        <w:rPr/>
      </w:pPr>
      <w:r w:rsidDel="00000000" w:rsidR="00000000" w:rsidRPr="00000000">
        <w:rPr>
          <w:rtl w:val="0"/>
        </w:rPr>
      </w:r>
    </w:p>
    <w:p w:rsidR="00000000" w:rsidDel="00000000" w:rsidP="00000000" w:rsidRDefault="00000000" w:rsidRPr="00000000" w14:paraId="0000009E">
      <w:pPr>
        <w:spacing w:line="360" w:lineRule="auto"/>
        <w:ind w:left="516" w:right="68" w:hanging="10"/>
        <w:jc w:val="both"/>
        <w:rPr>
          <w:rFonts w:ascii="Calibri" w:cs="Calibri" w:eastAsia="Calibri" w:hAnsi="Calibri"/>
          <w:sz w:val="28"/>
          <w:szCs w:val="28"/>
        </w:rPr>
      </w:pPr>
      <w:r w:rsidDel="00000000" w:rsidR="00000000" w:rsidRPr="00000000">
        <w:rPr>
          <w:rFonts w:ascii="Calibri" w:cs="Calibri" w:eastAsia="Calibri" w:hAnsi="Calibri"/>
          <w:color w:val="212121"/>
          <w:sz w:val="28"/>
          <w:szCs w:val="28"/>
          <w:rtl w:val="0"/>
        </w:rPr>
        <w:t xml:space="preserve">The main use of this classification models is to check the quality of the question posted by the user in our web interface. The user will input the question’s title and body and press the Predict Question Button after this the model will predict the quality of the</w:t>
      </w:r>
      <w:r w:rsidDel="00000000" w:rsidR="00000000" w:rsidRPr="00000000">
        <w:rPr>
          <w:rtl w:val="0"/>
        </w:rPr>
      </w:r>
    </w:p>
    <w:p w:rsidR="00000000" w:rsidDel="00000000" w:rsidP="00000000" w:rsidRDefault="00000000" w:rsidRPr="00000000" w14:paraId="0000009F">
      <w:pPr>
        <w:spacing w:before="26" w:line="340" w:lineRule="auto"/>
        <w:ind w:left="516" w:right="4477" w:firstLine="0"/>
        <w:jc w:val="both"/>
        <w:rPr>
          <w:rFonts w:ascii="Calibri" w:cs="Calibri" w:eastAsia="Calibri" w:hAnsi="Calibri"/>
          <w:sz w:val="28"/>
          <w:szCs w:val="28"/>
        </w:rPr>
      </w:pPr>
      <w:r w:rsidDel="00000000" w:rsidR="00000000" w:rsidRPr="00000000">
        <w:rPr>
          <w:rFonts w:ascii="Calibri" w:cs="Calibri" w:eastAsia="Calibri" w:hAnsi="Calibri"/>
          <w:color w:val="212121"/>
          <w:sz w:val="28"/>
          <w:szCs w:val="28"/>
          <w:rtl w:val="0"/>
        </w:rPr>
        <w:t xml:space="preserve">question and send that quality back to the user.</w:t>
      </w:r>
      <w:r w:rsidDel="00000000" w:rsidR="00000000" w:rsidRPr="00000000">
        <w:rPr>
          <w:rtl w:val="0"/>
        </w:rPr>
      </w:r>
    </w:p>
    <w:p w:rsidR="00000000" w:rsidDel="00000000" w:rsidP="00000000" w:rsidRDefault="00000000" w:rsidRPr="00000000" w14:paraId="000000A0">
      <w:pPr>
        <w:spacing w:before="9" w:line="160" w:lineRule="auto"/>
        <w:rPr>
          <w:sz w:val="17"/>
          <w:szCs w:val="17"/>
        </w:rPr>
      </w:pPr>
      <w:r w:rsidDel="00000000" w:rsidR="00000000" w:rsidRPr="00000000">
        <w:rPr>
          <w:rtl w:val="0"/>
        </w:rPr>
      </w:r>
    </w:p>
    <w:p w:rsidR="00000000" w:rsidDel="00000000" w:rsidP="00000000" w:rsidRDefault="00000000" w:rsidRPr="00000000" w14:paraId="000000A1">
      <w:pPr>
        <w:spacing w:line="200" w:lineRule="auto"/>
        <w:rPr/>
      </w:pPr>
      <w:r w:rsidDel="00000000" w:rsidR="00000000" w:rsidRPr="00000000">
        <w:rPr>
          <w:rtl w:val="0"/>
        </w:rPr>
      </w:r>
    </w:p>
    <w:p w:rsidR="00000000" w:rsidDel="00000000" w:rsidP="00000000" w:rsidRDefault="00000000" w:rsidRPr="00000000" w14:paraId="000000A2">
      <w:pPr>
        <w:spacing w:line="200" w:lineRule="auto"/>
        <w:rPr/>
      </w:pPr>
      <w:r w:rsidDel="00000000" w:rsidR="00000000" w:rsidRPr="00000000">
        <w:rPr>
          <w:rtl w:val="0"/>
        </w:rPr>
      </w:r>
    </w:p>
    <w:p w:rsidR="00000000" w:rsidDel="00000000" w:rsidP="00000000" w:rsidRDefault="00000000" w:rsidRPr="00000000" w14:paraId="000000A3">
      <w:pPr>
        <w:spacing w:line="200" w:lineRule="auto"/>
        <w:rPr/>
      </w:pPr>
      <w:r w:rsidDel="00000000" w:rsidR="00000000" w:rsidRPr="00000000">
        <w:rPr>
          <w:rtl w:val="0"/>
        </w:rPr>
      </w:r>
    </w:p>
    <w:p w:rsidR="00000000" w:rsidDel="00000000" w:rsidP="00000000" w:rsidRDefault="00000000" w:rsidRPr="00000000" w14:paraId="000000A4">
      <w:pPr>
        <w:spacing w:line="200" w:lineRule="auto"/>
        <w:rPr/>
      </w:pPr>
      <w:r w:rsidDel="00000000" w:rsidR="00000000" w:rsidRPr="00000000">
        <w:rPr>
          <w:rtl w:val="0"/>
        </w:rPr>
      </w:r>
    </w:p>
    <w:p w:rsidR="00000000" w:rsidDel="00000000" w:rsidP="00000000" w:rsidRDefault="00000000" w:rsidRPr="00000000" w14:paraId="000000A5">
      <w:pPr>
        <w:spacing w:line="200" w:lineRule="auto"/>
        <w:rPr/>
      </w:pPr>
      <w:r w:rsidDel="00000000" w:rsidR="00000000" w:rsidRPr="00000000">
        <w:rPr>
          <w:rtl w:val="0"/>
        </w:rPr>
      </w:r>
    </w:p>
    <w:p w:rsidR="00000000" w:rsidDel="00000000" w:rsidP="00000000" w:rsidRDefault="00000000" w:rsidRPr="00000000" w14:paraId="000000A6">
      <w:pPr>
        <w:spacing w:line="200" w:lineRule="auto"/>
        <w:rPr/>
      </w:pPr>
      <w:r w:rsidDel="00000000" w:rsidR="00000000" w:rsidRPr="00000000">
        <w:rPr>
          <w:rtl w:val="0"/>
        </w:rPr>
      </w:r>
    </w:p>
    <w:p w:rsidR="00000000" w:rsidDel="00000000" w:rsidP="00000000" w:rsidRDefault="00000000" w:rsidRPr="00000000" w14:paraId="000000A7">
      <w:pPr>
        <w:spacing w:line="200" w:lineRule="auto"/>
        <w:rPr/>
        <w:sectPr>
          <w:type w:val="nextPage"/>
          <w:pgSz w:h="16860" w:w="11920" w:orient="portrait"/>
          <w:pgMar w:bottom="280" w:top="660" w:left="680" w:right="760" w:header="720" w:footer="720"/>
        </w:sectPr>
      </w:pPr>
      <w:r w:rsidDel="00000000" w:rsidR="00000000" w:rsidRPr="00000000">
        <w:rPr>
          <w:rtl w:val="0"/>
        </w:rPr>
      </w:r>
    </w:p>
    <w:p w:rsidR="00000000" w:rsidDel="00000000" w:rsidP="00000000" w:rsidRDefault="00000000" w:rsidRPr="00000000" w14:paraId="000000A8">
      <w:pPr>
        <w:spacing w:before="5" w:line="280" w:lineRule="auto"/>
        <w:rPr>
          <w:sz w:val="28"/>
          <w:szCs w:val="28"/>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46" name=""/>
                <a:graphic>
                  <a:graphicData uri="http://schemas.microsoft.com/office/word/2010/wordprocessingGroup">
                    <wpg:wgp>
                      <wpg:cNvGrpSpPr/>
                      <wpg:grpSpPr>
                        <a:xfrm>
                          <a:off x="1871975" y="0"/>
                          <a:ext cx="6947535" cy="10081260"/>
                          <a:chOff x="1871975" y="0"/>
                          <a:chExt cx="6947800" cy="7560000"/>
                        </a:xfrm>
                      </wpg:grpSpPr>
                      <wpg:grpSp>
                        <wpg:cNvGrpSpPr/>
                        <wpg:grpSpPr>
                          <a:xfrm>
                            <a:off x="1872233" y="0"/>
                            <a:ext cx="6947525" cy="7559993"/>
                            <a:chOff x="0" y="0"/>
                            <a:chExt cx="6947525" cy="10081250"/>
                          </a:xfrm>
                        </wpg:grpSpPr>
                        <wps:wsp>
                          <wps:cNvSpPr/>
                          <wps:cNvPr id="3" name="Shape 3"/>
                          <wps:spPr>
                            <a:xfrm>
                              <a:off x="0" y="0"/>
                              <a:ext cx="6947525" cy="1008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6" name="Shape 226"/>
                          <wps:spPr>
                            <a:xfrm>
                              <a:off x="19050" y="1905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7" name="Shape 227"/>
                          <wps:spPr>
                            <a:xfrm>
                              <a:off x="9525" y="10160"/>
                              <a:ext cx="0" cy="10052050"/>
                            </a:xfrm>
                            <a:custGeom>
                              <a:rect b="b" l="l" r="r" t="t"/>
                              <a:pathLst>
                                <a:path extrusionOk="0" h="10052050" w="1">
                                  <a:moveTo>
                                    <a:pt x="0" y="0"/>
                                  </a:moveTo>
                                  <a:lnTo>
                                    <a:pt x="0" y="1005205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8" name="Shape 228"/>
                          <wps:spPr>
                            <a:xfrm>
                              <a:off x="6920230" y="10160"/>
                              <a:ext cx="0" cy="10061575"/>
                            </a:xfrm>
                            <a:custGeom>
                              <a:rect b="b" l="l" r="r" t="t"/>
                              <a:pathLst>
                                <a:path extrusionOk="0" h="10061575" w="1">
                                  <a:moveTo>
                                    <a:pt x="0" y="0"/>
                                  </a:moveTo>
                                  <a:lnTo>
                                    <a:pt x="0" y="10061575"/>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9" name="Shape 229"/>
                          <wps:spPr>
                            <a:xfrm>
                              <a:off x="6910070" y="28575"/>
                              <a:ext cx="0" cy="10015855"/>
                            </a:xfrm>
                            <a:custGeom>
                              <a:rect b="b" l="l" r="r" t="t"/>
                              <a:pathLst>
                                <a:path extrusionOk="0" h="10015855" w="1">
                                  <a:moveTo>
                                    <a:pt x="0" y="0"/>
                                  </a:moveTo>
                                  <a:lnTo>
                                    <a:pt x="0" y="1001522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0" name="Shape 230"/>
                          <wps:spPr>
                            <a:xfrm>
                              <a:off x="19050" y="10071735"/>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1" name="Shape 231"/>
                          <wps:spPr>
                            <a:xfrm>
                              <a:off x="19050" y="1005332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2" name="Shape 232"/>
                          <wps:spPr>
                            <a:xfrm>
                              <a:off x="6901180" y="10071735"/>
                              <a:ext cx="36830" cy="0"/>
                            </a:xfrm>
                            <a:custGeom>
                              <a:rect b="b" l="l" r="r" t="t"/>
                              <a:pathLst>
                                <a:path extrusionOk="0" h="1" w="36830">
                                  <a:moveTo>
                                    <a:pt x="0" y="0"/>
                                  </a:moveTo>
                                  <a:lnTo>
                                    <a:pt x="368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46" name="image47.png"/>
                <a:graphic>
                  <a:graphicData uri="http://schemas.openxmlformats.org/drawingml/2006/picture">
                    <pic:pic>
                      <pic:nvPicPr>
                        <pic:cNvPr id="0" name="image47.png"/>
                        <pic:cNvPicPr preferRelativeResize="0"/>
                      </pic:nvPicPr>
                      <pic:blipFill>
                        <a:blip r:embed="rId13"/>
                        <a:srcRect/>
                        <a:stretch>
                          <a:fillRect/>
                        </a:stretch>
                      </pic:blipFill>
                      <pic:spPr>
                        <a:xfrm>
                          <a:off x="0" y="0"/>
                          <a:ext cx="6947535" cy="10081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A9">
      <w:pPr>
        <w:ind w:left="103" w:right="-56" w:firstLine="0"/>
        <w:rPr>
          <w:sz w:val="24"/>
          <w:szCs w:val="24"/>
        </w:rPr>
      </w:pPr>
      <w:r w:rsidDel="00000000" w:rsidR="00000000" w:rsidRPr="00000000">
        <w:rPr>
          <w:sz w:val="24"/>
          <w:szCs w:val="24"/>
          <w:rtl w:val="0"/>
        </w:rPr>
        <w:t xml:space="preserve">IACSD-PG-DBDA-FEB-20</w:t>
      </w:r>
    </w:p>
    <w:p w:rsidR="00000000" w:rsidDel="00000000" w:rsidP="00000000" w:rsidRDefault="00000000" w:rsidRPr="00000000" w14:paraId="000000AA">
      <w:pPr>
        <w:spacing w:before="12" w:lineRule="auto"/>
        <w:rPr>
          <w:rFonts w:ascii="Calibri" w:cs="Calibri" w:eastAsia="Calibri" w:hAnsi="Calibri"/>
          <w:sz w:val="22"/>
          <w:szCs w:val="22"/>
        </w:rPr>
        <w:sectPr>
          <w:type w:val="continuous"/>
          <w:pgSz w:h="16860" w:w="11920" w:orient="portrait"/>
          <w:pgMar w:bottom="280" w:top="1580" w:left="680" w:right="760" w:header="720" w:footer="720"/>
          <w:cols w:equalWidth="0" w:num="2">
            <w:col w:space="6809" w:w="1835.5"/>
            <w:col w:space="0" w:w="1835.5"/>
          </w:cols>
        </w:sectPr>
      </w:pPr>
      <w:r w:rsidDel="00000000" w:rsidR="00000000" w:rsidRPr="00000000">
        <w:br w:type="column"/>
      </w:r>
      <w:r w:rsidDel="00000000" w:rsidR="00000000" w:rsidRPr="00000000">
        <w:rPr>
          <w:rFonts w:ascii="Calibri" w:cs="Calibri" w:eastAsia="Calibri" w:hAnsi="Calibri"/>
          <w:sz w:val="22"/>
          <w:szCs w:val="22"/>
          <w:rtl w:val="0"/>
        </w:rPr>
        <w:t xml:space="preserve">Page | 1</w:t>
      </w:r>
    </w:p>
    <w:p w:rsidR="00000000" w:rsidDel="00000000" w:rsidP="00000000" w:rsidRDefault="00000000" w:rsidRPr="00000000" w14:paraId="000000AB">
      <w:pPr>
        <w:spacing w:before="60" w:lineRule="auto"/>
        <w:ind w:left="5865" w:firstLine="0"/>
        <w:rPr>
          <w:rFonts w:ascii="Calibri" w:cs="Calibri" w:eastAsia="Calibri" w:hAnsi="Calibri"/>
        </w:rPr>
      </w:pPr>
      <w:r w:rsidDel="00000000" w:rsidR="00000000" w:rsidRPr="00000000">
        <w:rPr>
          <w:rFonts w:ascii="Calibri" w:cs="Calibri" w:eastAsia="Calibri" w:hAnsi="Calibri"/>
          <w:rtl w:val="0"/>
        </w:rPr>
        <w:t xml:space="preserve">Stackoverflow Question Quality Analysis and Prediction</w:t>
      </w:r>
    </w:p>
    <w:p w:rsidR="00000000" w:rsidDel="00000000" w:rsidP="00000000" w:rsidRDefault="00000000" w:rsidRPr="00000000" w14:paraId="000000AC">
      <w:pPr>
        <w:spacing w:before="2" w:line="160" w:lineRule="auto"/>
        <w:rPr>
          <w:sz w:val="17"/>
          <w:szCs w:val="17"/>
        </w:rPr>
      </w:pPr>
      <w:r w:rsidDel="00000000" w:rsidR="00000000" w:rsidRPr="00000000">
        <w:rPr>
          <w:rtl w:val="0"/>
        </w:rPr>
      </w:r>
    </w:p>
    <w:p w:rsidR="00000000" w:rsidDel="00000000" w:rsidP="00000000" w:rsidRDefault="00000000" w:rsidRPr="00000000" w14:paraId="000000AD">
      <w:pPr>
        <w:spacing w:line="200" w:lineRule="auto"/>
        <w:rPr/>
      </w:pPr>
      <w:r w:rsidDel="00000000" w:rsidR="00000000" w:rsidRPr="00000000">
        <w:rPr>
          <w:rtl w:val="0"/>
        </w:rPr>
      </w:r>
    </w:p>
    <w:p w:rsidR="00000000" w:rsidDel="00000000" w:rsidP="00000000" w:rsidRDefault="00000000" w:rsidRPr="00000000" w14:paraId="000000AE">
      <w:pPr>
        <w:spacing w:before="2" w:lineRule="auto"/>
        <w:ind w:left="794"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1.4   Aims &amp; Objectives</w:t>
      </w:r>
    </w:p>
    <w:p w:rsidR="00000000" w:rsidDel="00000000" w:rsidP="00000000" w:rsidRDefault="00000000" w:rsidRPr="00000000" w14:paraId="000000AF">
      <w:pPr>
        <w:spacing w:line="200" w:lineRule="auto"/>
        <w:rPr/>
      </w:pPr>
      <w:r w:rsidDel="00000000" w:rsidR="00000000" w:rsidRPr="00000000">
        <w:rPr>
          <w:rtl w:val="0"/>
        </w:rPr>
      </w:r>
    </w:p>
    <w:p w:rsidR="00000000" w:rsidDel="00000000" w:rsidP="00000000" w:rsidRDefault="00000000" w:rsidRPr="00000000" w14:paraId="000000B0">
      <w:pPr>
        <w:spacing w:line="200" w:lineRule="auto"/>
        <w:rPr/>
      </w:pPr>
      <w:r w:rsidDel="00000000" w:rsidR="00000000" w:rsidRPr="00000000">
        <w:rPr>
          <w:rtl w:val="0"/>
        </w:rPr>
      </w:r>
    </w:p>
    <w:p w:rsidR="00000000" w:rsidDel="00000000" w:rsidP="00000000" w:rsidRDefault="00000000" w:rsidRPr="00000000" w14:paraId="000000B1">
      <w:pPr>
        <w:spacing w:before="1" w:line="280" w:lineRule="auto"/>
        <w:rPr>
          <w:sz w:val="28"/>
          <w:szCs w:val="28"/>
        </w:rPr>
      </w:pPr>
      <w:r w:rsidDel="00000000" w:rsidR="00000000" w:rsidRPr="00000000">
        <w:rPr>
          <w:rtl w:val="0"/>
        </w:rPr>
      </w:r>
    </w:p>
    <w:p w:rsidR="00000000" w:rsidDel="00000000" w:rsidP="00000000" w:rsidRDefault="00000000" w:rsidRPr="00000000" w14:paraId="000000B2">
      <w:pPr>
        <w:spacing w:line="360" w:lineRule="auto"/>
        <w:ind w:left="516" w:right="58" w:hanging="1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primary goal of this project is to extract quality patterns from the stackoverflow question dataset and use the trained models to predict any question given by the user on stackoverflow. Before giving the question the training of the models will be done using a bunch of different ML models and after the training is done the ML models will be compared based on their accuracy score and f1-score and the best model will be selected which will then be used to make prediction’s for the question given by the user. The prediction which is given by our system will give the user the quite insight of</w:t>
      </w:r>
    </w:p>
    <w:p w:rsidR="00000000" w:rsidDel="00000000" w:rsidP="00000000" w:rsidRDefault="00000000" w:rsidRPr="00000000" w14:paraId="000000B3">
      <w:pPr>
        <w:spacing w:before="27" w:line="340" w:lineRule="auto"/>
        <w:ind w:left="516" w:right="2631"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question which he/she wants to post on stackoverflow.com.</w:t>
      </w:r>
    </w:p>
    <w:p w:rsidR="00000000" w:rsidDel="00000000" w:rsidP="00000000" w:rsidRDefault="00000000" w:rsidRPr="00000000" w14:paraId="000000B4">
      <w:pPr>
        <w:spacing w:before="7" w:line="100" w:lineRule="auto"/>
        <w:rPr>
          <w:sz w:val="11"/>
          <w:szCs w:val="11"/>
        </w:rPr>
      </w:pPr>
      <w:r w:rsidDel="00000000" w:rsidR="00000000" w:rsidRPr="00000000">
        <w:rPr>
          <w:rtl w:val="0"/>
        </w:rPr>
      </w:r>
    </w:p>
    <w:p w:rsidR="00000000" w:rsidDel="00000000" w:rsidP="00000000" w:rsidRDefault="00000000" w:rsidRPr="00000000" w14:paraId="000000B5">
      <w:pPr>
        <w:spacing w:line="200" w:lineRule="auto"/>
        <w:rPr/>
      </w:pPr>
      <w:r w:rsidDel="00000000" w:rsidR="00000000" w:rsidRPr="00000000">
        <w:rPr>
          <w:rtl w:val="0"/>
        </w:rPr>
      </w:r>
    </w:p>
    <w:p w:rsidR="00000000" w:rsidDel="00000000" w:rsidP="00000000" w:rsidRDefault="00000000" w:rsidRPr="00000000" w14:paraId="000000B6">
      <w:pPr>
        <w:spacing w:line="200" w:lineRule="auto"/>
        <w:rPr/>
      </w:pPr>
      <w:r w:rsidDel="00000000" w:rsidR="00000000" w:rsidRPr="00000000">
        <w:rPr>
          <w:rtl w:val="0"/>
        </w:rPr>
      </w:r>
    </w:p>
    <w:p w:rsidR="00000000" w:rsidDel="00000000" w:rsidP="00000000" w:rsidRDefault="00000000" w:rsidRPr="00000000" w14:paraId="000000B7">
      <w:pPr>
        <w:spacing w:line="200" w:lineRule="auto"/>
        <w:rPr/>
      </w:pPr>
      <w:r w:rsidDel="00000000" w:rsidR="00000000" w:rsidRPr="00000000">
        <w:rPr>
          <w:rtl w:val="0"/>
        </w:rPr>
      </w:r>
    </w:p>
    <w:p w:rsidR="00000000" w:rsidDel="00000000" w:rsidP="00000000" w:rsidRDefault="00000000" w:rsidRPr="00000000" w14:paraId="000000B8">
      <w:pPr>
        <w:spacing w:line="200" w:lineRule="auto"/>
        <w:rPr/>
      </w:pPr>
      <w:r w:rsidDel="00000000" w:rsidR="00000000" w:rsidRPr="00000000">
        <w:rPr>
          <w:rtl w:val="0"/>
        </w:rPr>
      </w:r>
    </w:p>
    <w:p w:rsidR="00000000" w:rsidDel="00000000" w:rsidP="00000000" w:rsidRDefault="00000000" w:rsidRPr="00000000" w14:paraId="000000B9">
      <w:pPr>
        <w:spacing w:line="200" w:lineRule="auto"/>
        <w:rPr/>
      </w:pPr>
      <w:r w:rsidDel="00000000" w:rsidR="00000000" w:rsidRPr="00000000">
        <w:rPr>
          <w:rtl w:val="0"/>
        </w:rPr>
      </w:r>
    </w:p>
    <w:p w:rsidR="00000000" w:rsidDel="00000000" w:rsidP="00000000" w:rsidRDefault="00000000" w:rsidRPr="00000000" w14:paraId="000000BA">
      <w:pPr>
        <w:spacing w:line="200" w:lineRule="auto"/>
        <w:rPr/>
      </w:pPr>
      <w:r w:rsidDel="00000000" w:rsidR="00000000" w:rsidRPr="00000000">
        <w:rPr>
          <w:rtl w:val="0"/>
        </w:rPr>
      </w:r>
    </w:p>
    <w:p w:rsidR="00000000" w:rsidDel="00000000" w:rsidP="00000000" w:rsidRDefault="00000000" w:rsidRPr="00000000" w14:paraId="000000BB">
      <w:pPr>
        <w:spacing w:line="200" w:lineRule="auto"/>
        <w:rPr/>
      </w:pPr>
      <w:r w:rsidDel="00000000" w:rsidR="00000000" w:rsidRPr="00000000">
        <w:rPr>
          <w:rtl w:val="0"/>
        </w:rPr>
      </w:r>
    </w:p>
    <w:p w:rsidR="00000000" w:rsidDel="00000000" w:rsidP="00000000" w:rsidRDefault="00000000" w:rsidRPr="00000000" w14:paraId="000000BC">
      <w:pPr>
        <w:spacing w:line="200" w:lineRule="auto"/>
        <w:rPr/>
      </w:pPr>
      <w:r w:rsidDel="00000000" w:rsidR="00000000" w:rsidRPr="00000000">
        <w:rPr>
          <w:rtl w:val="0"/>
        </w:rPr>
      </w:r>
    </w:p>
    <w:p w:rsidR="00000000" w:rsidDel="00000000" w:rsidP="00000000" w:rsidRDefault="00000000" w:rsidRPr="00000000" w14:paraId="000000BD">
      <w:pPr>
        <w:spacing w:line="200" w:lineRule="auto"/>
        <w:rPr/>
      </w:pPr>
      <w:r w:rsidDel="00000000" w:rsidR="00000000" w:rsidRPr="00000000">
        <w:rPr>
          <w:rtl w:val="0"/>
        </w:rPr>
      </w:r>
    </w:p>
    <w:p w:rsidR="00000000" w:rsidDel="00000000" w:rsidP="00000000" w:rsidRDefault="00000000" w:rsidRPr="00000000" w14:paraId="000000BE">
      <w:pPr>
        <w:spacing w:line="200" w:lineRule="auto"/>
        <w:rPr/>
      </w:pPr>
      <w:r w:rsidDel="00000000" w:rsidR="00000000" w:rsidRPr="00000000">
        <w:rPr>
          <w:rtl w:val="0"/>
        </w:rPr>
      </w:r>
    </w:p>
    <w:p w:rsidR="00000000" w:rsidDel="00000000" w:rsidP="00000000" w:rsidRDefault="00000000" w:rsidRPr="00000000" w14:paraId="000000BF">
      <w:pPr>
        <w:spacing w:line="200" w:lineRule="auto"/>
        <w:rPr/>
      </w:pPr>
      <w:r w:rsidDel="00000000" w:rsidR="00000000" w:rsidRPr="00000000">
        <w:rPr>
          <w:rtl w:val="0"/>
        </w:rPr>
      </w:r>
    </w:p>
    <w:p w:rsidR="00000000" w:rsidDel="00000000" w:rsidP="00000000" w:rsidRDefault="00000000" w:rsidRPr="00000000" w14:paraId="000000C0">
      <w:pPr>
        <w:spacing w:line="200" w:lineRule="auto"/>
        <w:rPr/>
      </w:pPr>
      <w:r w:rsidDel="00000000" w:rsidR="00000000" w:rsidRPr="00000000">
        <w:rPr>
          <w:rtl w:val="0"/>
        </w:rPr>
      </w:r>
    </w:p>
    <w:p w:rsidR="00000000" w:rsidDel="00000000" w:rsidP="00000000" w:rsidRDefault="00000000" w:rsidRPr="00000000" w14:paraId="000000C1">
      <w:pPr>
        <w:spacing w:line="200" w:lineRule="auto"/>
        <w:rPr/>
      </w:pPr>
      <w:r w:rsidDel="00000000" w:rsidR="00000000" w:rsidRPr="00000000">
        <w:rPr>
          <w:rtl w:val="0"/>
        </w:rPr>
      </w:r>
    </w:p>
    <w:p w:rsidR="00000000" w:rsidDel="00000000" w:rsidP="00000000" w:rsidRDefault="00000000" w:rsidRPr="00000000" w14:paraId="000000C2">
      <w:pPr>
        <w:spacing w:line="200" w:lineRule="auto"/>
        <w:rPr/>
      </w:pPr>
      <w:r w:rsidDel="00000000" w:rsidR="00000000" w:rsidRPr="00000000">
        <w:rPr>
          <w:rtl w:val="0"/>
        </w:rPr>
      </w:r>
    </w:p>
    <w:p w:rsidR="00000000" w:rsidDel="00000000" w:rsidP="00000000" w:rsidRDefault="00000000" w:rsidRPr="00000000" w14:paraId="000000C3">
      <w:pPr>
        <w:spacing w:line="200" w:lineRule="auto"/>
        <w:rPr/>
      </w:pPr>
      <w:r w:rsidDel="00000000" w:rsidR="00000000" w:rsidRPr="00000000">
        <w:rPr>
          <w:rtl w:val="0"/>
        </w:rPr>
      </w:r>
    </w:p>
    <w:p w:rsidR="00000000" w:rsidDel="00000000" w:rsidP="00000000" w:rsidRDefault="00000000" w:rsidRPr="00000000" w14:paraId="000000C4">
      <w:pPr>
        <w:spacing w:line="200" w:lineRule="auto"/>
        <w:rPr/>
      </w:pPr>
      <w:r w:rsidDel="00000000" w:rsidR="00000000" w:rsidRPr="00000000">
        <w:rPr>
          <w:rtl w:val="0"/>
        </w:rPr>
      </w:r>
    </w:p>
    <w:p w:rsidR="00000000" w:rsidDel="00000000" w:rsidP="00000000" w:rsidRDefault="00000000" w:rsidRPr="00000000" w14:paraId="000000C5">
      <w:pPr>
        <w:spacing w:line="200" w:lineRule="auto"/>
        <w:rPr/>
      </w:pPr>
      <w:r w:rsidDel="00000000" w:rsidR="00000000" w:rsidRPr="00000000">
        <w:rPr>
          <w:rtl w:val="0"/>
        </w:rPr>
      </w:r>
    </w:p>
    <w:p w:rsidR="00000000" w:rsidDel="00000000" w:rsidP="00000000" w:rsidRDefault="00000000" w:rsidRPr="00000000" w14:paraId="000000C6">
      <w:pPr>
        <w:spacing w:line="200" w:lineRule="auto"/>
        <w:rPr/>
      </w:pPr>
      <w:r w:rsidDel="00000000" w:rsidR="00000000" w:rsidRPr="00000000">
        <w:rPr>
          <w:rtl w:val="0"/>
        </w:rPr>
      </w:r>
    </w:p>
    <w:p w:rsidR="00000000" w:rsidDel="00000000" w:rsidP="00000000" w:rsidRDefault="00000000" w:rsidRPr="00000000" w14:paraId="000000C7">
      <w:pPr>
        <w:spacing w:line="200" w:lineRule="auto"/>
        <w:rPr/>
      </w:pPr>
      <w:r w:rsidDel="00000000" w:rsidR="00000000" w:rsidRPr="00000000">
        <w:rPr>
          <w:rtl w:val="0"/>
        </w:rPr>
      </w:r>
    </w:p>
    <w:p w:rsidR="00000000" w:rsidDel="00000000" w:rsidP="00000000" w:rsidRDefault="00000000" w:rsidRPr="00000000" w14:paraId="000000C8">
      <w:pPr>
        <w:spacing w:line="200" w:lineRule="auto"/>
        <w:rPr/>
      </w:pPr>
      <w:r w:rsidDel="00000000" w:rsidR="00000000" w:rsidRPr="00000000">
        <w:rPr>
          <w:rtl w:val="0"/>
        </w:rPr>
      </w:r>
    </w:p>
    <w:p w:rsidR="00000000" w:rsidDel="00000000" w:rsidP="00000000" w:rsidRDefault="00000000" w:rsidRPr="00000000" w14:paraId="000000C9">
      <w:pPr>
        <w:spacing w:line="200" w:lineRule="auto"/>
        <w:rPr/>
      </w:pPr>
      <w:r w:rsidDel="00000000" w:rsidR="00000000" w:rsidRPr="00000000">
        <w:rPr>
          <w:rtl w:val="0"/>
        </w:rPr>
      </w:r>
    </w:p>
    <w:p w:rsidR="00000000" w:rsidDel="00000000" w:rsidP="00000000" w:rsidRDefault="00000000" w:rsidRPr="00000000" w14:paraId="000000CA">
      <w:pPr>
        <w:spacing w:line="200" w:lineRule="auto"/>
        <w:rPr/>
      </w:pPr>
      <w:r w:rsidDel="00000000" w:rsidR="00000000" w:rsidRPr="00000000">
        <w:rPr>
          <w:rtl w:val="0"/>
        </w:rPr>
      </w:r>
    </w:p>
    <w:p w:rsidR="00000000" w:rsidDel="00000000" w:rsidP="00000000" w:rsidRDefault="00000000" w:rsidRPr="00000000" w14:paraId="000000CB">
      <w:pPr>
        <w:spacing w:line="200" w:lineRule="auto"/>
        <w:rPr/>
      </w:pPr>
      <w:r w:rsidDel="00000000" w:rsidR="00000000" w:rsidRPr="00000000">
        <w:rPr>
          <w:rtl w:val="0"/>
        </w:rPr>
      </w:r>
    </w:p>
    <w:p w:rsidR="00000000" w:rsidDel="00000000" w:rsidP="00000000" w:rsidRDefault="00000000" w:rsidRPr="00000000" w14:paraId="000000CC">
      <w:pPr>
        <w:spacing w:line="200" w:lineRule="auto"/>
        <w:rPr/>
      </w:pPr>
      <w:r w:rsidDel="00000000" w:rsidR="00000000" w:rsidRPr="00000000">
        <w:rPr>
          <w:rtl w:val="0"/>
        </w:rPr>
      </w:r>
    </w:p>
    <w:p w:rsidR="00000000" w:rsidDel="00000000" w:rsidP="00000000" w:rsidRDefault="00000000" w:rsidRPr="00000000" w14:paraId="000000CD">
      <w:pPr>
        <w:spacing w:line="200" w:lineRule="auto"/>
        <w:rPr/>
      </w:pPr>
      <w:r w:rsidDel="00000000" w:rsidR="00000000" w:rsidRPr="00000000">
        <w:rPr>
          <w:rtl w:val="0"/>
        </w:rPr>
      </w:r>
    </w:p>
    <w:p w:rsidR="00000000" w:rsidDel="00000000" w:rsidP="00000000" w:rsidRDefault="00000000" w:rsidRPr="00000000" w14:paraId="000000CE">
      <w:pPr>
        <w:spacing w:line="200" w:lineRule="auto"/>
        <w:rPr/>
      </w:pPr>
      <w:r w:rsidDel="00000000" w:rsidR="00000000" w:rsidRPr="00000000">
        <w:rPr>
          <w:rtl w:val="0"/>
        </w:rPr>
      </w:r>
    </w:p>
    <w:p w:rsidR="00000000" w:rsidDel="00000000" w:rsidP="00000000" w:rsidRDefault="00000000" w:rsidRPr="00000000" w14:paraId="000000CF">
      <w:pPr>
        <w:spacing w:line="200" w:lineRule="auto"/>
        <w:rPr/>
      </w:pPr>
      <w:r w:rsidDel="00000000" w:rsidR="00000000" w:rsidRPr="00000000">
        <w:rPr>
          <w:rtl w:val="0"/>
        </w:rPr>
      </w:r>
    </w:p>
    <w:p w:rsidR="00000000" w:rsidDel="00000000" w:rsidP="00000000" w:rsidRDefault="00000000" w:rsidRPr="00000000" w14:paraId="000000D0">
      <w:pPr>
        <w:spacing w:line="200" w:lineRule="auto"/>
        <w:rPr/>
      </w:pPr>
      <w:r w:rsidDel="00000000" w:rsidR="00000000" w:rsidRPr="00000000">
        <w:rPr>
          <w:rtl w:val="0"/>
        </w:rPr>
      </w:r>
    </w:p>
    <w:p w:rsidR="00000000" w:rsidDel="00000000" w:rsidP="00000000" w:rsidRDefault="00000000" w:rsidRPr="00000000" w14:paraId="000000D1">
      <w:pPr>
        <w:spacing w:line="200" w:lineRule="auto"/>
        <w:rPr/>
      </w:pPr>
      <w:r w:rsidDel="00000000" w:rsidR="00000000" w:rsidRPr="00000000">
        <w:rPr>
          <w:rtl w:val="0"/>
        </w:rPr>
      </w:r>
    </w:p>
    <w:p w:rsidR="00000000" w:rsidDel="00000000" w:rsidP="00000000" w:rsidRDefault="00000000" w:rsidRPr="00000000" w14:paraId="000000D2">
      <w:pPr>
        <w:spacing w:line="200" w:lineRule="auto"/>
        <w:rPr/>
      </w:pPr>
      <w:r w:rsidDel="00000000" w:rsidR="00000000" w:rsidRPr="00000000">
        <w:rPr>
          <w:rtl w:val="0"/>
        </w:rPr>
      </w:r>
    </w:p>
    <w:p w:rsidR="00000000" w:rsidDel="00000000" w:rsidP="00000000" w:rsidRDefault="00000000" w:rsidRPr="00000000" w14:paraId="000000D3">
      <w:pPr>
        <w:spacing w:line="200" w:lineRule="auto"/>
        <w:rPr/>
      </w:pPr>
      <w:r w:rsidDel="00000000" w:rsidR="00000000" w:rsidRPr="00000000">
        <w:rPr>
          <w:rtl w:val="0"/>
        </w:rPr>
      </w:r>
    </w:p>
    <w:p w:rsidR="00000000" w:rsidDel="00000000" w:rsidP="00000000" w:rsidRDefault="00000000" w:rsidRPr="00000000" w14:paraId="000000D4">
      <w:pPr>
        <w:spacing w:line="200" w:lineRule="auto"/>
        <w:rPr/>
      </w:pPr>
      <w:r w:rsidDel="00000000" w:rsidR="00000000" w:rsidRPr="00000000">
        <w:rPr>
          <w:rtl w:val="0"/>
        </w:rPr>
      </w:r>
    </w:p>
    <w:p w:rsidR="00000000" w:rsidDel="00000000" w:rsidP="00000000" w:rsidRDefault="00000000" w:rsidRPr="00000000" w14:paraId="000000D5">
      <w:pPr>
        <w:spacing w:line="200" w:lineRule="auto"/>
        <w:rPr/>
      </w:pPr>
      <w:r w:rsidDel="00000000" w:rsidR="00000000" w:rsidRPr="00000000">
        <w:rPr>
          <w:rtl w:val="0"/>
        </w:rPr>
      </w:r>
    </w:p>
    <w:p w:rsidR="00000000" w:rsidDel="00000000" w:rsidP="00000000" w:rsidRDefault="00000000" w:rsidRPr="00000000" w14:paraId="000000D6">
      <w:pPr>
        <w:spacing w:line="200" w:lineRule="auto"/>
        <w:rPr/>
      </w:pPr>
      <w:r w:rsidDel="00000000" w:rsidR="00000000" w:rsidRPr="00000000">
        <w:rPr>
          <w:rtl w:val="0"/>
        </w:rPr>
      </w:r>
    </w:p>
    <w:p w:rsidR="00000000" w:rsidDel="00000000" w:rsidP="00000000" w:rsidRDefault="00000000" w:rsidRPr="00000000" w14:paraId="000000D7">
      <w:pPr>
        <w:spacing w:line="200" w:lineRule="auto"/>
        <w:rPr/>
      </w:pPr>
      <w:r w:rsidDel="00000000" w:rsidR="00000000" w:rsidRPr="00000000">
        <w:rPr>
          <w:rtl w:val="0"/>
        </w:rPr>
      </w:r>
    </w:p>
    <w:p w:rsidR="00000000" w:rsidDel="00000000" w:rsidP="00000000" w:rsidRDefault="00000000" w:rsidRPr="00000000" w14:paraId="000000D8">
      <w:pPr>
        <w:spacing w:line="200" w:lineRule="auto"/>
        <w:rPr/>
      </w:pPr>
      <w:r w:rsidDel="00000000" w:rsidR="00000000" w:rsidRPr="00000000">
        <w:rPr>
          <w:rtl w:val="0"/>
        </w:rPr>
      </w:r>
    </w:p>
    <w:p w:rsidR="00000000" w:rsidDel="00000000" w:rsidP="00000000" w:rsidRDefault="00000000" w:rsidRPr="00000000" w14:paraId="000000D9">
      <w:pPr>
        <w:spacing w:line="200" w:lineRule="auto"/>
        <w:rPr/>
      </w:pPr>
      <w:r w:rsidDel="00000000" w:rsidR="00000000" w:rsidRPr="00000000">
        <w:rPr>
          <w:rtl w:val="0"/>
        </w:rPr>
      </w:r>
    </w:p>
    <w:p w:rsidR="00000000" w:rsidDel="00000000" w:rsidP="00000000" w:rsidRDefault="00000000" w:rsidRPr="00000000" w14:paraId="000000DA">
      <w:pPr>
        <w:spacing w:line="200" w:lineRule="auto"/>
        <w:rPr/>
      </w:pPr>
      <w:r w:rsidDel="00000000" w:rsidR="00000000" w:rsidRPr="00000000">
        <w:rPr>
          <w:rtl w:val="0"/>
        </w:rPr>
      </w:r>
    </w:p>
    <w:p w:rsidR="00000000" w:rsidDel="00000000" w:rsidP="00000000" w:rsidRDefault="00000000" w:rsidRPr="00000000" w14:paraId="000000DB">
      <w:pPr>
        <w:spacing w:line="200" w:lineRule="auto"/>
        <w:rPr/>
      </w:pPr>
      <w:r w:rsidDel="00000000" w:rsidR="00000000" w:rsidRPr="00000000">
        <w:rPr>
          <w:rtl w:val="0"/>
        </w:rPr>
      </w:r>
    </w:p>
    <w:p w:rsidR="00000000" w:rsidDel="00000000" w:rsidP="00000000" w:rsidRDefault="00000000" w:rsidRPr="00000000" w14:paraId="000000DC">
      <w:pPr>
        <w:spacing w:line="200" w:lineRule="auto"/>
        <w:rPr/>
      </w:pPr>
      <w:r w:rsidDel="00000000" w:rsidR="00000000" w:rsidRPr="00000000">
        <w:rPr>
          <w:rtl w:val="0"/>
        </w:rPr>
      </w:r>
    </w:p>
    <w:p w:rsidR="00000000" w:rsidDel="00000000" w:rsidP="00000000" w:rsidRDefault="00000000" w:rsidRPr="00000000" w14:paraId="000000DD">
      <w:pPr>
        <w:spacing w:line="200" w:lineRule="auto"/>
        <w:rPr/>
      </w:pPr>
      <w:r w:rsidDel="00000000" w:rsidR="00000000" w:rsidRPr="00000000">
        <w:rPr>
          <w:rtl w:val="0"/>
        </w:rPr>
      </w:r>
    </w:p>
    <w:p w:rsidR="00000000" w:rsidDel="00000000" w:rsidP="00000000" w:rsidRDefault="00000000" w:rsidRPr="00000000" w14:paraId="000000DE">
      <w:pPr>
        <w:spacing w:line="200" w:lineRule="auto"/>
        <w:rPr/>
        <w:sectPr>
          <w:type w:val="nextPage"/>
          <w:pgSz w:h="16860" w:w="11920" w:orient="portrait"/>
          <w:pgMar w:bottom="280" w:top="660" w:left="680" w:right="760" w:header="720" w:footer="720"/>
        </w:sectPr>
      </w:pPr>
      <w:r w:rsidDel="00000000" w:rsidR="00000000" w:rsidRPr="00000000">
        <w:rPr>
          <w:rtl w:val="0"/>
        </w:rPr>
      </w:r>
    </w:p>
    <w:p w:rsidR="00000000" w:rsidDel="00000000" w:rsidP="00000000" w:rsidRDefault="00000000" w:rsidRPr="00000000" w14:paraId="000000DF">
      <w:pPr>
        <w:spacing w:before="5" w:line="280" w:lineRule="auto"/>
        <w:rPr>
          <w:sz w:val="28"/>
          <w:szCs w:val="28"/>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11" name=""/>
                <a:graphic>
                  <a:graphicData uri="http://schemas.microsoft.com/office/word/2010/wordprocessingGroup">
                    <wpg:wgp>
                      <wpg:cNvGrpSpPr/>
                      <wpg:grpSpPr>
                        <a:xfrm>
                          <a:off x="1871975" y="0"/>
                          <a:ext cx="6947535" cy="10081260"/>
                          <a:chOff x="1871975" y="0"/>
                          <a:chExt cx="6947800" cy="7560000"/>
                        </a:xfrm>
                      </wpg:grpSpPr>
                      <wpg:grpSp>
                        <wpg:cNvGrpSpPr/>
                        <wpg:grpSpPr>
                          <a:xfrm>
                            <a:off x="1872233" y="0"/>
                            <a:ext cx="6947525" cy="7559993"/>
                            <a:chOff x="0" y="0"/>
                            <a:chExt cx="6947525" cy="10081250"/>
                          </a:xfrm>
                        </wpg:grpSpPr>
                        <wps:wsp>
                          <wps:cNvSpPr/>
                          <wps:cNvPr id="3" name="Shape 3"/>
                          <wps:spPr>
                            <a:xfrm>
                              <a:off x="0" y="0"/>
                              <a:ext cx="6947525" cy="1008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19050" y="1905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7" name="Shape 67"/>
                          <wps:spPr>
                            <a:xfrm>
                              <a:off x="9525" y="10160"/>
                              <a:ext cx="0" cy="10052050"/>
                            </a:xfrm>
                            <a:custGeom>
                              <a:rect b="b" l="l" r="r" t="t"/>
                              <a:pathLst>
                                <a:path extrusionOk="0" h="10052050" w="1">
                                  <a:moveTo>
                                    <a:pt x="0" y="0"/>
                                  </a:moveTo>
                                  <a:lnTo>
                                    <a:pt x="0" y="1005205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8" name="Shape 68"/>
                          <wps:spPr>
                            <a:xfrm>
                              <a:off x="6920230" y="10160"/>
                              <a:ext cx="0" cy="10061575"/>
                            </a:xfrm>
                            <a:custGeom>
                              <a:rect b="b" l="l" r="r" t="t"/>
                              <a:pathLst>
                                <a:path extrusionOk="0" h="10061575" w="1">
                                  <a:moveTo>
                                    <a:pt x="0" y="0"/>
                                  </a:moveTo>
                                  <a:lnTo>
                                    <a:pt x="0" y="10061575"/>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9" name="Shape 69"/>
                          <wps:spPr>
                            <a:xfrm>
                              <a:off x="6910070" y="28575"/>
                              <a:ext cx="0" cy="10015855"/>
                            </a:xfrm>
                            <a:custGeom>
                              <a:rect b="b" l="l" r="r" t="t"/>
                              <a:pathLst>
                                <a:path extrusionOk="0" h="10015855" w="1">
                                  <a:moveTo>
                                    <a:pt x="0" y="0"/>
                                  </a:moveTo>
                                  <a:lnTo>
                                    <a:pt x="0" y="1001522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0" name="Shape 70"/>
                          <wps:spPr>
                            <a:xfrm>
                              <a:off x="19050" y="10071735"/>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1" name="Shape 71"/>
                          <wps:spPr>
                            <a:xfrm>
                              <a:off x="19050" y="1005332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2" name="Shape 72"/>
                          <wps:spPr>
                            <a:xfrm>
                              <a:off x="6901180" y="10071735"/>
                              <a:ext cx="36830" cy="0"/>
                            </a:xfrm>
                            <a:custGeom>
                              <a:rect b="b" l="l" r="r" t="t"/>
                              <a:pathLst>
                                <a:path extrusionOk="0" h="1" w="36830">
                                  <a:moveTo>
                                    <a:pt x="0" y="0"/>
                                  </a:moveTo>
                                  <a:lnTo>
                                    <a:pt x="368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11" name="image12.png"/>
                <a:graphic>
                  <a:graphicData uri="http://schemas.openxmlformats.org/drawingml/2006/picture">
                    <pic:pic>
                      <pic:nvPicPr>
                        <pic:cNvPr id="0" name="image12.png"/>
                        <pic:cNvPicPr preferRelativeResize="0"/>
                      </pic:nvPicPr>
                      <pic:blipFill>
                        <a:blip r:embed="rId14"/>
                        <a:srcRect/>
                        <a:stretch>
                          <a:fillRect/>
                        </a:stretch>
                      </pic:blipFill>
                      <pic:spPr>
                        <a:xfrm>
                          <a:off x="0" y="0"/>
                          <a:ext cx="6947535" cy="10081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E0">
      <w:pPr>
        <w:ind w:left="103" w:right="-56" w:firstLine="0"/>
        <w:rPr>
          <w:sz w:val="24"/>
          <w:szCs w:val="24"/>
        </w:rPr>
      </w:pPr>
      <w:r w:rsidDel="00000000" w:rsidR="00000000" w:rsidRPr="00000000">
        <w:rPr>
          <w:sz w:val="24"/>
          <w:szCs w:val="24"/>
          <w:rtl w:val="0"/>
        </w:rPr>
        <w:t xml:space="preserve">IACSD-PG-DBDA-FEB-20</w:t>
      </w:r>
    </w:p>
    <w:p w:rsidR="00000000" w:rsidDel="00000000" w:rsidP="00000000" w:rsidRDefault="00000000" w:rsidRPr="00000000" w14:paraId="000000E1">
      <w:pPr>
        <w:spacing w:before="12" w:lineRule="auto"/>
        <w:rPr>
          <w:rFonts w:ascii="Calibri" w:cs="Calibri" w:eastAsia="Calibri" w:hAnsi="Calibri"/>
          <w:sz w:val="22"/>
          <w:szCs w:val="22"/>
        </w:rPr>
        <w:sectPr>
          <w:type w:val="continuous"/>
          <w:pgSz w:h="16860" w:w="11920" w:orient="portrait"/>
          <w:pgMar w:bottom="280" w:top="1580" w:left="680" w:right="760" w:header="720" w:footer="720"/>
          <w:cols w:equalWidth="0" w:num="2">
            <w:col w:space="6809" w:w="1835.5"/>
            <w:col w:space="0" w:w="1835.5"/>
          </w:cols>
        </w:sectPr>
      </w:pPr>
      <w:r w:rsidDel="00000000" w:rsidR="00000000" w:rsidRPr="00000000">
        <w:br w:type="column"/>
      </w:r>
      <w:r w:rsidDel="00000000" w:rsidR="00000000" w:rsidRPr="00000000">
        <w:rPr>
          <w:rFonts w:ascii="Calibri" w:cs="Calibri" w:eastAsia="Calibri" w:hAnsi="Calibri"/>
          <w:sz w:val="22"/>
          <w:szCs w:val="22"/>
          <w:rtl w:val="0"/>
        </w:rPr>
        <w:t xml:space="preserve">Page | 2</w:t>
      </w:r>
    </w:p>
    <w:p w:rsidR="00000000" w:rsidDel="00000000" w:rsidP="00000000" w:rsidRDefault="00000000" w:rsidRPr="00000000" w14:paraId="000000E2">
      <w:pPr>
        <w:spacing w:before="60" w:lineRule="auto"/>
        <w:ind w:left="5865" w:firstLine="0"/>
        <w:rPr>
          <w:rFonts w:ascii="Calibri" w:cs="Calibri" w:eastAsia="Calibri" w:hAnsi="Calibri"/>
        </w:rPr>
      </w:pPr>
      <w:r w:rsidDel="00000000" w:rsidR="00000000" w:rsidRPr="00000000">
        <w:rPr>
          <w:rFonts w:ascii="Calibri" w:cs="Calibri" w:eastAsia="Calibri" w:hAnsi="Calibri"/>
          <w:rtl w:val="0"/>
        </w:rPr>
        <w:t xml:space="preserve">Stackoverflow Question Quality Analysis and Prediction</w:t>
      </w:r>
    </w:p>
    <w:p w:rsidR="00000000" w:rsidDel="00000000" w:rsidP="00000000" w:rsidRDefault="00000000" w:rsidRPr="00000000" w14:paraId="000000E3">
      <w:pPr>
        <w:spacing w:line="160" w:lineRule="auto"/>
        <w:rPr>
          <w:sz w:val="16"/>
          <w:szCs w:val="16"/>
        </w:rPr>
      </w:pPr>
      <w:r w:rsidDel="00000000" w:rsidR="00000000" w:rsidRPr="00000000">
        <w:rPr>
          <w:rtl w:val="0"/>
        </w:rPr>
      </w:r>
    </w:p>
    <w:p w:rsidR="00000000" w:rsidDel="00000000" w:rsidP="00000000" w:rsidRDefault="00000000" w:rsidRPr="00000000" w14:paraId="000000E4">
      <w:pPr>
        <w:spacing w:line="200" w:lineRule="auto"/>
        <w:rPr/>
      </w:pPr>
      <w:r w:rsidDel="00000000" w:rsidR="00000000" w:rsidRPr="00000000">
        <w:rPr>
          <w:rtl w:val="0"/>
        </w:rPr>
      </w:r>
    </w:p>
    <w:p w:rsidR="00000000" w:rsidDel="00000000" w:rsidP="00000000" w:rsidRDefault="00000000" w:rsidRPr="00000000" w14:paraId="000000E5">
      <w:pPr>
        <w:spacing w:before="10" w:line="320" w:lineRule="auto"/>
        <w:ind w:left="4405" w:firstLine="0"/>
        <w:rPr>
          <w:rFonts w:ascii="Tahoma" w:cs="Tahoma" w:eastAsia="Tahoma" w:hAnsi="Tahoma"/>
          <w:sz w:val="28"/>
          <w:szCs w:val="28"/>
        </w:rPr>
      </w:pPr>
      <w:r w:rsidDel="00000000" w:rsidR="00000000" w:rsidRPr="00000000">
        <w:rPr>
          <w:rFonts w:ascii="Tahoma" w:cs="Tahoma" w:eastAsia="Tahoma" w:hAnsi="Tahoma"/>
          <w:b w:val="1"/>
          <w:sz w:val="28"/>
          <w:szCs w:val="28"/>
          <w:vertAlign w:val="baseline"/>
          <w:rtl w:val="0"/>
        </w:rPr>
        <w:t xml:space="preserve">2.  Overall Description</w:t>
      </w:r>
      <w:r w:rsidDel="00000000" w:rsidR="00000000" w:rsidRPr="00000000">
        <w:rPr>
          <w:rtl w:val="0"/>
        </w:rPr>
      </w:r>
    </w:p>
    <w:p w:rsidR="00000000" w:rsidDel="00000000" w:rsidP="00000000" w:rsidRDefault="00000000" w:rsidRPr="00000000" w14:paraId="000000E6">
      <w:pPr>
        <w:spacing w:line="200" w:lineRule="auto"/>
        <w:rPr/>
      </w:pPr>
      <w:r w:rsidDel="00000000" w:rsidR="00000000" w:rsidRPr="00000000">
        <w:rPr>
          <w:rtl w:val="0"/>
        </w:rPr>
      </w:r>
    </w:p>
    <w:p w:rsidR="00000000" w:rsidDel="00000000" w:rsidP="00000000" w:rsidRDefault="00000000" w:rsidRPr="00000000" w14:paraId="000000E7">
      <w:pPr>
        <w:spacing w:line="200" w:lineRule="auto"/>
        <w:rPr/>
      </w:pPr>
      <w:r w:rsidDel="00000000" w:rsidR="00000000" w:rsidRPr="00000000">
        <w:rPr>
          <w:rtl w:val="0"/>
        </w:rPr>
      </w:r>
    </w:p>
    <w:p w:rsidR="00000000" w:rsidDel="00000000" w:rsidP="00000000" w:rsidRDefault="00000000" w:rsidRPr="00000000" w14:paraId="000000E8">
      <w:pPr>
        <w:spacing w:before="2" w:line="280" w:lineRule="auto"/>
        <w:rPr>
          <w:sz w:val="28"/>
          <w:szCs w:val="28"/>
        </w:rPr>
      </w:pPr>
      <w:r w:rsidDel="00000000" w:rsidR="00000000" w:rsidRPr="00000000">
        <w:rPr>
          <w:rtl w:val="0"/>
        </w:rPr>
      </w:r>
    </w:p>
    <w:p w:rsidR="00000000" w:rsidDel="00000000" w:rsidP="00000000" w:rsidRDefault="00000000" w:rsidRPr="00000000" w14:paraId="000000E9">
      <w:pPr>
        <w:spacing w:before="2" w:lineRule="auto"/>
        <w:ind w:left="506"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2.1 Workflow of Project:</w:t>
      </w:r>
    </w:p>
    <w:p w:rsidR="00000000" w:rsidDel="00000000" w:rsidP="00000000" w:rsidRDefault="00000000" w:rsidRPr="00000000" w14:paraId="000000EA">
      <w:pPr>
        <w:spacing w:line="200" w:lineRule="auto"/>
        <w:rPr/>
      </w:pPr>
      <w:r w:rsidDel="00000000" w:rsidR="00000000" w:rsidRPr="00000000">
        <w:rPr>
          <w:rtl w:val="0"/>
        </w:rPr>
      </w:r>
    </w:p>
    <w:p w:rsidR="00000000" w:rsidDel="00000000" w:rsidP="00000000" w:rsidRDefault="00000000" w:rsidRPr="00000000" w14:paraId="000000EB">
      <w:pPr>
        <w:spacing w:line="200" w:lineRule="auto"/>
        <w:rPr/>
      </w:pPr>
      <w:r w:rsidDel="00000000" w:rsidR="00000000" w:rsidRPr="00000000">
        <w:rPr>
          <w:rtl w:val="0"/>
        </w:rPr>
      </w:r>
    </w:p>
    <w:p w:rsidR="00000000" w:rsidDel="00000000" w:rsidP="00000000" w:rsidRDefault="00000000" w:rsidRPr="00000000" w14:paraId="000000EC">
      <w:pPr>
        <w:spacing w:before="3" w:line="200" w:lineRule="auto"/>
        <w:rPr/>
      </w:pPr>
      <w:r w:rsidDel="00000000" w:rsidR="00000000" w:rsidRPr="00000000">
        <w:rPr>
          <w:rtl w:val="0"/>
        </w:rPr>
      </w:r>
    </w:p>
    <w:p w:rsidR="00000000" w:rsidDel="00000000" w:rsidP="00000000" w:rsidRDefault="00000000" w:rsidRPr="00000000" w14:paraId="000000ED">
      <w:pPr>
        <w:ind w:left="468" w:firstLine="0"/>
        <w:rPr>
          <w:rFonts w:ascii="Calibri" w:cs="Calibri" w:eastAsia="Calibri" w:hAnsi="Calibri"/>
          <w:sz w:val="24"/>
          <w:szCs w:val="24"/>
        </w:rPr>
      </w:pPr>
      <w:r w:rsidDel="00000000" w:rsidR="00000000" w:rsidRPr="00000000">
        <w:rPr>
          <w:rFonts w:ascii="Calibri" w:cs="Calibri" w:eastAsia="Calibri" w:hAnsi="Calibri"/>
          <w:sz w:val="28"/>
          <w:szCs w:val="28"/>
          <w:rtl w:val="0"/>
        </w:rPr>
        <w:t xml:space="preserve">The diagram below shows the workflow of this project</w:t>
      </w:r>
      <w:r w:rsidDel="00000000" w:rsidR="00000000" w:rsidRPr="00000000">
        <w:rPr>
          <w:rFonts w:ascii="Calibri" w:cs="Calibri" w:eastAsia="Calibri" w:hAnsi="Calibri"/>
          <w:sz w:val="24"/>
          <w:szCs w:val="24"/>
          <w:rtl w:val="0"/>
        </w:rPr>
        <w:t xml:space="preserve">.</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241300</wp:posOffset>
                </wp:positionH>
                <wp:positionV relativeFrom="paragraph">
                  <wp:posOffset>584200</wp:posOffset>
                </wp:positionV>
                <wp:extent cx="6067425" cy="3119120"/>
                <wp:effectExtent b="0" l="0" r="0" t="0"/>
                <wp:wrapNone/>
                <wp:docPr id="58" name=""/>
                <a:graphic>
                  <a:graphicData uri="http://schemas.microsoft.com/office/word/2010/wordprocessingGroup">
                    <wpg:wgp>
                      <wpg:cNvGrpSpPr/>
                      <wpg:grpSpPr>
                        <a:xfrm>
                          <a:off x="2744075" y="2220425"/>
                          <a:ext cx="6067425" cy="3119120"/>
                          <a:chOff x="2744075" y="2220425"/>
                          <a:chExt cx="6067450" cy="3119150"/>
                        </a:xfrm>
                      </wpg:grpSpPr>
                      <wpg:grpSp>
                        <wpg:cNvGrpSpPr/>
                        <wpg:grpSpPr>
                          <a:xfrm>
                            <a:off x="2744088" y="2220440"/>
                            <a:ext cx="6067425" cy="3119100"/>
                            <a:chOff x="0" y="0"/>
                            <a:chExt cx="6067425" cy="3119100"/>
                          </a:xfrm>
                        </wpg:grpSpPr>
                        <wps:wsp>
                          <wps:cNvSpPr/>
                          <wps:cNvPr id="3" name="Shape 3"/>
                          <wps:spPr>
                            <a:xfrm>
                              <a:off x="0" y="0"/>
                              <a:ext cx="6067425" cy="3119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2" name="Shape 292"/>
                          <wps:spPr>
                            <a:xfrm>
                              <a:off x="28574" y="28575"/>
                              <a:ext cx="6010275" cy="3061970"/>
                            </a:xfrm>
                            <a:custGeom>
                              <a:rect b="b" l="l" r="r" t="t"/>
                              <a:pathLst>
                                <a:path extrusionOk="0" h="3061970" w="6010275">
                                  <a:moveTo>
                                    <a:pt x="0" y="3061970"/>
                                  </a:moveTo>
                                  <a:lnTo>
                                    <a:pt x="6010275" y="3061970"/>
                                  </a:lnTo>
                                  <a:lnTo>
                                    <a:pt x="6010275" y="0"/>
                                  </a:lnTo>
                                  <a:lnTo>
                                    <a:pt x="0" y="0"/>
                                  </a:lnTo>
                                  <a:lnTo>
                                    <a:pt x="0" y="3061970"/>
                                  </a:lnTo>
                                  <a:close/>
                                </a:path>
                              </a:pathLst>
                            </a:custGeom>
                            <a:noFill/>
                            <a:ln cap="flat" cmpd="sng" w="57150">
                              <a:solidFill>
                                <a:srgbClr val="6FAC46"/>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241300</wp:posOffset>
                </wp:positionH>
                <wp:positionV relativeFrom="paragraph">
                  <wp:posOffset>584200</wp:posOffset>
                </wp:positionV>
                <wp:extent cx="6067425" cy="3119120"/>
                <wp:effectExtent b="0" l="0" r="0" t="0"/>
                <wp:wrapNone/>
                <wp:docPr id="58" name="image59.png"/>
                <a:graphic>
                  <a:graphicData uri="http://schemas.openxmlformats.org/drawingml/2006/picture">
                    <pic:pic>
                      <pic:nvPicPr>
                        <pic:cNvPr id="0" name="image59.png"/>
                        <pic:cNvPicPr preferRelativeResize="0"/>
                      </pic:nvPicPr>
                      <pic:blipFill>
                        <a:blip r:embed="rId15"/>
                        <a:srcRect/>
                        <a:stretch>
                          <a:fillRect/>
                        </a:stretch>
                      </pic:blipFill>
                      <pic:spPr>
                        <a:xfrm>
                          <a:off x="0" y="0"/>
                          <a:ext cx="6067425" cy="3119120"/>
                        </a:xfrm>
                        <a:prstGeom prst="rect"/>
                        <a:ln/>
                      </pic:spPr>
                    </pic:pic>
                  </a:graphicData>
                </a:graphic>
              </wp:anchor>
            </w:drawing>
          </mc:Fallback>
        </mc:AlternateContent>
      </w:r>
      <w:r w:rsidDel="00000000" w:rsidR="00000000" w:rsidRPr="00000000"/>
    </w:p>
    <w:p w:rsidR="00000000" w:rsidDel="00000000" w:rsidP="00000000" w:rsidRDefault="00000000" w:rsidRPr="00000000" w14:paraId="000000EE">
      <w:pPr>
        <w:spacing w:line="200" w:lineRule="auto"/>
        <w:rPr/>
      </w:pPr>
      <w:r w:rsidDel="00000000" w:rsidR="00000000" w:rsidRPr="00000000">
        <w:rPr>
          <w:rtl w:val="0"/>
        </w:rPr>
      </w:r>
    </w:p>
    <w:p w:rsidR="00000000" w:rsidDel="00000000" w:rsidP="00000000" w:rsidRDefault="00000000" w:rsidRPr="00000000" w14:paraId="000000EF">
      <w:pPr>
        <w:spacing w:line="200" w:lineRule="auto"/>
        <w:rPr/>
      </w:pPr>
      <w:r w:rsidDel="00000000" w:rsidR="00000000" w:rsidRPr="00000000">
        <w:rPr>
          <w:rtl w:val="0"/>
        </w:rPr>
      </w:r>
    </w:p>
    <w:p w:rsidR="00000000" w:rsidDel="00000000" w:rsidP="00000000" w:rsidRDefault="00000000" w:rsidRPr="00000000" w14:paraId="000000F0">
      <w:pPr>
        <w:spacing w:line="200" w:lineRule="auto"/>
        <w:rPr/>
      </w:pPr>
      <w:r w:rsidDel="00000000" w:rsidR="00000000" w:rsidRPr="00000000">
        <w:rPr>
          <w:rtl w:val="0"/>
        </w:rPr>
      </w:r>
    </w:p>
    <w:p w:rsidR="00000000" w:rsidDel="00000000" w:rsidP="00000000" w:rsidRDefault="00000000" w:rsidRPr="00000000" w14:paraId="000000F1">
      <w:pPr>
        <w:spacing w:line="200" w:lineRule="auto"/>
        <w:rPr/>
      </w:pPr>
      <w:r w:rsidDel="00000000" w:rsidR="00000000" w:rsidRPr="00000000">
        <w:rPr>
          <w:rtl w:val="0"/>
        </w:rPr>
      </w:r>
    </w:p>
    <w:p w:rsidR="00000000" w:rsidDel="00000000" w:rsidP="00000000" w:rsidRDefault="00000000" w:rsidRPr="00000000" w14:paraId="000000F2">
      <w:pPr>
        <w:spacing w:line="200" w:lineRule="auto"/>
        <w:rPr/>
      </w:pPr>
      <w:r w:rsidDel="00000000" w:rsidR="00000000" w:rsidRPr="00000000">
        <w:rPr>
          <w:rtl w:val="0"/>
        </w:rPr>
      </w:r>
    </w:p>
    <w:p w:rsidR="00000000" w:rsidDel="00000000" w:rsidP="00000000" w:rsidRDefault="00000000" w:rsidRPr="00000000" w14:paraId="000000F3">
      <w:pPr>
        <w:spacing w:line="200" w:lineRule="auto"/>
        <w:rPr/>
      </w:pPr>
      <w:r w:rsidDel="00000000" w:rsidR="00000000" w:rsidRPr="00000000">
        <w:rPr>
          <w:rtl w:val="0"/>
        </w:rPr>
      </w:r>
    </w:p>
    <w:p w:rsidR="00000000" w:rsidDel="00000000" w:rsidP="00000000" w:rsidRDefault="00000000" w:rsidRPr="00000000" w14:paraId="000000F4">
      <w:pPr>
        <w:spacing w:line="200" w:lineRule="auto"/>
        <w:rPr/>
      </w:pPr>
      <w:r w:rsidDel="00000000" w:rsidR="00000000" w:rsidRPr="00000000">
        <w:rPr>
          <w:rtl w:val="0"/>
        </w:rPr>
      </w:r>
    </w:p>
    <w:p w:rsidR="00000000" w:rsidDel="00000000" w:rsidP="00000000" w:rsidRDefault="00000000" w:rsidRPr="00000000" w14:paraId="000000F5">
      <w:pPr>
        <w:spacing w:line="200" w:lineRule="auto"/>
        <w:rPr/>
      </w:pPr>
      <w:r w:rsidDel="00000000" w:rsidR="00000000" w:rsidRPr="00000000">
        <w:rPr>
          <w:rtl w:val="0"/>
        </w:rPr>
      </w:r>
    </w:p>
    <w:p w:rsidR="00000000" w:rsidDel="00000000" w:rsidP="00000000" w:rsidRDefault="00000000" w:rsidRPr="00000000" w14:paraId="000000F6">
      <w:pPr>
        <w:spacing w:line="200" w:lineRule="auto"/>
        <w:rPr/>
      </w:pPr>
      <w:r w:rsidDel="00000000" w:rsidR="00000000" w:rsidRPr="00000000">
        <w:rPr>
          <w:rtl w:val="0"/>
        </w:rPr>
      </w:r>
    </w:p>
    <w:p w:rsidR="00000000" w:rsidDel="00000000" w:rsidP="00000000" w:rsidRDefault="00000000" w:rsidRPr="00000000" w14:paraId="000000F7">
      <w:pPr>
        <w:spacing w:line="200" w:lineRule="auto"/>
        <w:rPr/>
      </w:pPr>
      <w:r w:rsidDel="00000000" w:rsidR="00000000" w:rsidRPr="00000000">
        <w:rPr>
          <w:rtl w:val="0"/>
        </w:rPr>
      </w:r>
    </w:p>
    <w:p w:rsidR="00000000" w:rsidDel="00000000" w:rsidP="00000000" w:rsidRDefault="00000000" w:rsidRPr="00000000" w14:paraId="000000F8">
      <w:pPr>
        <w:spacing w:line="200" w:lineRule="auto"/>
        <w:rPr/>
      </w:pPr>
      <w:r w:rsidDel="00000000" w:rsidR="00000000" w:rsidRPr="00000000">
        <w:rPr>
          <w:rtl w:val="0"/>
        </w:rPr>
      </w:r>
    </w:p>
    <w:p w:rsidR="00000000" w:rsidDel="00000000" w:rsidP="00000000" w:rsidRDefault="00000000" w:rsidRPr="00000000" w14:paraId="000000F9">
      <w:pPr>
        <w:spacing w:line="200" w:lineRule="auto"/>
        <w:rPr/>
      </w:pPr>
      <w:r w:rsidDel="00000000" w:rsidR="00000000" w:rsidRPr="00000000">
        <w:rPr>
          <w:rtl w:val="0"/>
        </w:rPr>
      </w:r>
    </w:p>
    <w:p w:rsidR="00000000" w:rsidDel="00000000" w:rsidP="00000000" w:rsidRDefault="00000000" w:rsidRPr="00000000" w14:paraId="000000FA">
      <w:pPr>
        <w:spacing w:line="200" w:lineRule="auto"/>
        <w:rPr/>
      </w:pPr>
      <w:r w:rsidDel="00000000" w:rsidR="00000000" w:rsidRPr="00000000">
        <w:rPr>
          <w:rtl w:val="0"/>
        </w:rPr>
      </w:r>
    </w:p>
    <w:p w:rsidR="00000000" w:rsidDel="00000000" w:rsidP="00000000" w:rsidRDefault="00000000" w:rsidRPr="00000000" w14:paraId="000000FB">
      <w:pPr>
        <w:spacing w:line="200" w:lineRule="auto"/>
        <w:rPr/>
      </w:pPr>
      <w:r w:rsidDel="00000000" w:rsidR="00000000" w:rsidRPr="00000000">
        <w:rPr>
          <w:rtl w:val="0"/>
        </w:rPr>
      </w:r>
    </w:p>
    <w:p w:rsidR="00000000" w:rsidDel="00000000" w:rsidP="00000000" w:rsidRDefault="00000000" w:rsidRPr="00000000" w14:paraId="000000FC">
      <w:pPr>
        <w:spacing w:line="200" w:lineRule="auto"/>
        <w:rPr/>
      </w:pPr>
      <w:r w:rsidDel="00000000" w:rsidR="00000000" w:rsidRPr="00000000">
        <w:rPr>
          <w:rtl w:val="0"/>
        </w:rPr>
      </w:r>
    </w:p>
    <w:p w:rsidR="00000000" w:rsidDel="00000000" w:rsidP="00000000" w:rsidRDefault="00000000" w:rsidRPr="00000000" w14:paraId="000000FD">
      <w:pPr>
        <w:spacing w:line="200" w:lineRule="auto"/>
        <w:rPr/>
      </w:pPr>
      <w:r w:rsidDel="00000000" w:rsidR="00000000" w:rsidRPr="00000000">
        <w:rPr>
          <w:rtl w:val="0"/>
        </w:rPr>
      </w:r>
    </w:p>
    <w:p w:rsidR="00000000" w:rsidDel="00000000" w:rsidP="00000000" w:rsidRDefault="00000000" w:rsidRPr="00000000" w14:paraId="000000FE">
      <w:pPr>
        <w:spacing w:line="200" w:lineRule="auto"/>
        <w:rPr/>
      </w:pPr>
      <w:r w:rsidDel="00000000" w:rsidR="00000000" w:rsidRPr="00000000">
        <w:rPr>
          <w:rtl w:val="0"/>
        </w:rPr>
      </w:r>
    </w:p>
    <w:p w:rsidR="00000000" w:rsidDel="00000000" w:rsidP="00000000" w:rsidRDefault="00000000" w:rsidRPr="00000000" w14:paraId="000000FF">
      <w:pPr>
        <w:spacing w:line="200" w:lineRule="auto"/>
        <w:rPr/>
      </w:pPr>
      <w:r w:rsidDel="00000000" w:rsidR="00000000" w:rsidRPr="00000000">
        <w:rPr>
          <w:rtl w:val="0"/>
        </w:rPr>
      </w:r>
    </w:p>
    <w:p w:rsidR="00000000" w:rsidDel="00000000" w:rsidP="00000000" w:rsidRDefault="00000000" w:rsidRPr="00000000" w14:paraId="00000100">
      <w:pPr>
        <w:spacing w:line="200" w:lineRule="auto"/>
        <w:rPr/>
      </w:pPr>
      <w:r w:rsidDel="00000000" w:rsidR="00000000" w:rsidRPr="00000000">
        <w:rPr>
          <w:rtl w:val="0"/>
        </w:rPr>
      </w:r>
    </w:p>
    <w:p w:rsidR="00000000" w:rsidDel="00000000" w:rsidP="00000000" w:rsidRDefault="00000000" w:rsidRPr="00000000" w14:paraId="00000101">
      <w:pPr>
        <w:spacing w:line="200" w:lineRule="auto"/>
        <w:rPr/>
      </w:pPr>
      <w:r w:rsidDel="00000000" w:rsidR="00000000" w:rsidRPr="00000000">
        <w:rPr>
          <w:rtl w:val="0"/>
        </w:rPr>
      </w:r>
    </w:p>
    <w:p w:rsidR="00000000" w:rsidDel="00000000" w:rsidP="00000000" w:rsidRDefault="00000000" w:rsidRPr="00000000" w14:paraId="00000102">
      <w:pPr>
        <w:spacing w:line="200" w:lineRule="auto"/>
        <w:rPr/>
      </w:pPr>
      <w:r w:rsidDel="00000000" w:rsidR="00000000" w:rsidRPr="00000000">
        <w:rPr>
          <w:rtl w:val="0"/>
        </w:rPr>
      </w:r>
    </w:p>
    <w:p w:rsidR="00000000" w:rsidDel="00000000" w:rsidP="00000000" w:rsidRDefault="00000000" w:rsidRPr="00000000" w14:paraId="00000103">
      <w:pPr>
        <w:spacing w:line="200" w:lineRule="auto"/>
        <w:rPr/>
      </w:pPr>
      <w:r w:rsidDel="00000000" w:rsidR="00000000" w:rsidRPr="00000000">
        <w:rPr>
          <w:rtl w:val="0"/>
        </w:rPr>
      </w:r>
    </w:p>
    <w:p w:rsidR="00000000" w:rsidDel="00000000" w:rsidP="00000000" w:rsidRDefault="00000000" w:rsidRPr="00000000" w14:paraId="00000104">
      <w:pPr>
        <w:spacing w:line="200" w:lineRule="auto"/>
        <w:rPr/>
      </w:pPr>
      <w:r w:rsidDel="00000000" w:rsidR="00000000" w:rsidRPr="00000000">
        <w:rPr>
          <w:rtl w:val="0"/>
        </w:rPr>
      </w:r>
    </w:p>
    <w:p w:rsidR="00000000" w:rsidDel="00000000" w:rsidP="00000000" w:rsidRDefault="00000000" w:rsidRPr="00000000" w14:paraId="00000105">
      <w:pPr>
        <w:spacing w:line="200" w:lineRule="auto"/>
        <w:rPr/>
      </w:pPr>
      <w:r w:rsidDel="00000000" w:rsidR="00000000" w:rsidRPr="00000000">
        <w:rPr>
          <w:rtl w:val="0"/>
        </w:rPr>
      </w:r>
    </w:p>
    <w:p w:rsidR="00000000" w:rsidDel="00000000" w:rsidP="00000000" w:rsidRDefault="00000000" w:rsidRPr="00000000" w14:paraId="00000106">
      <w:pPr>
        <w:spacing w:line="200" w:lineRule="auto"/>
        <w:rPr/>
      </w:pPr>
      <w:r w:rsidDel="00000000" w:rsidR="00000000" w:rsidRPr="00000000">
        <w:rPr>
          <w:rtl w:val="0"/>
        </w:rPr>
      </w:r>
    </w:p>
    <w:p w:rsidR="00000000" w:rsidDel="00000000" w:rsidP="00000000" w:rsidRDefault="00000000" w:rsidRPr="00000000" w14:paraId="00000107">
      <w:pPr>
        <w:spacing w:line="200" w:lineRule="auto"/>
        <w:rPr/>
      </w:pPr>
      <w:r w:rsidDel="00000000" w:rsidR="00000000" w:rsidRPr="00000000">
        <w:rPr>
          <w:rtl w:val="0"/>
        </w:rPr>
      </w:r>
    </w:p>
    <w:p w:rsidR="00000000" w:rsidDel="00000000" w:rsidP="00000000" w:rsidRDefault="00000000" w:rsidRPr="00000000" w14:paraId="00000108">
      <w:pPr>
        <w:spacing w:line="200" w:lineRule="auto"/>
        <w:rPr/>
      </w:pPr>
      <w:r w:rsidDel="00000000" w:rsidR="00000000" w:rsidRPr="00000000">
        <w:rPr>
          <w:rtl w:val="0"/>
        </w:rPr>
      </w:r>
    </w:p>
    <w:p w:rsidR="00000000" w:rsidDel="00000000" w:rsidP="00000000" w:rsidRDefault="00000000" w:rsidRPr="00000000" w14:paraId="00000109">
      <w:pPr>
        <w:spacing w:line="200" w:lineRule="auto"/>
        <w:rPr/>
      </w:pPr>
      <w:r w:rsidDel="00000000" w:rsidR="00000000" w:rsidRPr="00000000">
        <w:rPr>
          <w:rtl w:val="0"/>
        </w:rPr>
      </w:r>
    </w:p>
    <w:p w:rsidR="00000000" w:rsidDel="00000000" w:rsidP="00000000" w:rsidRDefault="00000000" w:rsidRPr="00000000" w14:paraId="0000010A">
      <w:pPr>
        <w:spacing w:line="200" w:lineRule="auto"/>
        <w:rPr/>
      </w:pPr>
      <w:r w:rsidDel="00000000" w:rsidR="00000000" w:rsidRPr="00000000">
        <w:rPr>
          <w:rtl w:val="0"/>
        </w:rPr>
      </w:r>
    </w:p>
    <w:p w:rsidR="00000000" w:rsidDel="00000000" w:rsidP="00000000" w:rsidRDefault="00000000" w:rsidRPr="00000000" w14:paraId="0000010B">
      <w:pPr>
        <w:spacing w:before="19" w:line="240" w:lineRule="auto"/>
        <w:rPr>
          <w:sz w:val="24"/>
          <w:szCs w:val="24"/>
        </w:rPr>
      </w:pPr>
      <w:r w:rsidDel="00000000" w:rsidR="00000000" w:rsidRPr="00000000">
        <w:rPr>
          <w:rtl w:val="0"/>
        </w:rPr>
      </w:r>
    </w:p>
    <w:p w:rsidR="00000000" w:rsidDel="00000000" w:rsidP="00000000" w:rsidRDefault="00000000" w:rsidRPr="00000000" w14:paraId="0000010C">
      <w:pPr>
        <w:ind w:left="4233" w:right="3524" w:firstLine="0"/>
        <w:jc w:val="center"/>
        <w:rPr>
          <w:rFonts w:ascii="Calibri" w:cs="Calibri" w:eastAsia="Calibri" w:hAnsi="Calibri"/>
          <w:sz w:val="24"/>
          <w:szCs w:val="24"/>
        </w:rPr>
      </w:pPr>
      <w:r w:rsidDel="00000000" w:rsidR="00000000" w:rsidRPr="00000000">
        <w:rPr>
          <w:rFonts w:ascii="Calibri" w:cs="Calibri" w:eastAsia="Calibri" w:hAnsi="Calibri"/>
          <w:i w:val="1"/>
          <w:color w:val="44536a"/>
          <w:sz w:val="24"/>
          <w:szCs w:val="24"/>
          <w:rtl w:val="0"/>
        </w:rPr>
        <w:t xml:space="preserve">Figure 1Workflow Diagram</w:t>
      </w:r>
      <w:r w:rsidDel="00000000" w:rsidR="00000000" w:rsidRPr="00000000">
        <w:rPr>
          <w:rtl w:val="0"/>
        </w:rPr>
      </w:r>
    </w:p>
    <w:p w:rsidR="00000000" w:rsidDel="00000000" w:rsidP="00000000" w:rsidRDefault="00000000" w:rsidRPr="00000000" w14:paraId="0000010D">
      <w:pPr>
        <w:spacing w:before="5" w:line="140" w:lineRule="auto"/>
        <w:rPr>
          <w:sz w:val="14"/>
          <w:szCs w:val="14"/>
        </w:rPr>
      </w:pPr>
      <w:r w:rsidDel="00000000" w:rsidR="00000000" w:rsidRPr="00000000">
        <w:rPr>
          <w:rtl w:val="0"/>
        </w:rPr>
      </w:r>
    </w:p>
    <w:p w:rsidR="00000000" w:rsidDel="00000000" w:rsidP="00000000" w:rsidRDefault="00000000" w:rsidRPr="00000000" w14:paraId="0000010E">
      <w:pPr>
        <w:spacing w:line="200" w:lineRule="auto"/>
        <w:rPr/>
      </w:pPr>
      <w:r w:rsidDel="00000000" w:rsidR="00000000" w:rsidRPr="00000000">
        <w:rPr>
          <w:rtl w:val="0"/>
        </w:rPr>
      </w:r>
    </w:p>
    <w:p w:rsidR="00000000" w:rsidDel="00000000" w:rsidP="00000000" w:rsidRDefault="00000000" w:rsidRPr="00000000" w14:paraId="0000010F">
      <w:pPr>
        <w:ind w:left="1339" w:right="4754" w:firstLine="0"/>
        <w:jc w:val="center"/>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2.2 Data Preprocessing and Cleaning:</w:t>
      </w:r>
      <w:r w:rsidDel="00000000" w:rsidR="00000000" w:rsidRPr="00000000">
        <w:rPr>
          <w:rtl w:val="0"/>
        </w:rPr>
      </w:r>
    </w:p>
    <w:p w:rsidR="00000000" w:rsidDel="00000000" w:rsidP="00000000" w:rsidRDefault="00000000" w:rsidRPr="00000000" w14:paraId="00000110">
      <w:pPr>
        <w:spacing w:before="9" w:line="120" w:lineRule="auto"/>
        <w:rPr>
          <w:sz w:val="12"/>
          <w:szCs w:val="12"/>
        </w:rPr>
      </w:pPr>
      <w:r w:rsidDel="00000000" w:rsidR="00000000" w:rsidRPr="00000000">
        <w:rPr>
          <w:rtl w:val="0"/>
        </w:rPr>
      </w:r>
    </w:p>
    <w:p w:rsidR="00000000" w:rsidDel="00000000" w:rsidP="00000000" w:rsidRDefault="00000000" w:rsidRPr="00000000" w14:paraId="00000111">
      <w:pPr>
        <w:spacing w:line="200" w:lineRule="auto"/>
        <w:rPr/>
      </w:pPr>
      <w:r w:rsidDel="00000000" w:rsidR="00000000" w:rsidRPr="00000000">
        <w:rPr>
          <w:rtl w:val="0"/>
        </w:rPr>
      </w:r>
    </w:p>
    <w:p w:rsidR="00000000" w:rsidDel="00000000" w:rsidP="00000000" w:rsidRDefault="00000000" w:rsidRPr="00000000" w14:paraId="00000112">
      <w:pPr>
        <w:spacing w:line="200" w:lineRule="auto"/>
        <w:rPr/>
      </w:pPr>
      <w:r w:rsidDel="00000000" w:rsidR="00000000" w:rsidRPr="00000000">
        <w:rPr>
          <w:rtl w:val="0"/>
        </w:rPr>
      </w:r>
    </w:p>
    <w:p w:rsidR="00000000" w:rsidDel="00000000" w:rsidP="00000000" w:rsidRDefault="00000000" w:rsidRPr="00000000" w14:paraId="00000113">
      <w:pPr>
        <w:spacing w:line="200" w:lineRule="auto"/>
        <w:rPr/>
      </w:pPr>
      <w:r w:rsidDel="00000000" w:rsidR="00000000" w:rsidRPr="00000000">
        <w:rPr>
          <w:rtl w:val="0"/>
        </w:rPr>
      </w:r>
    </w:p>
    <w:p w:rsidR="00000000" w:rsidDel="00000000" w:rsidP="00000000" w:rsidRDefault="00000000" w:rsidRPr="00000000" w14:paraId="00000114">
      <w:pPr>
        <w:ind w:left="50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2.2.1 Data Cleaning:</w:t>
      </w:r>
    </w:p>
    <w:p w:rsidR="00000000" w:rsidDel="00000000" w:rsidP="00000000" w:rsidRDefault="00000000" w:rsidRPr="00000000" w14:paraId="00000115">
      <w:pPr>
        <w:spacing w:before="4" w:line="140" w:lineRule="auto"/>
        <w:rPr>
          <w:sz w:val="14"/>
          <w:szCs w:val="14"/>
        </w:rPr>
      </w:pPr>
      <w:r w:rsidDel="00000000" w:rsidR="00000000" w:rsidRPr="00000000">
        <w:rPr>
          <w:rtl w:val="0"/>
        </w:rPr>
      </w:r>
    </w:p>
    <w:p w:rsidR="00000000" w:rsidDel="00000000" w:rsidP="00000000" w:rsidRDefault="00000000" w:rsidRPr="00000000" w14:paraId="00000116">
      <w:pPr>
        <w:spacing w:line="357" w:lineRule="auto"/>
        <w:ind w:left="823" w:right="68" w:hanging="14.000000000000057"/>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data can have many irrelevant, missing parts, HTML tags, links. To handle this part, data cleaning is done.</w:t>
      </w:r>
    </w:p>
    <w:p w:rsidR="00000000" w:rsidDel="00000000" w:rsidP="00000000" w:rsidRDefault="00000000" w:rsidRPr="00000000" w14:paraId="00000117">
      <w:pPr>
        <w:spacing w:before="78" w:lineRule="auto"/>
        <w:ind w:left="506" w:firstLine="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1. Remove HTML tags</w:t>
      </w:r>
      <w:r w:rsidDel="00000000" w:rsidR="00000000" w:rsidRPr="00000000">
        <w:rPr>
          <w:rtl w:val="0"/>
        </w:rPr>
      </w:r>
    </w:p>
    <w:p w:rsidR="00000000" w:rsidDel="00000000" w:rsidP="00000000" w:rsidRDefault="00000000" w:rsidRPr="00000000" w14:paraId="00000118">
      <w:pPr>
        <w:spacing w:before="4" w:line="140" w:lineRule="auto"/>
        <w:rPr>
          <w:sz w:val="14"/>
          <w:szCs w:val="14"/>
        </w:rPr>
      </w:pPr>
      <w:r w:rsidDel="00000000" w:rsidR="00000000" w:rsidRPr="00000000">
        <w:rPr>
          <w:rtl w:val="0"/>
        </w:rPr>
      </w:r>
    </w:p>
    <w:p w:rsidR="00000000" w:rsidDel="00000000" w:rsidP="00000000" w:rsidRDefault="00000000" w:rsidRPr="00000000" w14:paraId="00000119">
      <w:pPr>
        <w:ind w:left="1543"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attributes present in our dataset like title and body have HTML tags like</w:t>
      </w:r>
    </w:p>
    <w:p w:rsidR="00000000" w:rsidDel="00000000" w:rsidP="00000000" w:rsidRDefault="00000000" w:rsidRPr="00000000" w14:paraId="0000011A">
      <w:pPr>
        <w:spacing w:before="2" w:line="160" w:lineRule="auto"/>
        <w:rPr>
          <w:sz w:val="17"/>
          <w:szCs w:val="17"/>
        </w:rPr>
      </w:pPr>
      <w:r w:rsidDel="00000000" w:rsidR="00000000" w:rsidRPr="00000000">
        <w:rPr>
          <w:rtl w:val="0"/>
        </w:rPr>
      </w:r>
    </w:p>
    <w:p w:rsidR="00000000" w:rsidDel="00000000" w:rsidP="00000000" w:rsidRDefault="00000000" w:rsidRPr="00000000" w14:paraId="0000011B">
      <w:pPr>
        <w:spacing w:line="340" w:lineRule="auto"/>
        <w:ind w:left="1183"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 a, strong etc.]</w:t>
      </w:r>
    </w:p>
    <w:p w:rsidR="00000000" w:rsidDel="00000000" w:rsidP="00000000" w:rsidRDefault="00000000" w:rsidRPr="00000000" w14:paraId="0000011C">
      <w:pPr>
        <w:spacing w:line="200" w:lineRule="auto"/>
        <w:rPr/>
      </w:pPr>
      <w:r w:rsidDel="00000000" w:rsidR="00000000" w:rsidRPr="00000000">
        <w:rPr>
          <w:rtl w:val="0"/>
        </w:rPr>
      </w:r>
    </w:p>
    <w:p w:rsidR="00000000" w:rsidDel="00000000" w:rsidP="00000000" w:rsidRDefault="00000000" w:rsidRPr="00000000" w14:paraId="0000011D">
      <w:pPr>
        <w:spacing w:line="200" w:lineRule="auto"/>
        <w:rPr/>
      </w:pPr>
      <w:r w:rsidDel="00000000" w:rsidR="00000000" w:rsidRPr="00000000">
        <w:rPr>
          <w:rtl w:val="0"/>
        </w:rPr>
      </w:r>
    </w:p>
    <w:p w:rsidR="00000000" w:rsidDel="00000000" w:rsidP="00000000" w:rsidRDefault="00000000" w:rsidRPr="00000000" w14:paraId="0000011E">
      <w:pPr>
        <w:spacing w:line="200" w:lineRule="auto"/>
        <w:rPr/>
        <w:sectPr>
          <w:type w:val="nextPage"/>
          <w:pgSz w:h="16860" w:w="11920" w:orient="portrait"/>
          <w:pgMar w:bottom="280" w:top="660" w:left="680" w:right="760" w:header="720" w:footer="720"/>
        </w:sectPr>
      </w:pPr>
      <w:r w:rsidDel="00000000" w:rsidR="00000000" w:rsidRPr="00000000">
        <w:rPr>
          <w:rtl w:val="0"/>
        </w:rPr>
      </w:r>
    </w:p>
    <w:p w:rsidR="00000000" w:rsidDel="00000000" w:rsidP="00000000" w:rsidRDefault="00000000" w:rsidRPr="00000000" w14:paraId="0000011F">
      <w:pPr>
        <w:spacing w:before="5" w:line="280" w:lineRule="auto"/>
        <w:rPr>
          <w:sz w:val="28"/>
          <w:szCs w:val="28"/>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66" name=""/>
                <a:graphic>
                  <a:graphicData uri="http://schemas.microsoft.com/office/word/2010/wordprocessingGroup">
                    <wpg:wgp>
                      <wpg:cNvGrpSpPr/>
                      <wpg:grpSpPr>
                        <a:xfrm>
                          <a:off x="1871975" y="0"/>
                          <a:ext cx="6947535" cy="10081260"/>
                          <a:chOff x="1871975" y="0"/>
                          <a:chExt cx="6947800" cy="7560000"/>
                        </a:xfrm>
                      </wpg:grpSpPr>
                      <wpg:grpSp>
                        <wpg:cNvGrpSpPr/>
                        <wpg:grpSpPr>
                          <a:xfrm>
                            <a:off x="1872233" y="0"/>
                            <a:ext cx="6947525" cy="7559993"/>
                            <a:chOff x="0" y="0"/>
                            <a:chExt cx="6947525" cy="10081250"/>
                          </a:xfrm>
                        </wpg:grpSpPr>
                        <wps:wsp>
                          <wps:cNvSpPr/>
                          <wps:cNvPr id="3" name="Shape 3"/>
                          <wps:spPr>
                            <a:xfrm>
                              <a:off x="0" y="0"/>
                              <a:ext cx="6947525" cy="1008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6" name="Shape 326"/>
                          <wps:spPr>
                            <a:xfrm>
                              <a:off x="19050" y="1905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7" name="Shape 327"/>
                          <wps:spPr>
                            <a:xfrm>
                              <a:off x="9525" y="10160"/>
                              <a:ext cx="0" cy="10052050"/>
                            </a:xfrm>
                            <a:custGeom>
                              <a:rect b="b" l="l" r="r" t="t"/>
                              <a:pathLst>
                                <a:path extrusionOk="0" h="10052050" w="1">
                                  <a:moveTo>
                                    <a:pt x="0" y="0"/>
                                  </a:moveTo>
                                  <a:lnTo>
                                    <a:pt x="0" y="1005205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8" name="Shape 328"/>
                          <wps:spPr>
                            <a:xfrm>
                              <a:off x="6920230" y="10160"/>
                              <a:ext cx="0" cy="10061575"/>
                            </a:xfrm>
                            <a:custGeom>
                              <a:rect b="b" l="l" r="r" t="t"/>
                              <a:pathLst>
                                <a:path extrusionOk="0" h="10061575" w="1">
                                  <a:moveTo>
                                    <a:pt x="0" y="0"/>
                                  </a:moveTo>
                                  <a:lnTo>
                                    <a:pt x="0" y="10061575"/>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9" name="Shape 329"/>
                          <wps:spPr>
                            <a:xfrm>
                              <a:off x="6910070" y="28575"/>
                              <a:ext cx="0" cy="10015855"/>
                            </a:xfrm>
                            <a:custGeom>
                              <a:rect b="b" l="l" r="r" t="t"/>
                              <a:pathLst>
                                <a:path extrusionOk="0" h="10015855" w="1">
                                  <a:moveTo>
                                    <a:pt x="0" y="0"/>
                                  </a:moveTo>
                                  <a:lnTo>
                                    <a:pt x="0" y="1001522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0" name="Shape 330"/>
                          <wps:spPr>
                            <a:xfrm>
                              <a:off x="19050" y="10071735"/>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1" name="Shape 331"/>
                          <wps:spPr>
                            <a:xfrm>
                              <a:off x="19050" y="1005332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2" name="Shape 332"/>
                          <wps:spPr>
                            <a:xfrm>
                              <a:off x="6901180" y="10071735"/>
                              <a:ext cx="36830" cy="0"/>
                            </a:xfrm>
                            <a:custGeom>
                              <a:rect b="b" l="l" r="r" t="t"/>
                              <a:pathLst>
                                <a:path extrusionOk="0" h="1" w="36830">
                                  <a:moveTo>
                                    <a:pt x="0" y="0"/>
                                  </a:moveTo>
                                  <a:lnTo>
                                    <a:pt x="368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66" name="image67.png"/>
                <a:graphic>
                  <a:graphicData uri="http://schemas.openxmlformats.org/drawingml/2006/picture">
                    <pic:pic>
                      <pic:nvPicPr>
                        <pic:cNvPr id="0" name="image67.png"/>
                        <pic:cNvPicPr preferRelativeResize="0"/>
                      </pic:nvPicPr>
                      <pic:blipFill>
                        <a:blip r:embed="rId16"/>
                        <a:srcRect/>
                        <a:stretch>
                          <a:fillRect/>
                        </a:stretch>
                      </pic:blipFill>
                      <pic:spPr>
                        <a:xfrm>
                          <a:off x="0" y="0"/>
                          <a:ext cx="6947535" cy="10081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20">
      <w:pPr>
        <w:ind w:left="103" w:right="-56" w:firstLine="0"/>
        <w:rPr>
          <w:sz w:val="24"/>
          <w:szCs w:val="24"/>
        </w:rPr>
      </w:pPr>
      <w:r w:rsidDel="00000000" w:rsidR="00000000" w:rsidRPr="00000000">
        <w:rPr>
          <w:sz w:val="24"/>
          <w:szCs w:val="24"/>
          <w:rtl w:val="0"/>
        </w:rPr>
        <w:t xml:space="preserve">IACSD-PG-DBDA-FEB-20</w:t>
      </w:r>
    </w:p>
    <w:p w:rsidR="00000000" w:rsidDel="00000000" w:rsidP="00000000" w:rsidRDefault="00000000" w:rsidRPr="00000000" w14:paraId="00000121">
      <w:pPr>
        <w:spacing w:before="12" w:lineRule="auto"/>
        <w:rPr>
          <w:rFonts w:ascii="Calibri" w:cs="Calibri" w:eastAsia="Calibri" w:hAnsi="Calibri"/>
          <w:sz w:val="22"/>
          <w:szCs w:val="22"/>
        </w:rPr>
        <w:sectPr>
          <w:type w:val="continuous"/>
          <w:pgSz w:h="16860" w:w="11920" w:orient="portrait"/>
          <w:pgMar w:bottom="280" w:top="1580" w:left="680" w:right="760" w:header="720" w:footer="720"/>
          <w:cols w:equalWidth="0" w:num="2">
            <w:col w:space="6809" w:w="1835.5"/>
            <w:col w:space="0" w:w="1835.5"/>
          </w:cols>
        </w:sectPr>
      </w:pPr>
      <w:r w:rsidDel="00000000" w:rsidR="00000000" w:rsidRPr="00000000">
        <w:br w:type="column"/>
      </w:r>
      <w:r w:rsidDel="00000000" w:rsidR="00000000" w:rsidRPr="00000000">
        <w:rPr>
          <w:rFonts w:ascii="Calibri" w:cs="Calibri" w:eastAsia="Calibri" w:hAnsi="Calibri"/>
          <w:sz w:val="22"/>
          <w:szCs w:val="22"/>
          <w:rtl w:val="0"/>
        </w:rPr>
        <w:t xml:space="preserve">Page | 3</w:t>
      </w:r>
    </w:p>
    <w:p w:rsidR="00000000" w:rsidDel="00000000" w:rsidP="00000000" w:rsidRDefault="00000000" w:rsidRPr="00000000" w14:paraId="00000122">
      <w:pPr>
        <w:spacing w:before="60" w:lineRule="auto"/>
        <w:ind w:left="5865" w:firstLine="0"/>
        <w:rPr>
          <w:rFonts w:ascii="Calibri" w:cs="Calibri" w:eastAsia="Calibri" w:hAnsi="Calibri"/>
        </w:rPr>
      </w:pPr>
      <w:r w:rsidDel="00000000" w:rsidR="00000000" w:rsidRPr="00000000">
        <w:rPr>
          <w:rFonts w:ascii="Calibri" w:cs="Calibri" w:eastAsia="Calibri" w:hAnsi="Calibri"/>
          <w:rtl w:val="0"/>
        </w:rPr>
        <w:t xml:space="preserve">Stackoverflow Question Quality Analysis and Prediction</w:t>
      </w:r>
    </w:p>
    <w:p w:rsidR="00000000" w:rsidDel="00000000" w:rsidP="00000000" w:rsidRDefault="00000000" w:rsidRPr="00000000" w14:paraId="00000123">
      <w:pPr>
        <w:spacing w:before="3" w:line="160" w:lineRule="auto"/>
        <w:rPr>
          <w:sz w:val="16"/>
          <w:szCs w:val="16"/>
        </w:rPr>
      </w:pPr>
      <w:r w:rsidDel="00000000" w:rsidR="00000000" w:rsidRPr="00000000">
        <w:rPr>
          <w:rtl w:val="0"/>
        </w:rPr>
      </w:r>
    </w:p>
    <w:p w:rsidR="00000000" w:rsidDel="00000000" w:rsidP="00000000" w:rsidRDefault="00000000" w:rsidRPr="00000000" w14:paraId="00000124">
      <w:pPr>
        <w:spacing w:line="200" w:lineRule="auto"/>
        <w:rPr/>
      </w:pPr>
      <w:r w:rsidDel="00000000" w:rsidR="00000000" w:rsidRPr="00000000">
        <w:rPr>
          <w:rtl w:val="0"/>
        </w:rPr>
      </w:r>
    </w:p>
    <w:p w:rsidR="00000000" w:rsidDel="00000000" w:rsidP="00000000" w:rsidRDefault="00000000" w:rsidRPr="00000000" w14:paraId="00000125">
      <w:pPr>
        <w:spacing w:before="11" w:lineRule="auto"/>
        <w:ind w:left="506" w:firstLine="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2. Removing StopWords</w:t>
      </w:r>
      <w:r w:rsidDel="00000000" w:rsidR="00000000" w:rsidRPr="00000000">
        <w:rPr>
          <w:rtl w:val="0"/>
        </w:rPr>
      </w:r>
    </w:p>
    <w:p w:rsidR="00000000" w:rsidDel="00000000" w:rsidP="00000000" w:rsidRDefault="00000000" w:rsidRPr="00000000" w14:paraId="00000126">
      <w:pPr>
        <w:spacing w:before="4" w:line="140" w:lineRule="auto"/>
        <w:rPr>
          <w:sz w:val="14"/>
          <w:szCs w:val="14"/>
        </w:rPr>
      </w:pPr>
      <w:r w:rsidDel="00000000" w:rsidR="00000000" w:rsidRPr="00000000">
        <w:rPr>
          <w:rtl w:val="0"/>
        </w:rPr>
      </w:r>
    </w:p>
    <w:p w:rsidR="00000000" w:rsidDel="00000000" w:rsidP="00000000" w:rsidRDefault="00000000" w:rsidRPr="00000000" w14:paraId="00000127">
      <w:pPr>
        <w:spacing w:line="359" w:lineRule="auto"/>
        <w:ind w:left="1183" w:right="313" w:firstLine="360.0000000000001"/>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stop words present in our dataset don’t have any significance when we train our model. We don’t lose any information while training the data. But removing stopwords will make the size of our dataset small and this reduces training time.</w:t>
      </w:r>
    </w:p>
    <w:p w:rsidR="00000000" w:rsidDel="00000000" w:rsidP="00000000" w:rsidRDefault="00000000" w:rsidRPr="00000000" w14:paraId="00000128">
      <w:pPr>
        <w:spacing w:before="75" w:lineRule="auto"/>
        <w:ind w:left="506" w:firstLine="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3. Lemmatizing our dataset</w:t>
      </w:r>
      <w:r w:rsidDel="00000000" w:rsidR="00000000" w:rsidRPr="00000000">
        <w:rPr>
          <w:rtl w:val="0"/>
        </w:rPr>
      </w:r>
    </w:p>
    <w:p w:rsidR="00000000" w:rsidDel="00000000" w:rsidP="00000000" w:rsidRDefault="00000000" w:rsidRPr="00000000" w14:paraId="00000129">
      <w:pPr>
        <w:spacing w:before="4" w:line="140" w:lineRule="auto"/>
        <w:rPr>
          <w:sz w:val="14"/>
          <w:szCs w:val="14"/>
        </w:rPr>
      </w:pPr>
      <w:r w:rsidDel="00000000" w:rsidR="00000000" w:rsidRPr="00000000">
        <w:rPr>
          <w:rtl w:val="0"/>
        </w:rPr>
      </w:r>
    </w:p>
    <w:p w:rsidR="00000000" w:rsidDel="00000000" w:rsidP="00000000" w:rsidRDefault="00000000" w:rsidRPr="00000000" w14:paraId="0000012A">
      <w:pPr>
        <w:spacing w:line="359" w:lineRule="auto"/>
        <w:ind w:left="1183" w:right="400" w:firstLine="360.0000000000001"/>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data contains many words that can be reduced down to its basic form. This step will reduce training time but the dataset will still retain its original meaning.</w:t>
      </w:r>
    </w:p>
    <w:p w:rsidR="00000000" w:rsidDel="00000000" w:rsidP="00000000" w:rsidRDefault="00000000" w:rsidRPr="00000000" w14:paraId="0000012B">
      <w:pPr>
        <w:spacing w:before="1" w:line="180" w:lineRule="auto"/>
        <w:rPr>
          <w:sz w:val="19"/>
          <w:szCs w:val="19"/>
        </w:rPr>
      </w:pPr>
      <w:r w:rsidDel="00000000" w:rsidR="00000000" w:rsidRPr="00000000">
        <w:rPr>
          <w:rtl w:val="0"/>
        </w:rPr>
      </w:r>
    </w:p>
    <w:p w:rsidR="00000000" w:rsidDel="00000000" w:rsidP="00000000" w:rsidRDefault="00000000" w:rsidRPr="00000000" w14:paraId="0000012C">
      <w:pPr>
        <w:spacing w:line="200" w:lineRule="auto"/>
        <w:rPr/>
      </w:pPr>
      <w:r w:rsidDel="00000000" w:rsidR="00000000" w:rsidRPr="00000000">
        <w:rPr>
          <w:rtl w:val="0"/>
        </w:rPr>
      </w:r>
    </w:p>
    <w:p w:rsidR="00000000" w:rsidDel="00000000" w:rsidP="00000000" w:rsidRDefault="00000000" w:rsidRPr="00000000" w14:paraId="0000012D">
      <w:pPr>
        <w:spacing w:line="200" w:lineRule="auto"/>
        <w:rPr/>
      </w:pPr>
      <w:r w:rsidDel="00000000" w:rsidR="00000000" w:rsidRPr="00000000">
        <w:rPr>
          <w:rtl w:val="0"/>
        </w:rPr>
      </w:r>
    </w:p>
    <w:p w:rsidR="00000000" w:rsidDel="00000000" w:rsidP="00000000" w:rsidRDefault="00000000" w:rsidRPr="00000000" w14:paraId="0000012E">
      <w:pPr>
        <w:ind w:left="506"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2.2.2 Label encoding:</w:t>
      </w:r>
    </w:p>
    <w:p w:rsidR="00000000" w:rsidDel="00000000" w:rsidP="00000000" w:rsidRDefault="00000000" w:rsidRPr="00000000" w14:paraId="0000012F">
      <w:pPr>
        <w:spacing w:before="7" w:line="160" w:lineRule="auto"/>
        <w:rPr>
          <w:sz w:val="16"/>
          <w:szCs w:val="16"/>
        </w:rPr>
      </w:pPr>
      <w:r w:rsidDel="00000000" w:rsidR="00000000" w:rsidRPr="00000000">
        <w:rPr>
          <w:rtl w:val="0"/>
        </w:rPr>
      </w:r>
    </w:p>
    <w:p w:rsidR="00000000" w:rsidDel="00000000" w:rsidP="00000000" w:rsidRDefault="00000000" w:rsidRPr="00000000" w14:paraId="00000130">
      <w:pPr>
        <w:spacing w:line="360" w:lineRule="auto"/>
        <w:ind w:left="861" w:right="68" w:hanging="10"/>
        <w:jc w:val="both"/>
        <w:rPr>
          <w:rFonts w:ascii="Calibri" w:cs="Calibri" w:eastAsia="Calibri" w:hAnsi="Calibri"/>
          <w:sz w:val="28"/>
          <w:szCs w:val="28"/>
        </w:rPr>
      </w:pPr>
      <w:r w:rsidDel="00000000" w:rsidR="00000000" w:rsidRPr="00000000">
        <w:rPr>
          <w:rFonts w:ascii="Calibri" w:cs="Calibri" w:eastAsia="Calibri" w:hAnsi="Calibri"/>
          <w:color w:val="212121"/>
          <w:sz w:val="28"/>
          <w:szCs w:val="28"/>
          <w:rtl w:val="0"/>
        </w:rPr>
        <w:t xml:space="preserve">To make the data understandable or in human readable form, the training data is often labeled in words. Label Encoding refers to converting the labels into numeric form  so   as   to   convert  it  into   the   machine-readable   form.   Machine   learning algorithms can then decide in a better way on how those labels must be operated.</w:t>
      </w:r>
      <w:r w:rsidDel="00000000" w:rsidR="00000000" w:rsidRPr="00000000">
        <w:rPr>
          <w:rtl w:val="0"/>
        </w:rPr>
      </w:r>
    </w:p>
    <w:p w:rsidR="00000000" w:rsidDel="00000000" w:rsidP="00000000" w:rsidRDefault="00000000" w:rsidRPr="00000000" w14:paraId="00000131">
      <w:pPr>
        <w:spacing w:before="10" w:line="100" w:lineRule="auto"/>
        <w:rPr>
          <w:sz w:val="11"/>
          <w:szCs w:val="11"/>
        </w:rPr>
      </w:pPr>
      <w:r w:rsidDel="00000000" w:rsidR="00000000" w:rsidRPr="00000000">
        <w:rPr>
          <w:rtl w:val="0"/>
        </w:rPr>
      </w:r>
    </w:p>
    <w:p w:rsidR="00000000" w:rsidDel="00000000" w:rsidP="00000000" w:rsidRDefault="00000000" w:rsidRPr="00000000" w14:paraId="00000132">
      <w:pPr>
        <w:spacing w:line="200" w:lineRule="auto"/>
        <w:rPr/>
      </w:pPr>
      <w:r w:rsidDel="00000000" w:rsidR="00000000" w:rsidRPr="00000000">
        <w:rPr>
          <w:rtl w:val="0"/>
        </w:rPr>
      </w:r>
    </w:p>
    <w:p w:rsidR="00000000" w:rsidDel="00000000" w:rsidP="00000000" w:rsidRDefault="00000000" w:rsidRPr="00000000" w14:paraId="00000133">
      <w:pPr>
        <w:spacing w:line="200" w:lineRule="auto"/>
        <w:rPr/>
      </w:pPr>
      <w:r w:rsidDel="00000000" w:rsidR="00000000" w:rsidRPr="00000000">
        <w:rPr>
          <w:rtl w:val="0"/>
        </w:rPr>
      </w:r>
    </w:p>
    <w:p w:rsidR="00000000" w:rsidDel="00000000" w:rsidP="00000000" w:rsidRDefault="00000000" w:rsidRPr="00000000" w14:paraId="00000134">
      <w:pPr>
        <w:spacing w:line="200" w:lineRule="auto"/>
        <w:rPr/>
      </w:pPr>
      <w:r w:rsidDel="00000000" w:rsidR="00000000" w:rsidRPr="00000000">
        <w:rPr>
          <w:rtl w:val="0"/>
        </w:rPr>
      </w:r>
    </w:p>
    <w:p w:rsidR="00000000" w:rsidDel="00000000" w:rsidP="00000000" w:rsidRDefault="00000000" w:rsidRPr="00000000" w14:paraId="00000135">
      <w:pPr>
        <w:spacing w:line="200" w:lineRule="auto"/>
        <w:rPr/>
      </w:pPr>
      <w:r w:rsidDel="00000000" w:rsidR="00000000" w:rsidRPr="00000000">
        <w:rPr>
          <w:rtl w:val="0"/>
        </w:rPr>
      </w:r>
    </w:p>
    <w:p w:rsidR="00000000" w:rsidDel="00000000" w:rsidP="00000000" w:rsidRDefault="00000000" w:rsidRPr="00000000" w14:paraId="00000136">
      <w:pPr>
        <w:ind w:left="506"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2.3 Exploratory Data Analysis:</w:t>
      </w:r>
    </w:p>
    <w:p w:rsidR="00000000" w:rsidDel="00000000" w:rsidP="00000000" w:rsidRDefault="00000000" w:rsidRPr="00000000" w14:paraId="00000137">
      <w:pPr>
        <w:spacing w:line="200" w:lineRule="auto"/>
        <w:rPr/>
      </w:pPr>
      <w:r w:rsidDel="00000000" w:rsidR="00000000" w:rsidRPr="00000000">
        <w:rPr>
          <w:rtl w:val="0"/>
        </w:rPr>
      </w:r>
    </w:p>
    <w:p w:rsidR="00000000" w:rsidDel="00000000" w:rsidP="00000000" w:rsidRDefault="00000000" w:rsidRPr="00000000" w14:paraId="00000138">
      <w:pPr>
        <w:spacing w:line="200" w:lineRule="auto"/>
        <w:rPr/>
      </w:pPr>
      <w:r w:rsidDel="00000000" w:rsidR="00000000" w:rsidRPr="00000000">
        <w:rPr>
          <w:rtl w:val="0"/>
        </w:rPr>
      </w:r>
    </w:p>
    <w:p w:rsidR="00000000" w:rsidDel="00000000" w:rsidP="00000000" w:rsidRDefault="00000000" w:rsidRPr="00000000" w14:paraId="00000139">
      <w:pPr>
        <w:spacing w:before="4" w:line="200" w:lineRule="auto"/>
        <w:rPr/>
      </w:pPr>
      <w:r w:rsidDel="00000000" w:rsidR="00000000" w:rsidRPr="00000000">
        <w:rPr>
          <w:rtl w:val="0"/>
        </w:rPr>
      </w:r>
    </w:p>
    <w:p w:rsidR="00000000" w:rsidDel="00000000" w:rsidP="00000000" w:rsidRDefault="00000000" w:rsidRPr="00000000" w14:paraId="0000013A">
      <w:pPr>
        <w:spacing w:line="359" w:lineRule="auto"/>
        <w:ind w:left="823" w:right="79" w:hanging="14.000000000000057"/>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Exploratory Data Analysis refers to the critical process of performing initial investigations on data so as to discover patterns, to spot anomalies, to test hypothesis and to check assumptions with the help of summary statistics and graphical representations</w:t>
      </w:r>
      <w:r w:rsidDel="00000000" w:rsidR="00000000" w:rsidRPr="00000000">
        <w:rPr>
          <w:rFonts w:ascii="Calibri" w:cs="Calibri" w:eastAsia="Calibri" w:hAnsi="Calibri"/>
          <w:color w:val="3b4043"/>
          <w:sz w:val="24"/>
          <w:szCs w:val="24"/>
          <w:rtl w:val="0"/>
        </w:rPr>
        <w:t xml:space="preserve">.</w:t>
      </w:r>
      <w:r w:rsidDel="00000000" w:rsidR="00000000" w:rsidRPr="00000000">
        <w:rPr>
          <w:rtl w:val="0"/>
        </w:rPr>
      </w:r>
    </w:p>
    <w:p w:rsidR="00000000" w:rsidDel="00000000" w:rsidP="00000000" w:rsidRDefault="00000000" w:rsidRPr="00000000" w14:paraId="0000013B">
      <w:pPr>
        <w:spacing w:line="200" w:lineRule="auto"/>
        <w:rPr/>
      </w:pPr>
      <w:r w:rsidDel="00000000" w:rsidR="00000000" w:rsidRPr="00000000">
        <w:rPr>
          <w:rtl w:val="0"/>
        </w:rPr>
      </w:r>
    </w:p>
    <w:p w:rsidR="00000000" w:rsidDel="00000000" w:rsidP="00000000" w:rsidRDefault="00000000" w:rsidRPr="00000000" w14:paraId="0000013C">
      <w:pPr>
        <w:spacing w:line="200" w:lineRule="auto"/>
        <w:rPr/>
      </w:pPr>
      <w:r w:rsidDel="00000000" w:rsidR="00000000" w:rsidRPr="00000000">
        <w:rPr>
          <w:rtl w:val="0"/>
        </w:rPr>
      </w:r>
    </w:p>
    <w:p w:rsidR="00000000" w:rsidDel="00000000" w:rsidP="00000000" w:rsidRDefault="00000000" w:rsidRPr="00000000" w14:paraId="0000013D">
      <w:pPr>
        <w:spacing w:before="10" w:line="200" w:lineRule="auto"/>
        <w:rPr/>
      </w:pPr>
      <w:r w:rsidDel="00000000" w:rsidR="00000000" w:rsidRPr="00000000">
        <w:rPr>
          <w:rtl w:val="0"/>
        </w:rPr>
      </w:r>
    </w:p>
    <w:p w:rsidR="00000000" w:rsidDel="00000000" w:rsidP="00000000" w:rsidRDefault="00000000" w:rsidRPr="00000000" w14:paraId="0000013E">
      <w:pPr>
        <w:ind w:left="794" w:right="2898"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Following are some plots we used to extract some useful information</w:t>
      </w:r>
    </w:p>
    <w:p w:rsidR="00000000" w:rsidDel="00000000" w:rsidP="00000000" w:rsidRDefault="00000000" w:rsidRPr="00000000" w14:paraId="0000013F">
      <w:pPr>
        <w:spacing w:line="200" w:lineRule="auto"/>
        <w:rPr/>
      </w:pPr>
      <w:r w:rsidDel="00000000" w:rsidR="00000000" w:rsidRPr="00000000">
        <w:rPr>
          <w:rtl w:val="0"/>
        </w:rPr>
      </w:r>
    </w:p>
    <w:p w:rsidR="00000000" w:rsidDel="00000000" w:rsidP="00000000" w:rsidRDefault="00000000" w:rsidRPr="00000000" w14:paraId="00000140">
      <w:pPr>
        <w:spacing w:line="200" w:lineRule="auto"/>
        <w:rPr/>
      </w:pPr>
      <w:r w:rsidDel="00000000" w:rsidR="00000000" w:rsidRPr="00000000">
        <w:rPr>
          <w:rtl w:val="0"/>
        </w:rPr>
      </w:r>
    </w:p>
    <w:p w:rsidR="00000000" w:rsidDel="00000000" w:rsidP="00000000" w:rsidRDefault="00000000" w:rsidRPr="00000000" w14:paraId="00000141">
      <w:pPr>
        <w:spacing w:line="200" w:lineRule="auto"/>
        <w:rPr/>
      </w:pPr>
      <w:r w:rsidDel="00000000" w:rsidR="00000000" w:rsidRPr="00000000">
        <w:rPr>
          <w:rtl w:val="0"/>
        </w:rPr>
      </w:r>
    </w:p>
    <w:p w:rsidR="00000000" w:rsidDel="00000000" w:rsidP="00000000" w:rsidRDefault="00000000" w:rsidRPr="00000000" w14:paraId="00000142">
      <w:pPr>
        <w:spacing w:line="200" w:lineRule="auto"/>
        <w:rPr/>
      </w:pPr>
      <w:r w:rsidDel="00000000" w:rsidR="00000000" w:rsidRPr="00000000">
        <w:rPr>
          <w:rtl w:val="0"/>
        </w:rPr>
      </w:r>
    </w:p>
    <w:p w:rsidR="00000000" w:rsidDel="00000000" w:rsidP="00000000" w:rsidRDefault="00000000" w:rsidRPr="00000000" w14:paraId="00000143">
      <w:pPr>
        <w:spacing w:line="200" w:lineRule="auto"/>
        <w:rPr/>
      </w:pPr>
      <w:r w:rsidDel="00000000" w:rsidR="00000000" w:rsidRPr="00000000">
        <w:rPr>
          <w:rtl w:val="0"/>
        </w:rPr>
      </w:r>
    </w:p>
    <w:p w:rsidR="00000000" w:rsidDel="00000000" w:rsidP="00000000" w:rsidRDefault="00000000" w:rsidRPr="00000000" w14:paraId="00000144">
      <w:pPr>
        <w:spacing w:line="200" w:lineRule="auto"/>
        <w:rPr/>
      </w:pPr>
      <w:r w:rsidDel="00000000" w:rsidR="00000000" w:rsidRPr="00000000">
        <w:rPr>
          <w:rtl w:val="0"/>
        </w:rPr>
      </w:r>
    </w:p>
    <w:p w:rsidR="00000000" w:rsidDel="00000000" w:rsidP="00000000" w:rsidRDefault="00000000" w:rsidRPr="00000000" w14:paraId="00000145">
      <w:pPr>
        <w:spacing w:line="200" w:lineRule="auto"/>
        <w:rPr/>
      </w:pPr>
      <w:r w:rsidDel="00000000" w:rsidR="00000000" w:rsidRPr="00000000">
        <w:rPr>
          <w:rtl w:val="0"/>
        </w:rPr>
      </w:r>
    </w:p>
    <w:p w:rsidR="00000000" w:rsidDel="00000000" w:rsidP="00000000" w:rsidRDefault="00000000" w:rsidRPr="00000000" w14:paraId="00000146">
      <w:pPr>
        <w:spacing w:line="200" w:lineRule="auto"/>
        <w:rPr/>
      </w:pPr>
      <w:r w:rsidDel="00000000" w:rsidR="00000000" w:rsidRPr="00000000">
        <w:rPr>
          <w:rtl w:val="0"/>
        </w:rPr>
      </w:r>
    </w:p>
    <w:p w:rsidR="00000000" w:rsidDel="00000000" w:rsidP="00000000" w:rsidRDefault="00000000" w:rsidRPr="00000000" w14:paraId="00000147">
      <w:pPr>
        <w:spacing w:line="200" w:lineRule="auto"/>
        <w:rPr/>
        <w:sectPr>
          <w:type w:val="nextPage"/>
          <w:pgSz w:h="16860" w:w="11920" w:orient="portrait"/>
          <w:pgMar w:bottom="280" w:top="660" w:left="680" w:right="760" w:header="720" w:footer="720"/>
        </w:sectPr>
      </w:pPr>
      <w:r w:rsidDel="00000000" w:rsidR="00000000" w:rsidRPr="00000000">
        <w:rPr>
          <w:rtl w:val="0"/>
        </w:rPr>
      </w:r>
    </w:p>
    <w:p w:rsidR="00000000" w:rsidDel="00000000" w:rsidP="00000000" w:rsidRDefault="00000000" w:rsidRPr="00000000" w14:paraId="00000148">
      <w:pPr>
        <w:spacing w:before="5" w:line="280" w:lineRule="auto"/>
        <w:rPr>
          <w:sz w:val="28"/>
          <w:szCs w:val="28"/>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64" name=""/>
                <a:graphic>
                  <a:graphicData uri="http://schemas.microsoft.com/office/word/2010/wordprocessingGroup">
                    <wpg:wgp>
                      <wpg:cNvGrpSpPr/>
                      <wpg:grpSpPr>
                        <a:xfrm>
                          <a:off x="1871975" y="0"/>
                          <a:ext cx="6947535" cy="10081260"/>
                          <a:chOff x="1871975" y="0"/>
                          <a:chExt cx="6947800" cy="7560000"/>
                        </a:xfrm>
                      </wpg:grpSpPr>
                      <wpg:grpSp>
                        <wpg:cNvGrpSpPr/>
                        <wpg:grpSpPr>
                          <a:xfrm>
                            <a:off x="1872233" y="0"/>
                            <a:ext cx="6947525" cy="7559993"/>
                            <a:chOff x="0" y="0"/>
                            <a:chExt cx="6947525" cy="10081250"/>
                          </a:xfrm>
                        </wpg:grpSpPr>
                        <wps:wsp>
                          <wps:cNvSpPr/>
                          <wps:cNvPr id="3" name="Shape 3"/>
                          <wps:spPr>
                            <a:xfrm>
                              <a:off x="0" y="0"/>
                              <a:ext cx="6947525" cy="1008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6" name="Shape 316"/>
                          <wps:spPr>
                            <a:xfrm>
                              <a:off x="19050" y="1905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7" name="Shape 317"/>
                          <wps:spPr>
                            <a:xfrm>
                              <a:off x="9525" y="10160"/>
                              <a:ext cx="0" cy="10052050"/>
                            </a:xfrm>
                            <a:custGeom>
                              <a:rect b="b" l="l" r="r" t="t"/>
                              <a:pathLst>
                                <a:path extrusionOk="0" h="10052050" w="1">
                                  <a:moveTo>
                                    <a:pt x="0" y="0"/>
                                  </a:moveTo>
                                  <a:lnTo>
                                    <a:pt x="0" y="1005205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8" name="Shape 318"/>
                          <wps:spPr>
                            <a:xfrm>
                              <a:off x="6920230" y="10160"/>
                              <a:ext cx="0" cy="10061575"/>
                            </a:xfrm>
                            <a:custGeom>
                              <a:rect b="b" l="l" r="r" t="t"/>
                              <a:pathLst>
                                <a:path extrusionOk="0" h="10061575" w="1">
                                  <a:moveTo>
                                    <a:pt x="0" y="0"/>
                                  </a:moveTo>
                                  <a:lnTo>
                                    <a:pt x="0" y="10061575"/>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9" name="Shape 319"/>
                          <wps:spPr>
                            <a:xfrm>
                              <a:off x="6910070" y="28575"/>
                              <a:ext cx="0" cy="10015855"/>
                            </a:xfrm>
                            <a:custGeom>
                              <a:rect b="b" l="l" r="r" t="t"/>
                              <a:pathLst>
                                <a:path extrusionOk="0" h="10015855" w="1">
                                  <a:moveTo>
                                    <a:pt x="0" y="0"/>
                                  </a:moveTo>
                                  <a:lnTo>
                                    <a:pt x="0" y="1001522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0" name="Shape 320"/>
                          <wps:spPr>
                            <a:xfrm>
                              <a:off x="19050" y="10071735"/>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1" name="Shape 321"/>
                          <wps:spPr>
                            <a:xfrm>
                              <a:off x="19050" y="1005332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2" name="Shape 322"/>
                          <wps:spPr>
                            <a:xfrm>
                              <a:off x="6901180" y="10071735"/>
                              <a:ext cx="36830" cy="0"/>
                            </a:xfrm>
                            <a:custGeom>
                              <a:rect b="b" l="l" r="r" t="t"/>
                              <a:pathLst>
                                <a:path extrusionOk="0" h="1" w="36830">
                                  <a:moveTo>
                                    <a:pt x="0" y="0"/>
                                  </a:moveTo>
                                  <a:lnTo>
                                    <a:pt x="368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64" name="image65.png"/>
                <a:graphic>
                  <a:graphicData uri="http://schemas.openxmlformats.org/drawingml/2006/picture">
                    <pic:pic>
                      <pic:nvPicPr>
                        <pic:cNvPr id="0" name="image65.png"/>
                        <pic:cNvPicPr preferRelativeResize="0"/>
                      </pic:nvPicPr>
                      <pic:blipFill>
                        <a:blip r:embed="rId17"/>
                        <a:srcRect/>
                        <a:stretch>
                          <a:fillRect/>
                        </a:stretch>
                      </pic:blipFill>
                      <pic:spPr>
                        <a:xfrm>
                          <a:off x="0" y="0"/>
                          <a:ext cx="6947535" cy="10081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49">
      <w:pPr>
        <w:ind w:left="103" w:right="-56" w:firstLine="0"/>
        <w:rPr>
          <w:sz w:val="24"/>
          <w:szCs w:val="24"/>
        </w:rPr>
      </w:pPr>
      <w:r w:rsidDel="00000000" w:rsidR="00000000" w:rsidRPr="00000000">
        <w:rPr>
          <w:sz w:val="24"/>
          <w:szCs w:val="24"/>
          <w:rtl w:val="0"/>
        </w:rPr>
        <w:t xml:space="preserve">IACSD-PG-DBDA-FEB-20</w:t>
      </w:r>
    </w:p>
    <w:p w:rsidR="00000000" w:rsidDel="00000000" w:rsidP="00000000" w:rsidRDefault="00000000" w:rsidRPr="00000000" w14:paraId="0000014A">
      <w:pPr>
        <w:spacing w:before="12" w:lineRule="auto"/>
        <w:rPr>
          <w:rFonts w:ascii="Calibri" w:cs="Calibri" w:eastAsia="Calibri" w:hAnsi="Calibri"/>
          <w:sz w:val="22"/>
          <w:szCs w:val="22"/>
        </w:rPr>
        <w:sectPr>
          <w:type w:val="continuous"/>
          <w:pgSz w:h="16860" w:w="11920" w:orient="portrait"/>
          <w:pgMar w:bottom="280" w:top="1580" w:left="680" w:right="760" w:header="720" w:footer="720"/>
          <w:cols w:equalWidth="0" w:num="2">
            <w:col w:space="6809" w:w="1835.5"/>
            <w:col w:space="0" w:w="1835.5"/>
          </w:cols>
        </w:sectPr>
      </w:pPr>
      <w:r w:rsidDel="00000000" w:rsidR="00000000" w:rsidRPr="00000000">
        <w:br w:type="column"/>
      </w:r>
      <w:r w:rsidDel="00000000" w:rsidR="00000000" w:rsidRPr="00000000">
        <w:rPr>
          <w:rFonts w:ascii="Calibri" w:cs="Calibri" w:eastAsia="Calibri" w:hAnsi="Calibri"/>
          <w:sz w:val="22"/>
          <w:szCs w:val="22"/>
          <w:rtl w:val="0"/>
        </w:rPr>
        <w:t xml:space="preserve">Page | 4</w:t>
      </w:r>
    </w:p>
    <w:p w:rsidR="00000000" w:rsidDel="00000000" w:rsidP="00000000" w:rsidRDefault="00000000" w:rsidRPr="00000000" w14:paraId="0000014B">
      <w:pPr>
        <w:spacing w:before="60" w:lineRule="auto"/>
        <w:ind w:left="5865" w:firstLine="0"/>
        <w:rPr>
          <w:rFonts w:ascii="Calibri" w:cs="Calibri" w:eastAsia="Calibri" w:hAnsi="Calibri"/>
        </w:rPr>
      </w:pPr>
      <w:r w:rsidDel="00000000" w:rsidR="00000000" w:rsidRPr="00000000">
        <w:rPr>
          <w:rFonts w:ascii="Calibri" w:cs="Calibri" w:eastAsia="Calibri" w:hAnsi="Calibri"/>
          <w:rtl w:val="0"/>
        </w:rPr>
        <w:t xml:space="preserve">Stackoverflow Question Quality Analysis and Prediction</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787400</wp:posOffset>
                </wp:positionH>
                <wp:positionV relativeFrom="paragraph">
                  <wp:posOffset>419100</wp:posOffset>
                </wp:positionV>
                <wp:extent cx="5495290" cy="3950970"/>
                <wp:effectExtent b="0" l="0" r="0" t="0"/>
                <wp:wrapNone/>
                <wp:docPr id="30" name=""/>
                <a:graphic>
                  <a:graphicData uri="http://schemas.microsoft.com/office/word/2010/wordprocessingGroup">
                    <wpg:wgp>
                      <wpg:cNvGrpSpPr/>
                      <wpg:grpSpPr>
                        <a:xfrm>
                          <a:off x="3030150" y="1804500"/>
                          <a:ext cx="5495290" cy="3950970"/>
                          <a:chOff x="3030150" y="1804500"/>
                          <a:chExt cx="5495300" cy="3951000"/>
                        </a:xfrm>
                      </wpg:grpSpPr>
                      <wpg:grpSp>
                        <wpg:cNvGrpSpPr/>
                        <wpg:grpSpPr>
                          <a:xfrm>
                            <a:off x="3030155" y="1804515"/>
                            <a:ext cx="5495275" cy="3950950"/>
                            <a:chOff x="0" y="0"/>
                            <a:chExt cx="5495275" cy="3950950"/>
                          </a:xfrm>
                        </wpg:grpSpPr>
                        <wps:wsp>
                          <wps:cNvSpPr/>
                          <wps:cNvPr id="3" name="Shape 3"/>
                          <wps:spPr>
                            <a:xfrm>
                              <a:off x="0" y="0"/>
                              <a:ext cx="5495275" cy="395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0" name="Shape 170"/>
                          <wps:spPr>
                            <a:xfrm>
                              <a:off x="28575" y="28575"/>
                              <a:ext cx="5438140" cy="3893820"/>
                            </a:xfrm>
                            <a:custGeom>
                              <a:rect b="b" l="l" r="r" t="t"/>
                              <a:pathLst>
                                <a:path extrusionOk="0" h="3893820" w="5438140">
                                  <a:moveTo>
                                    <a:pt x="0" y="3893820"/>
                                  </a:moveTo>
                                  <a:lnTo>
                                    <a:pt x="5438140" y="3893820"/>
                                  </a:lnTo>
                                  <a:lnTo>
                                    <a:pt x="5438140" y="0"/>
                                  </a:lnTo>
                                  <a:lnTo>
                                    <a:pt x="0" y="0"/>
                                  </a:lnTo>
                                  <a:lnTo>
                                    <a:pt x="0" y="3893820"/>
                                  </a:lnTo>
                                  <a:close/>
                                </a:path>
                              </a:pathLst>
                            </a:custGeom>
                            <a:noFill/>
                            <a:ln cap="flat" cmpd="sng" w="57150">
                              <a:solidFill>
                                <a:srgbClr val="4471C4"/>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787400</wp:posOffset>
                </wp:positionH>
                <wp:positionV relativeFrom="paragraph">
                  <wp:posOffset>419100</wp:posOffset>
                </wp:positionV>
                <wp:extent cx="5495290" cy="3950970"/>
                <wp:effectExtent b="0" l="0" r="0" t="0"/>
                <wp:wrapNone/>
                <wp:docPr id="30" name="image31.png"/>
                <a:graphic>
                  <a:graphicData uri="http://schemas.openxmlformats.org/drawingml/2006/picture">
                    <pic:pic>
                      <pic:nvPicPr>
                        <pic:cNvPr id="0" name="image31.png"/>
                        <pic:cNvPicPr preferRelativeResize="0"/>
                      </pic:nvPicPr>
                      <pic:blipFill>
                        <a:blip r:embed="rId18"/>
                        <a:srcRect/>
                        <a:stretch>
                          <a:fillRect/>
                        </a:stretch>
                      </pic:blipFill>
                      <pic:spPr>
                        <a:xfrm>
                          <a:off x="0" y="0"/>
                          <a:ext cx="5495290" cy="3950970"/>
                        </a:xfrm>
                        <a:prstGeom prst="rect"/>
                        <a:ln/>
                      </pic:spPr>
                    </pic:pic>
                  </a:graphicData>
                </a:graphic>
              </wp:anchor>
            </w:drawing>
          </mc:Fallback>
        </mc:AlternateContent>
      </w:r>
      <w:r w:rsidDel="00000000" w:rsidR="00000000" w:rsidRPr="00000000"/>
    </w:p>
    <w:p w:rsidR="00000000" w:rsidDel="00000000" w:rsidP="00000000" w:rsidRDefault="00000000" w:rsidRPr="00000000" w14:paraId="0000014C">
      <w:pPr>
        <w:spacing w:line="200" w:lineRule="auto"/>
        <w:rPr/>
      </w:pPr>
      <w:r w:rsidDel="00000000" w:rsidR="00000000" w:rsidRPr="00000000">
        <w:rPr>
          <w:rtl w:val="0"/>
        </w:rPr>
      </w:r>
    </w:p>
    <w:p w:rsidR="00000000" w:rsidDel="00000000" w:rsidP="00000000" w:rsidRDefault="00000000" w:rsidRPr="00000000" w14:paraId="0000014D">
      <w:pPr>
        <w:spacing w:line="200" w:lineRule="auto"/>
        <w:rPr/>
      </w:pPr>
      <w:r w:rsidDel="00000000" w:rsidR="00000000" w:rsidRPr="00000000">
        <w:rPr>
          <w:rtl w:val="0"/>
        </w:rPr>
      </w:r>
    </w:p>
    <w:p w:rsidR="00000000" w:rsidDel="00000000" w:rsidP="00000000" w:rsidRDefault="00000000" w:rsidRPr="00000000" w14:paraId="0000014E">
      <w:pPr>
        <w:spacing w:line="200" w:lineRule="auto"/>
        <w:rPr/>
      </w:pPr>
      <w:r w:rsidDel="00000000" w:rsidR="00000000" w:rsidRPr="00000000">
        <w:rPr>
          <w:rtl w:val="0"/>
        </w:rPr>
      </w:r>
    </w:p>
    <w:p w:rsidR="00000000" w:rsidDel="00000000" w:rsidP="00000000" w:rsidRDefault="00000000" w:rsidRPr="00000000" w14:paraId="0000014F">
      <w:pPr>
        <w:spacing w:line="200" w:lineRule="auto"/>
        <w:rPr/>
      </w:pPr>
      <w:r w:rsidDel="00000000" w:rsidR="00000000" w:rsidRPr="00000000">
        <w:rPr>
          <w:rtl w:val="0"/>
        </w:rPr>
      </w:r>
    </w:p>
    <w:p w:rsidR="00000000" w:rsidDel="00000000" w:rsidP="00000000" w:rsidRDefault="00000000" w:rsidRPr="00000000" w14:paraId="00000150">
      <w:pPr>
        <w:spacing w:line="200" w:lineRule="auto"/>
        <w:rPr/>
      </w:pPr>
      <w:r w:rsidDel="00000000" w:rsidR="00000000" w:rsidRPr="00000000">
        <w:rPr>
          <w:rtl w:val="0"/>
        </w:rPr>
      </w:r>
    </w:p>
    <w:p w:rsidR="00000000" w:rsidDel="00000000" w:rsidP="00000000" w:rsidRDefault="00000000" w:rsidRPr="00000000" w14:paraId="00000151">
      <w:pPr>
        <w:spacing w:line="200" w:lineRule="auto"/>
        <w:rPr/>
      </w:pPr>
      <w:r w:rsidDel="00000000" w:rsidR="00000000" w:rsidRPr="00000000">
        <w:rPr>
          <w:rtl w:val="0"/>
        </w:rPr>
      </w:r>
    </w:p>
    <w:p w:rsidR="00000000" w:rsidDel="00000000" w:rsidP="00000000" w:rsidRDefault="00000000" w:rsidRPr="00000000" w14:paraId="00000152">
      <w:pPr>
        <w:spacing w:line="200" w:lineRule="auto"/>
        <w:rPr/>
      </w:pPr>
      <w:r w:rsidDel="00000000" w:rsidR="00000000" w:rsidRPr="00000000">
        <w:rPr>
          <w:rtl w:val="0"/>
        </w:rPr>
      </w:r>
    </w:p>
    <w:p w:rsidR="00000000" w:rsidDel="00000000" w:rsidP="00000000" w:rsidRDefault="00000000" w:rsidRPr="00000000" w14:paraId="00000153">
      <w:pPr>
        <w:spacing w:line="200" w:lineRule="auto"/>
        <w:rPr/>
      </w:pPr>
      <w:r w:rsidDel="00000000" w:rsidR="00000000" w:rsidRPr="00000000">
        <w:rPr>
          <w:rtl w:val="0"/>
        </w:rPr>
      </w:r>
    </w:p>
    <w:p w:rsidR="00000000" w:rsidDel="00000000" w:rsidP="00000000" w:rsidRDefault="00000000" w:rsidRPr="00000000" w14:paraId="00000154">
      <w:pPr>
        <w:spacing w:line="200" w:lineRule="auto"/>
        <w:rPr/>
      </w:pPr>
      <w:r w:rsidDel="00000000" w:rsidR="00000000" w:rsidRPr="00000000">
        <w:rPr>
          <w:rtl w:val="0"/>
        </w:rPr>
      </w:r>
    </w:p>
    <w:p w:rsidR="00000000" w:rsidDel="00000000" w:rsidP="00000000" w:rsidRDefault="00000000" w:rsidRPr="00000000" w14:paraId="00000155">
      <w:pPr>
        <w:spacing w:line="200" w:lineRule="auto"/>
        <w:rPr/>
      </w:pPr>
      <w:r w:rsidDel="00000000" w:rsidR="00000000" w:rsidRPr="00000000">
        <w:rPr>
          <w:rtl w:val="0"/>
        </w:rPr>
      </w:r>
    </w:p>
    <w:p w:rsidR="00000000" w:rsidDel="00000000" w:rsidP="00000000" w:rsidRDefault="00000000" w:rsidRPr="00000000" w14:paraId="00000156">
      <w:pPr>
        <w:spacing w:line="200" w:lineRule="auto"/>
        <w:rPr/>
      </w:pPr>
      <w:r w:rsidDel="00000000" w:rsidR="00000000" w:rsidRPr="00000000">
        <w:rPr>
          <w:rtl w:val="0"/>
        </w:rPr>
      </w:r>
    </w:p>
    <w:p w:rsidR="00000000" w:rsidDel="00000000" w:rsidP="00000000" w:rsidRDefault="00000000" w:rsidRPr="00000000" w14:paraId="00000157">
      <w:pPr>
        <w:spacing w:line="200" w:lineRule="auto"/>
        <w:rPr/>
      </w:pPr>
      <w:r w:rsidDel="00000000" w:rsidR="00000000" w:rsidRPr="00000000">
        <w:rPr>
          <w:rtl w:val="0"/>
        </w:rPr>
      </w:r>
    </w:p>
    <w:p w:rsidR="00000000" w:rsidDel="00000000" w:rsidP="00000000" w:rsidRDefault="00000000" w:rsidRPr="00000000" w14:paraId="00000158">
      <w:pPr>
        <w:spacing w:line="200" w:lineRule="auto"/>
        <w:rPr/>
      </w:pPr>
      <w:r w:rsidDel="00000000" w:rsidR="00000000" w:rsidRPr="00000000">
        <w:rPr>
          <w:rtl w:val="0"/>
        </w:rPr>
      </w:r>
    </w:p>
    <w:p w:rsidR="00000000" w:rsidDel="00000000" w:rsidP="00000000" w:rsidRDefault="00000000" w:rsidRPr="00000000" w14:paraId="00000159">
      <w:pPr>
        <w:spacing w:line="200" w:lineRule="auto"/>
        <w:rPr/>
      </w:pPr>
      <w:r w:rsidDel="00000000" w:rsidR="00000000" w:rsidRPr="00000000">
        <w:rPr>
          <w:rtl w:val="0"/>
        </w:rPr>
      </w:r>
    </w:p>
    <w:p w:rsidR="00000000" w:rsidDel="00000000" w:rsidP="00000000" w:rsidRDefault="00000000" w:rsidRPr="00000000" w14:paraId="0000015A">
      <w:pPr>
        <w:spacing w:line="200" w:lineRule="auto"/>
        <w:rPr/>
      </w:pPr>
      <w:r w:rsidDel="00000000" w:rsidR="00000000" w:rsidRPr="00000000">
        <w:rPr>
          <w:rtl w:val="0"/>
        </w:rPr>
      </w:r>
    </w:p>
    <w:p w:rsidR="00000000" w:rsidDel="00000000" w:rsidP="00000000" w:rsidRDefault="00000000" w:rsidRPr="00000000" w14:paraId="0000015B">
      <w:pPr>
        <w:spacing w:line="200" w:lineRule="auto"/>
        <w:rPr/>
      </w:pPr>
      <w:r w:rsidDel="00000000" w:rsidR="00000000" w:rsidRPr="00000000">
        <w:rPr>
          <w:rtl w:val="0"/>
        </w:rPr>
      </w:r>
    </w:p>
    <w:p w:rsidR="00000000" w:rsidDel="00000000" w:rsidP="00000000" w:rsidRDefault="00000000" w:rsidRPr="00000000" w14:paraId="0000015C">
      <w:pPr>
        <w:spacing w:line="200" w:lineRule="auto"/>
        <w:rPr/>
      </w:pPr>
      <w:r w:rsidDel="00000000" w:rsidR="00000000" w:rsidRPr="00000000">
        <w:rPr>
          <w:rtl w:val="0"/>
        </w:rPr>
      </w:r>
    </w:p>
    <w:p w:rsidR="00000000" w:rsidDel="00000000" w:rsidP="00000000" w:rsidRDefault="00000000" w:rsidRPr="00000000" w14:paraId="0000015D">
      <w:pPr>
        <w:spacing w:line="200" w:lineRule="auto"/>
        <w:rPr/>
      </w:pPr>
      <w:r w:rsidDel="00000000" w:rsidR="00000000" w:rsidRPr="00000000">
        <w:rPr>
          <w:rtl w:val="0"/>
        </w:rPr>
      </w:r>
    </w:p>
    <w:p w:rsidR="00000000" w:rsidDel="00000000" w:rsidP="00000000" w:rsidRDefault="00000000" w:rsidRPr="00000000" w14:paraId="0000015E">
      <w:pPr>
        <w:spacing w:line="200" w:lineRule="auto"/>
        <w:rPr/>
      </w:pPr>
      <w:r w:rsidDel="00000000" w:rsidR="00000000" w:rsidRPr="00000000">
        <w:rPr>
          <w:rtl w:val="0"/>
        </w:rPr>
      </w:r>
    </w:p>
    <w:p w:rsidR="00000000" w:rsidDel="00000000" w:rsidP="00000000" w:rsidRDefault="00000000" w:rsidRPr="00000000" w14:paraId="0000015F">
      <w:pPr>
        <w:spacing w:line="200" w:lineRule="auto"/>
        <w:rPr/>
      </w:pPr>
      <w:r w:rsidDel="00000000" w:rsidR="00000000" w:rsidRPr="00000000">
        <w:rPr>
          <w:rtl w:val="0"/>
        </w:rPr>
      </w:r>
    </w:p>
    <w:p w:rsidR="00000000" w:rsidDel="00000000" w:rsidP="00000000" w:rsidRDefault="00000000" w:rsidRPr="00000000" w14:paraId="00000160">
      <w:pPr>
        <w:spacing w:line="200" w:lineRule="auto"/>
        <w:rPr/>
      </w:pPr>
      <w:r w:rsidDel="00000000" w:rsidR="00000000" w:rsidRPr="00000000">
        <w:rPr>
          <w:rtl w:val="0"/>
        </w:rPr>
      </w:r>
    </w:p>
    <w:p w:rsidR="00000000" w:rsidDel="00000000" w:rsidP="00000000" w:rsidRDefault="00000000" w:rsidRPr="00000000" w14:paraId="00000161">
      <w:pPr>
        <w:spacing w:line="200" w:lineRule="auto"/>
        <w:rPr/>
      </w:pPr>
      <w:r w:rsidDel="00000000" w:rsidR="00000000" w:rsidRPr="00000000">
        <w:rPr>
          <w:rtl w:val="0"/>
        </w:rPr>
      </w:r>
    </w:p>
    <w:p w:rsidR="00000000" w:rsidDel="00000000" w:rsidP="00000000" w:rsidRDefault="00000000" w:rsidRPr="00000000" w14:paraId="00000162">
      <w:pPr>
        <w:spacing w:line="200" w:lineRule="auto"/>
        <w:rPr/>
      </w:pPr>
      <w:r w:rsidDel="00000000" w:rsidR="00000000" w:rsidRPr="00000000">
        <w:rPr>
          <w:rtl w:val="0"/>
        </w:rPr>
      </w:r>
    </w:p>
    <w:p w:rsidR="00000000" w:rsidDel="00000000" w:rsidP="00000000" w:rsidRDefault="00000000" w:rsidRPr="00000000" w14:paraId="00000163">
      <w:pPr>
        <w:spacing w:line="200" w:lineRule="auto"/>
        <w:rPr/>
      </w:pPr>
      <w:r w:rsidDel="00000000" w:rsidR="00000000" w:rsidRPr="00000000">
        <w:rPr>
          <w:rtl w:val="0"/>
        </w:rPr>
      </w:r>
    </w:p>
    <w:p w:rsidR="00000000" w:rsidDel="00000000" w:rsidP="00000000" w:rsidRDefault="00000000" w:rsidRPr="00000000" w14:paraId="00000164">
      <w:pPr>
        <w:spacing w:line="200" w:lineRule="auto"/>
        <w:rPr/>
      </w:pPr>
      <w:r w:rsidDel="00000000" w:rsidR="00000000" w:rsidRPr="00000000">
        <w:rPr>
          <w:rtl w:val="0"/>
        </w:rPr>
      </w:r>
    </w:p>
    <w:p w:rsidR="00000000" w:rsidDel="00000000" w:rsidP="00000000" w:rsidRDefault="00000000" w:rsidRPr="00000000" w14:paraId="00000165">
      <w:pPr>
        <w:spacing w:line="200" w:lineRule="auto"/>
        <w:rPr/>
      </w:pPr>
      <w:r w:rsidDel="00000000" w:rsidR="00000000" w:rsidRPr="00000000">
        <w:rPr>
          <w:rtl w:val="0"/>
        </w:rPr>
      </w:r>
    </w:p>
    <w:p w:rsidR="00000000" w:rsidDel="00000000" w:rsidP="00000000" w:rsidRDefault="00000000" w:rsidRPr="00000000" w14:paraId="00000166">
      <w:pPr>
        <w:spacing w:line="200" w:lineRule="auto"/>
        <w:rPr/>
      </w:pPr>
      <w:r w:rsidDel="00000000" w:rsidR="00000000" w:rsidRPr="00000000">
        <w:rPr>
          <w:rtl w:val="0"/>
        </w:rPr>
      </w:r>
    </w:p>
    <w:p w:rsidR="00000000" w:rsidDel="00000000" w:rsidP="00000000" w:rsidRDefault="00000000" w:rsidRPr="00000000" w14:paraId="00000167">
      <w:pPr>
        <w:spacing w:line="200" w:lineRule="auto"/>
        <w:rPr/>
      </w:pPr>
      <w:r w:rsidDel="00000000" w:rsidR="00000000" w:rsidRPr="00000000">
        <w:rPr>
          <w:rtl w:val="0"/>
        </w:rPr>
      </w:r>
    </w:p>
    <w:p w:rsidR="00000000" w:rsidDel="00000000" w:rsidP="00000000" w:rsidRDefault="00000000" w:rsidRPr="00000000" w14:paraId="00000168">
      <w:pPr>
        <w:spacing w:line="200" w:lineRule="auto"/>
        <w:rPr/>
      </w:pPr>
      <w:r w:rsidDel="00000000" w:rsidR="00000000" w:rsidRPr="00000000">
        <w:rPr>
          <w:rtl w:val="0"/>
        </w:rPr>
      </w:r>
    </w:p>
    <w:p w:rsidR="00000000" w:rsidDel="00000000" w:rsidP="00000000" w:rsidRDefault="00000000" w:rsidRPr="00000000" w14:paraId="00000169">
      <w:pPr>
        <w:spacing w:line="200" w:lineRule="auto"/>
        <w:rPr/>
      </w:pPr>
      <w:r w:rsidDel="00000000" w:rsidR="00000000" w:rsidRPr="00000000">
        <w:rPr>
          <w:rtl w:val="0"/>
        </w:rPr>
      </w:r>
    </w:p>
    <w:p w:rsidR="00000000" w:rsidDel="00000000" w:rsidP="00000000" w:rsidRDefault="00000000" w:rsidRPr="00000000" w14:paraId="0000016A">
      <w:pPr>
        <w:spacing w:line="200" w:lineRule="auto"/>
        <w:rPr/>
      </w:pPr>
      <w:r w:rsidDel="00000000" w:rsidR="00000000" w:rsidRPr="00000000">
        <w:rPr>
          <w:rtl w:val="0"/>
        </w:rPr>
      </w:r>
    </w:p>
    <w:p w:rsidR="00000000" w:rsidDel="00000000" w:rsidP="00000000" w:rsidRDefault="00000000" w:rsidRPr="00000000" w14:paraId="0000016B">
      <w:pPr>
        <w:spacing w:line="200" w:lineRule="auto"/>
        <w:rPr/>
      </w:pPr>
      <w:r w:rsidDel="00000000" w:rsidR="00000000" w:rsidRPr="00000000">
        <w:rPr>
          <w:rtl w:val="0"/>
        </w:rPr>
      </w:r>
    </w:p>
    <w:p w:rsidR="00000000" w:rsidDel="00000000" w:rsidP="00000000" w:rsidRDefault="00000000" w:rsidRPr="00000000" w14:paraId="0000016C">
      <w:pPr>
        <w:spacing w:line="200" w:lineRule="auto"/>
        <w:rPr/>
      </w:pPr>
      <w:r w:rsidDel="00000000" w:rsidR="00000000" w:rsidRPr="00000000">
        <w:rPr>
          <w:rtl w:val="0"/>
        </w:rPr>
      </w:r>
    </w:p>
    <w:p w:rsidR="00000000" w:rsidDel="00000000" w:rsidP="00000000" w:rsidRDefault="00000000" w:rsidRPr="00000000" w14:paraId="0000016D">
      <w:pPr>
        <w:spacing w:before="20" w:line="220" w:lineRule="auto"/>
        <w:rPr>
          <w:sz w:val="22"/>
          <w:szCs w:val="22"/>
        </w:rPr>
      </w:pPr>
      <w:r w:rsidDel="00000000" w:rsidR="00000000" w:rsidRPr="00000000">
        <w:rPr>
          <w:rtl w:val="0"/>
        </w:rPr>
      </w:r>
    </w:p>
    <w:p w:rsidR="00000000" w:rsidDel="00000000" w:rsidP="00000000" w:rsidRDefault="00000000" w:rsidRPr="00000000" w14:paraId="0000016E">
      <w:pPr>
        <w:spacing w:before="7" w:lineRule="auto"/>
        <w:ind w:left="2263" w:firstLine="0"/>
        <w:rPr>
          <w:rFonts w:ascii="Calibri" w:cs="Calibri" w:eastAsia="Calibri" w:hAnsi="Calibri"/>
          <w:sz w:val="24"/>
          <w:szCs w:val="24"/>
        </w:rPr>
      </w:pPr>
      <w:r w:rsidDel="00000000" w:rsidR="00000000" w:rsidRPr="00000000">
        <w:rPr>
          <w:rFonts w:ascii="Calibri" w:cs="Calibri" w:eastAsia="Calibri" w:hAnsi="Calibri"/>
          <w:i w:val="1"/>
          <w:color w:val="44536a"/>
          <w:sz w:val="24"/>
          <w:szCs w:val="24"/>
          <w:rtl w:val="0"/>
        </w:rPr>
        <w:t xml:space="preserve">Figure 2 Pie chart showing the distribution of the question quality’s</w:t>
      </w:r>
      <w:r w:rsidDel="00000000" w:rsidR="00000000" w:rsidRPr="00000000">
        <w:rPr>
          <w:rtl w:val="0"/>
        </w:rPr>
      </w:r>
    </w:p>
    <w:p w:rsidR="00000000" w:rsidDel="00000000" w:rsidP="00000000" w:rsidRDefault="00000000" w:rsidRPr="00000000" w14:paraId="0000016F">
      <w:pPr>
        <w:spacing w:before="5" w:line="140" w:lineRule="auto"/>
        <w:rPr>
          <w:sz w:val="14"/>
          <w:szCs w:val="14"/>
        </w:rPr>
      </w:pPr>
      <w:r w:rsidDel="00000000" w:rsidR="00000000" w:rsidRPr="00000000">
        <w:rPr>
          <w:rtl w:val="0"/>
        </w:rPr>
      </w:r>
    </w:p>
    <w:p w:rsidR="00000000" w:rsidDel="00000000" w:rsidP="00000000" w:rsidRDefault="00000000" w:rsidRPr="00000000" w14:paraId="00000170">
      <w:pPr>
        <w:spacing w:line="200" w:lineRule="auto"/>
        <w:rPr/>
      </w:pPr>
      <w:r w:rsidDel="00000000" w:rsidR="00000000" w:rsidRPr="00000000">
        <w:rPr>
          <w:rtl w:val="0"/>
        </w:rPr>
      </w:r>
    </w:p>
    <w:p w:rsidR="00000000" w:rsidDel="00000000" w:rsidP="00000000" w:rsidRDefault="00000000" w:rsidRPr="00000000" w14:paraId="00000171">
      <w:pPr>
        <w:spacing w:line="259" w:lineRule="auto"/>
        <w:ind w:left="516" w:right="79" w:hanging="1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 Here we can see that our stackoverflow dataset is uniformly distributed across all the three types of qualities namely LQ_EDIT, LQ_CLOSE, HQ</w:t>
      </w:r>
    </w:p>
    <w:p w:rsidR="00000000" w:rsidDel="00000000" w:rsidP="00000000" w:rsidRDefault="00000000" w:rsidRPr="00000000" w14:paraId="00000172">
      <w:pPr>
        <w:spacing w:before="7" w:line="120" w:lineRule="auto"/>
        <w:rPr>
          <w:sz w:val="12"/>
          <w:szCs w:val="12"/>
        </w:rPr>
      </w:pPr>
      <w:r w:rsidDel="00000000" w:rsidR="00000000" w:rsidRPr="00000000">
        <w:rPr>
          <w:rtl w:val="0"/>
        </w:rPr>
      </w:r>
    </w:p>
    <w:p w:rsidR="00000000" w:rsidDel="00000000" w:rsidP="00000000" w:rsidRDefault="00000000" w:rsidRPr="00000000" w14:paraId="00000173">
      <w:pPr>
        <w:spacing w:line="200" w:lineRule="auto"/>
        <w:rPr/>
      </w:pPr>
      <w:r w:rsidDel="00000000" w:rsidR="00000000" w:rsidRPr="00000000">
        <w:rPr>
          <w:rtl w:val="0"/>
        </w:rPr>
      </w:r>
    </w:p>
    <w:p w:rsidR="00000000" w:rsidDel="00000000" w:rsidP="00000000" w:rsidRDefault="00000000" w:rsidRPr="00000000" w14:paraId="00000174">
      <w:pPr>
        <w:spacing w:line="200" w:lineRule="auto"/>
        <w:rPr/>
      </w:pPr>
      <w:r w:rsidDel="00000000" w:rsidR="00000000" w:rsidRPr="00000000">
        <w:rPr>
          <w:rtl w:val="0"/>
        </w:rPr>
      </w:r>
    </w:p>
    <w:p w:rsidR="00000000" w:rsidDel="00000000" w:rsidP="00000000" w:rsidRDefault="00000000" w:rsidRPr="00000000" w14:paraId="00000175">
      <w:pPr>
        <w:spacing w:line="200" w:lineRule="auto"/>
        <w:rPr/>
      </w:pPr>
      <w:r w:rsidDel="00000000" w:rsidR="00000000" w:rsidRPr="00000000">
        <w:rPr>
          <w:rtl w:val="0"/>
        </w:rPr>
      </w:r>
    </w:p>
    <w:p w:rsidR="00000000" w:rsidDel="00000000" w:rsidP="00000000" w:rsidRDefault="00000000" w:rsidRPr="00000000" w14:paraId="00000176">
      <w:pPr>
        <w:spacing w:line="200" w:lineRule="auto"/>
        <w:rPr/>
      </w:pPr>
      <w:r w:rsidDel="00000000" w:rsidR="00000000" w:rsidRPr="00000000">
        <w:rPr>
          <w:rtl w:val="0"/>
        </w:rPr>
      </w:r>
    </w:p>
    <w:p w:rsidR="00000000" w:rsidDel="00000000" w:rsidP="00000000" w:rsidRDefault="00000000" w:rsidRPr="00000000" w14:paraId="00000177">
      <w:pPr>
        <w:spacing w:line="200" w:lineRule="auto"/>
        <w:rPr/>
      </w:pPr>
      <w:r w:rsidDel="00000000" w:rsidR="00000000" w:rsidRPr="00000000">
        <w:rPr>
          <w:rtl w:val="0"/>
        </w:rPr>
      </w:r>
    </w:p>
    <w:p w:rsidR="00000000" w:rsidDel="00000000" w:rsidP="00000000" w:rsidRDefault="00000000" w:rsidRPr="00000000" w14:paraId="00000178">
      <w:pPr>
        <w:spacing w:line="200" w:lineRule="auto"/>
        <w:rPr/>
      </w:pPr>
      <w:r w:rsidDel="00000000" w:rsidR="00000000" w:rsidRPr="00000000">
        <w:rPr>
          <w:rtl w:val="0"/>
        </w:rPr>
      </w:r>
    </w:p>
    <w:p w:rsidR="00000000" w:rsidDel="00000000" w:rsidP="00000000" w:rsidRDefault="00000000" w:rsidRPr="00000000" w14:paraId="00000179">
      <w:pPr>
        <w:spacing w:line="200" w:lineRule="auto"/>
        <w:rPr/>
      </w:pPr>
      <w:r w:rsidDel="00000000" w:rsidR="00000000" w:rsidRPr="00000000">
        <w:rPr>
          <w:rtl w:val="0"/>
        </w:rPr>
      </w:r>
    </w:p>
    <w:p w:rsidR="00000000" w:rsidDel="00000000" w:rsidP="00000000" w:rsidRDefault="00000000" w:rsidRPr="00000000" w14:paraId="0000017A">
      <w:pPr>
        <w:spacing w:line="200" w:lineRule="auto"/>
        <w:rPr/>
      </w:pPr>
      <w:r w:rsidDel="00000000" w:rsidR="00000000" w:rsidRPr="00000000">
        <w:rPr>
          <w:rtl w:val="0"/>
        </w:rPr>
      </w:r>
    </w:p>
    <w:p w:rsidR="00000000" w:rsidDel="00000000" w:rsidP="00000000" w:rsidRDefault="00000000" w:rsidRPr="00000000" w14:paraId="0000017B">
      <w:pPr>
        <w:spacing w:line="200" w:lineRule="auto"/>
        <w:rPr/>
      </w:pPr>
      <w:r w:rsidDel="00000000" w:rsidR="00000000" w:rsidRPr="00000000">
        <w:rPr>
          <w:rtl w:val="0"/>
        </w:rPr>
      </w:r>
    </w:p>
    <w:p w:rsidR="00000000" w:rsidDel="00000000" w:rsidP="00000000" w:rsidRDefault="00000000" w:rsidRPr="00000000" w14:paraId="0000017C">
      <w:pPr>
        <w:spacing w:line="200" w:lineRule="auto"/>
        <w:rPr/>
      </w:pPr>
      <w:r w:rsidDel="00000000" w:rsidR="00000000" w:rsidRPr="00000000">
        <w:rPr>
          <w:rtl w:val="0"/>
        </w:rPr>
      </w:r>
    </w:p>
    <w:p w:rsidR="00000000" w:rsidDel="00000000" w:rsidP="00000000" w:rsidRDefault="00000000" w:rsidRPr="00000000" w14:paraId="0000017D">
      <w:pPr>
        <w:spacing w:line="200" w:lineRule="auto"/>
        <w:rPr/>
      </w:pPr>
      <w:r w:rsidDel="00000000" w:rsidR="00000000" w:rsidRPr="00000000">
        <w:rPr>
          <w:rtl w:val="0"/>
        </w:rPr>
      </w:r>
    </w:p>
    <w:p w:rsidR="00000000" w:rsidDel="00000000" w:rsidP="00000000" w:rsidRDefault="00000000" w:rsidRPr="00000000" w14:paraId="0000017E">
      <w:pPr>
        <w:spacing w:line="200" w:lineRule="auto"/>
        <w:rPr/>
      </w:pPr>
      <w:r w:rsidDel="00000000" w:rsidR="00000000" w:rsidRPr="00000000">
        <w:rPr>
          <w:rtl w:val="0"/>
        </w:rPr>
      </w:r>
    </w:p>
    <w:p w:rsidR="00000000" w:rsidDel="00000000" w:rsidP="00000000" w:rsidRDefault="00000000" w:rsidRPr="00000000" w14:paraId="0000017F">
      <w:pPr>
        <w:spacing w:line="200" w:lineRule="auto"/>
        <w:rPr/>
      </w:pPr>
      <w:r w:rsidDel="00000000" w:rsidR="00000000" w:rsidRPr="00000000">
        <w:rPr>
          <w:rtl w:val="0"/>
        </w:rPr>
      </w:r>
    </w:p>
    <w:p w:rsidR="00000000" w:rsidDel="00000000" w:rsidP="00000000" w:rsidRDefault="00000000" w:rsidRPr="00000000" w14:paraId="00000180">
      <w:pPr>
        <w:spacing w:line="200" w:lineRule="auto"/>
        <w:rPr/>
      </w:pPr>
      <w:r w:rsidDel="00000000" w:rsidR="00000000" w:rsidRPr="00000000">
        <w:rPr>
          <w:rtl w:val="0"/>
        </w:rPr>
      </w:r>
    </w:p>
    <w:p w:rsidR="00000000" w:rsidDel="00000000" w:rsidP="00000000" w:rsidRDefault="00000000" w:rsidRPr="00000000" w14:paraId="00000181">
      <w:pPr>
        <w:spacing w:line="200" w:lineRule="auto"/>
        <w:rPr/>
      </w:pPr>
      <w:r w:rsidDel="00000000" w:rsidR="00000000" w:rsidRPr="00000000">
        <w:rPr>
          <w:rtl w:val="0"/>
        </w:rPr>
      </w:r>
    </w:p>
    <w:p w:rsidR="00000000" w:rsidDel="00000000" w:rsidP="00000000" w:rsidRDefault="00000000" w:rsidRPr="00000000" w14:paraId="00000182">
      <w:pPr>
        <w:spacing w:line="200" w:lineRule="auto"/>
        <w:rPr/>
      </w:pPr>
      <w:r w:rsidDel="00000000" w:rsidR="00000000" w:rsidRPr="00000000">
        <w:rPr>
          <w:rtl w:val="0"/>
        </w:rPr>
      </w:r>
    </w:p>
    <w:p w:rsidR="00000000" w:rsidDel="00000000" w:rsidP="00000000" w:rsidRDefault="00000000" w:rsidRPr="00000000" w14:paraId="00000183">
      <w:pPr>
        <w:spacing w:line="200" w:lineRule="auto"/>
        <w:rPr/>
      </w:pPr>
      <w:r w:rsidDel="00000000" w:rsidR="00000000" w:rsidRPr="00000000">
        <w:rPr>
          <w:rtl w:val="0"/>
        </w:rPr>
      </w:r>
    </w:p>
    <w:p w:rsidR="00000000" w:rsidDel="00000000" w:rsidP="00000000" w:rsidRDefault="00000000" w:rsidRPr="00000000" w14:paraId="00000184">
      <w:pPr>
        <w:spacing w:line="200" w:lineRule="auto"/>
        <w:rPr/>
      </w:pPr>
      <w:r w:rsidDel="00000000" w:rsidR="00000000" w:rsidRPr="00000000">
        <w:rPr>
          <w:rtl w:val="0"/>
        </w:rPr>
      </w:r>
    </w:p>
    <w:p w:rsidR="00000000" w:rsidDel="00000000" w:rsidP="00000000" w:rsidRDefault="00000000" w:rsidRPr="00000000" w14:paraId="00000185">
      <w:pPr>
        <w:spacing w:line="200" w:lineRule="auto"/>
        <w:rPr/>
      </w:pPr>
      <w:r w:rsidDel="00000000" w:rsidR="00000000" w:rsidRPr="00000000">
        <w:rPr>
          <w:rtl w:val="0"/>
        </w:rPr>
      </w:r>
    </w:p>
    <w:p w:rsidR="00000000" w:rsidDel="00000000" w:rsidP="00000000" w:rsidRDefault="00000000" w:rsidRPr="00000000" w14:paraId="00000186">
      <w:pPr>
        <w:spacing w:line="200" w:lineRule="auto"/>
        <w:rPr/>
      </w:pPr>
      <w:r w:rsidDel="00000000" w:rsidR="00000000" w:rsidRPr="00000000">
        <w:rPr>
          <w:rtl w:val="0"/>
        </w:rPr>
      </w:r>
    </w:p>
    <w:p w:rsidR="00000000" w:rsidDel="00000000" w:rsidP="00000000" w:rsidRDefault="00000000" w:rsidRPr="00000000" w14:paraId="00000187">
      <w:pPr>
        <w:spacing w:line="200" w:lineRule="auto"/>
        <w:rPr/>
      </w:pPr>
      <w:r w:rsidDel="00000000" w:rsidR="00000000" w:rsidRPr="00000000">
        <w:rPr>
          <w:rtl w:val="0"/>
        </w:rPr>
      </w:r>
    </w:p>
    <w:p w:rsidR="00000000" w:rsidDel="00000000" w:rsidP="00000000" w:rsidRDefault="00000000" w:rsidRPr="00000000" w14:paraId="00000188">
      <w:pPr>
        <w:spacing w:line="200" w:lineRule="auto"/>
        <w:rPr/>
      </w:pPr>
      <w:r w:rsidDel="00000000" w:rsidR="00000000" w:rsidRPr="00000000">
        <w:rPr>
          <w:rtl w:val="0"/>
        </w:rPr>
      </w:r>
    </w:p>
    <w:p w:rsidR="00000000" w:rsidDel="00000000" w:rsidP="00000000" w:rsidRDefault="00000000" w:rsidRPr="00000000" w14:paraId="00000189">
      <w:pPr>
        <w:spacing w:line="200" w:lineRule="auto"/>
        <w:rPr/>
      </w:pPr>
      <w:r w:rsidDel="00000000" w:rsidR="00000000" w:rsidRPr="00000000">
        <w:rPr>
          <w:rtl w:val="0"/>
        </w:rPr>
      </w:r>
    </w:p>
    <w:p w:rsidR="00000000" w:rsidDel="00000000" w:rsidP="00000000" w:rsidRDefault="00000000" w:rsidRPr="00000000" w14:paraId="0000018A">
      <w:pPr>
        <w:spacing w:line="200" w:lineRule="auto"/>
        <w:rPr/>
      </w:pPr>
      <w:r w:rsidDel="00000000" w:rsidR="00000000" w:rsidRPr="00000000">
        <w:rPr>
          <w:rtl w:val="0"/>
        </w:rPr>
      </w:r>
    </w:p>
    <w:p w:rsidR="00000000" w:rsidDel="00000000" w:rsidP="00000000" w:rsidRDefault="00000000" w:rsidRPr="00000000" w14:paraId="0000018B">
      <w:pPr>
        <w:spacing w:line="200" w:lineRule="auto"/>
        <w:rPr/>
      </w:pPr>
      <w:r w:rsidDel="00000000" w:rsidR="00000000" w:rsidRPr="00000000">
        <w:rPr>
          <w:rtl w:val="0"/>
        </w:rPr>
      </w:r>
    </w:p>
    <w:p w:rsidR="00000000" w:rsidDel="00000000" w:rsidP="00000000" w:rsidRDefault="00000000" w:rsidRPr="00000000" w14:paraId="0000018C">
      <w:pPr>
        <w:spacing w:line="200" w:lineRule="auto"/>
        <w:rPr/>
      </w:pPr>
      <w:r w:rsidDel="00000000" w:rsidR="00000000" w:rsidRPr="00000000">
        <w:rPr>
          <w:rtl w:val="0"/>
        </w:rPr>
      </w:r>
    </w:p>
    <w:p w:rsidR="00000000" w:rsidDel="00000000" w:rsidP="00000000" w:rsidRDefault="00000000" w:rsidRPr="00000000" w14:paraId="0000018D">
      <w:pPr>
        <w:spacing w:line="200" w:lineRule="auto"/>
        <w:rPr/>
      </w:pPr>
      <w:r w:rsidDel="00000000" w:rsidR="00000000" w:rsidRPr="00000000">
        <w:rPr>
          <w:rtl w:val="0"/>
        </w:rPr>
      </w:r>
    </w:p>
    <w:p w:rsidR="00000000" w:rsidDel="00000000" w:rsidP="00000000" w:rsidRDefault="00000000" w:rsidRPr="00000000" w14:paraId="0000018E">
      <w:pPr>
        <w:spacing w:line="200" w:lineRule="auto"/>
        <w:rPr/>
        <w:sectPr>
          <w:type w:val="nextPage"/>
          <w:pgSz w:h="16860" w:w="11920" w:orient="portrait"/>
          <w:pgMar w:bottom="280" w:top="660" w:left="680" w:right="760" w:header="720" w:footer="720"/>
        </w:sectPr>
      </w:pPr>
      <w:r w:rsidDel="00000000" w:rsidR="00000000" w:rsidRPr="00000000">
        <w:rPr>
          <w:rtl w:val="0"/>
        </w:rPr>
      </w:r>
    </w:p>
    <w:p w:rsidR="00000000" w:rsidDel="00000000" w:rsidP="00000000" w:rsidRDefault="00000000" w:rsidRPr="00000000" w14:paraId="0000018F">
      <w:pPr>
        <w:spacing w:before="5" w:line="280" w:lineRule="auto"/>
        <w:rPr>
          <w:sz w:val="28"/>
          <w:szCs w:val="28"/>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15" name=""/>
                <a:graphic>
                  <a:graphicData uri="http://schemas.microsoft.com/office/word/2010/wordprocessingGroup">
                    <wpg:wgp>
                      <wpg:cNvGrpSpPr/>
                      <wpg:grpSpPr>
                        <a:xfrm>
                          <a:off x="1871975" y="0"/>
                          <a:ext cx="6947535" cy="10081260"/>
                          <a:chOff x="1871975" y="0"/>
                          <a:chExt cx="6947800" cy="7560000"/>
                        </a:xfrm>
                      </wpg:grpSpPr>
                      <wpg:grpSp>
                        <wpg:cNvGrpSpPr/>
                        <wpg:grpSpPr>
                          <a:xfrm>
                            <a:off x="1872233" y="0"/>
                            <a:ext cx="6947525" cy="7559993"/>
                            <a:chOff x="0" y="0"/>
                            <a:chExt cx="6947525" cy="10081250"/>
                          </a:xfrm>
                        </wpg:grpSpPr>
                        <wps:wsp>
                          <wps:cNvSpPr/>
                          <wps:cNvPr id="3" name="Shape 3"/>
                          <wps:spPr>
                            <a:xfrm>
                              <a:off x="0" y="0"/>
                              <a:ext cx="6947525" cy="1008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19050" y="1905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3" name="Shape 93"/>
                          <wps:spPr>
                            <a:xfrm>
                              <a:off x="9525" y="10160"/>
                              <a:ext cx="0" cy="10052050"/>
                            </a:xfrm>
                            <a:custGeom>
                              <a:rect b="b" l="l" r="r" t="t"/>
                              <a:pathLst>
                                <a:path extrusionOk="0" h="10052050" w="1">
                                  <a:moveTo>
                                    <a:pt x="0" y="0"/>
                                  </a:moveTo>
                                  <a:lnTo>
                                    <a:pt x="0" y="1005205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4" name="Shape 94"/>
                          <wps:spPr>
                            <a:xfrm>
                              <a:off x="6920230" y="10160"/>
                              <a:ext cx="0" cy="10061575"/>
                            </a:xfrm>
                            <a:custGeom>
                              <a:rect b="b" l="l" r="r" t="t"/>
                              <a:pathLst>
                                <a:path extrusionOk="0" h="10061575" w="1">
                                  <a:moveTo>
                                    <a:pt x="0" y="0"/>
                                  </a:moveTo>
                                  <a:lnTo>
                                    <a:pt x="0" y="10061575"/>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5" name="Shape 95"/>
                          <wps:spPr>
                            <a:xfrm>
                              <a:off x="6910070" y="28575"/>
                              <a:ext cx="0" cy="10015855"/>
                            </a:xfrm>
                            <a:custGeom>
                              <a:rect b="b" l="l" r="r" t="t"/>
                              <a:pathLst>
                                <a:path extrusionOk="0" h="10015855" w="1">
                                  <a:moveTo>
                                    <a:pt x="0" y="0"/>
                                  </a:moveTo>
                                  <a:lnTo>
                                    <a:pt x="0" y="1001522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6" name="Shape 96"/>
                          <wps:spPr>
                            <a:xfrm>
                              <a:off x="19050" y="10071735"/>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7" name="Shape 97"/>
                          <wps:spPr>
                            <a:xfrm>
                              <a:off x="19050" y="1005332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8" name="Shape 98"/>
                          <wps:spPr>
                            <a:xfrm>
                              <a:off x="6901180" y="10071735"/>
                              <a:ext cx="36830" cy="0"/>
                            </a:xfrm>
                            <a:custGeom>
                              <a:rect b="b" l="l" r="r" t="t"/>
                              <a:pathLst>
                                <a:path extrusionOk="0" h="1" w="36830">
                                  <a:moveTo>
                                    <a:pt x="0" y="0"/>
                                  </a:moveTo>
                                  <a:lnTo>
                                    <a:pt x="368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15" name="image16.png"/>
                <a:graphic>
                  <a:graphicData uri="http://schemas.openxmlformats.org/drawingml/2006/picture">
                    <pic:pic>
                      <pic:nvPicPr>
                        <pic:cNvPr id="0" name="image16.png"/>
                        <pic:cNvPicPr preferRelativeResize="0"/>
                      </pic:nvPicPr>
                      <pic:blipFill>
                        <a:blip r:embed="rId19"/>
                        <a:srcRect/>
                        <a:stretch>
                          <a:fillRect/>
                        </a:stretch>
                      </pic:blipFill>
                      <pic:spPr>
                        <a:xfrm>
                          <a:off x="0" y="0"/>
                          <a:ext cx="6947535" cy="10081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90">
      <w:pPr>
        <w:ind w:left="103" w:right="-56" w:firstLine="0"/>
        <w:rPr>
          <w:sz w:val="24"/>
          <w:szCs w:val="24"/>
        </w:rPr>
      </w:pPr>
      <w:r w:rsidDel="00000000" w:rsidR="00000000" w:rsidRPr="00000000">
        <w:rPr>
          <w:sz w:val="24"/>
          <w:szCs w:val="24"/>
          <w:rtl w:val="0"/>
        </w:rPr>
        <w:t xml:space="preserve">IACSD-PG-DBDA-FEB-20</w:t>
      </w:r>
    </w:p>
    <w:p w:rsidR="00000000" w:rsidDel="00000000" w:rsidP="00000000" w:rsidRDefault="00000000" w:rsidRPr="00000000" w14:paraId="00000191">
      <w:pPr>
        <w:spacing w:before="12" w:lineRule="auto"/>
        <w:rPr>
          <w:rFonts w:ascii="Calibri" w:cs="Calibri" w:eastAsia="Calibri" w:hAnsi="Calibri"/>
          <w:sz w:val="22"/>
          <w:szCs w:val="22"/>
        </w:rPr>
        <w:sectPr>
          <w:type w:val="continuous"/>
          <w:pgSz w:h="16860" w:w="11920" w:orient="portrait"/>
          <w:pgMar w:bottom="280" w:top="1580" w:left="680" w:right="760" w:header="720" w:footer="720"/>
          <w:cols w:equalWidth="0" w:num="2">
            <w:col w:space="6809" w:w="1835.5"/>
            <w:col w:space="0" w:w="1835.5"/>
          </w:cols>
        </w:sectPr>
      </w:pPr>
      <w:r w:rsidDel="00000000" w:rsidR="00000000" w:rsidRPr="00000000">
        <w:br w:type="column"/>
      </w:r>
      <w:r w:rsidDel="00000000" w:rsidR="00000000" w:rsidRPr="00000000">
        <w:rPr>
          <w:rFonts w:ascii="Calibri" w:cs="Calibri" w:eastAsia="Calibri" w:hAnsi="Calibri"/>
          <w:sz w:val="22"/>
          <w:szCs w:val="22"/>
          <w:rtl w:val="0"/>
        </w:rPr>
        <w:t xml:space="preserve">Page | 5</w:t>
      </w:r>
    </w:p>
    <w:p w:rsidR="00000000" w:rsidDel="00000000" w:rsidP="00000000" w:rsidRDefault="00000000" w:rsidRPr="00000000" w14:paraId="00000192">
      <w:pPr>
        <w:spacing w:before="60" w:lineRule="auto"/>
        <w:ind w:left="5865" w:firstLine="0"/>
        <w:rPr>
          <w:rFonts w:ascii="Calibri" w:cs="Calibri" w:eastAsia="Calibri" w:hAnsi="Calibri"/>
        </w:rPr>
      </w:pPr>
      <w:r w:rsidDel="00000000" w:rsidR="00000000" w:rsidRPr="00000000">
        <w:rPr>
          <w:rFonts w:ascii="Calibri" w:cs="Calibri" w:eastAsia="Calibri" w:hAnsi="Calibri"/>
          <w:rtl w:val="0"/>
        </w:rPr>
        <w:t xml:space="preserve">Stackoverflow Question Quality Analysis and Prediction</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508000</wp:posOffset>
                </wp:positionH>
                <wp:positionV relativeFrom="paragraph">
                  <wp:posOffset>419100</wp:posOffset>
                </wp:positionV>
                <wp:extent cx="5991225" cy="4754880"/>
                <wp:effectExtent b="0" l="0" r="0" t="0"/>
                <wp:wrapNone/>
                <wp:docPr id="60" name=""/>
                <a:graphic>
                  <a:graphicData uri="http://schemas.microsoft.com/office/word/2010/wordprocessingGroup">
                    <wpg:wgp>
                      <wpg:cNvGrpSpPr/>
                      <wpg:grpSpPr>
                        <a:xfrm>
                          <a:off x="2782175" y="1402550"/>
                          <a:ext cx="5991225" cy="4754880"/>
                          <a:chOff x="2782175" y="1402550"/>
                          <a:chExt cx="5991250" cy="4754900"/>
                        </a:xfrm>
                      </wpg:grpSpPr>
                      <wpg:grpSp>
                        <wpg:cNvGrpSpPr/>
                        <wpg:grpSpPr>
                          <a:xfrm>
                            <a:off x="2782188" y="1402560"/>
                            <a:ext cx="5991225" cy="4754875"/>
                            <a:chOff x="0" y="0"/>
                            <a:chExt cx="5991225" cy="4754875"/>
                          </a:xfrm>
                        </wpg:grpSpPr>
                        <wps:wsp>
                          <wps:cNvSpPr/>
                          <wps:cNvPr id="3" name="Shape 3"/>
                          <wps:spPr>
                            <a:xfrm>
                              <a:off x="0" y="0"/>
                              <a:ext cx="5991225" cy="4754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2" name="Shape 302"/>
                          <wps:spPr>
                            <a:xfrm>
                              <a:off x="28574" y="28575"/>
                              <a:ext cx="5934075" cy="4697730"/>
                            </a:xfrm>
                            <a:custGeom>
                              <a:rect b="b" l="l" r="r" t="t"/>
                              <a:pathLst>
                                <a:path extrusionOk="0" h="4697730" w="5934075">
                                  <a:moveTo>
                                    <a:pt x="0" y="4697730"/>
                                  </a:moveTo>
                                  <a:lnTo>
                                    <a:pt x="5934075" y="4697730"/>
                                  </a:lnTo>
                                  <a:lnTo>
                                    <a:pt x="5934075" y="0"/>
                                  </a:lnTo>
                                  <a:lnTo>
                                    <a:pt x="0" y="0"/>
                                  </a:lnTo>
                                  <a:lnTo>
                                    <a:pt x="0" y="4697730"/>
                                  </a:lnTo>
                                  <a:close/>
                                </a:path>
                              </a:pathLst>
                            </a:custGeom>
                            <a:noFill/>
                            <a:ln cap="flat" cmpd="sng" w="57150">
                              <a:solidFill>
                                <a:srgbClr val="4471C4"/>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508000</wp:posOffset>
                </wp:positionH>
                <wp:positionV relativeFrom="paragraph">
                  <wp:posOffset>419100</wp:posOffset>
                </wp:positionV>
                <wp:extent cx="5991225" cy="4754880"/>
                <wp:effectExtent b="0" l="0" r="0" t="0"/>
                <wp:wrapNone/>
                <wp:docPr id="60" name="image61.png"/>
                <a:graphic>
                  <a:graphicData uri="http://schemas.openxmlformats.org/drawingml/2006/picture">
                    <pic:pic>
                      <pic:nvPicPr>
                        <pic:cNvPr id="0" name="image61.png"/>
                        <pic:cNvPicPr preferRelativeResize="0"/>
                      </pic:nvPicPr>
                      <pic:blipFill>
                        <a:blip r:embed="rId20"/>
                        <a:srcRect/>
                        <a:stretch>
                          <a:fillRect/>
                        </a:stretch>
                      </pic:blipFill>
                      <pic:spPr>
                        <a:xfrm>
                          <a:off x="0" y="0"/>
                          <a:ext cx="5991225" cy="4754880"/>
                        </a:xfrm>
                        <a:prstGeom prst="rect"/>
                        <a:ln/>
                      </pic:spPr>
                    </pic:pic>
                  </a:graphicData>
                </a:graphic>
              </wp:anchor>
            </w:drawing>
          </mc:Fallback>
        </mc:AlternateContent>
      </w:r>
      <w:r w:rsidDel="00000000" w:rsidR="00000000" w:rsidRPr="00000000"/>
    </w:p>
    <w:p w:rsidR="00000000" w:rsidDel="00000000" w:rsidP="00000000" w:rsidRDefault="00000000" w:rsidRPr="00000000" w14:paraId="00000193">
      <w:pPr>
        <w:spacing w:before="5" w:line="120" w:lineRule="auto"/>
        <w:rPr>
          <w:sz w:val="13"/>
          <w:szCs w:val="13"/>
        </w:rPr>
      </w:pPr>
      <w:r w:rsidDel="00000000" w:rsidR="00000000" w:rsidRPr="00000000">
        <w:rPr>
          <w:rtl w:val="0"/>
        </w:rPr>
      </w:r>
    </w:p>
    <w:p w:rsidR="00000000" w:rsidDel="00000000" w:rsidP="00000000" w:rsidRDefault="00000000" w:rsidRPr="00000000" w14:paraId="00000194">
      <w:pPr>
        <w:spacing w:line="200" w:lineRule="auto"/>
        <w:rPr/>
      </w:pPr>
      <w:r w:rsidDel="00000000" w:rsidR="00000000" w:rsidRPr="00000000">
        <w:rPr>
          <w:rtl w:val="0"/>
        </w:rPr>
      </w:r>
    </w:p>
    <w:p w:rsidR="00000000" w:rsidDel="00000000" w:rsidP="00000000" w:rsidRDefault="00000000" w:rsidRPr="00000000" w14:paraId="00000195">
      <w:pPr>
        <w:spacing w:line="200" w:lineRule="auto"/>
        <w:rPr/>
      </w:pPr>
      <w:r w:rsidDel="00000000" w:rsidR="00000000" w:rsidRPr="00000000">
        <w:rPr>
          <w:rtl w:val="0"/>
        </w:rPr>
      </w:r>
    </w:p>
    <w:p w:rsidR="00000000" w:rsidDel="00000000" w:rsidP="00000000" w:rsidRDefault="00000000" w:rsidRPr="00000000" w14:paraId="00000196">
      <w:pPr>
        <w:spacing w:line="200" w:lineRule="auto"/>
        <w:rPr/>
      </w:pPr>
      <w:r w:rsidDel="00000000" w:rsidR="00000000" w:rsidRPr="00000000">
        <w:rPr>
          <w:rtl w:val="0"/>
        </w:rPr>
      </w:r>
    </w:p>
    <w:p w:rsidR="00000000" w:rsidDel="00000000" w:rsidP="00000000" w:rsidRDefault="00000000" w:rsidRPr="00000000" w14:paraId="00000197">
      <w:pPr>
        <w:spacing w:line="200" w:lineRule="auto"/>
        <w:rPr/>
      </w:pPr>
      <w:r w:rsidDel="00000000" w:rsidR="00000000" w:rsidRPr="00000000">
        <w:rPr>
          <w:rtl w:val="0"/>
        </w:rPr>
      </w:r>
    </w:p>
    <w:p w:rsidR="00000000" w:rsidDel="00000000" w:rsidP="00000000" w:rsidRDefault="00000000" w:rsidRPr="00000000" w14:paraId="00000198">
      <w:pPr>
        <w:spacing w:line="200" w:lineRule="auto"/>
        <w:rPr/>
      </w:pPr>
      <w:r w:rsidDel="00000000" w:rsidR="00000000" w:rsidRPr="00000000">
        <w:rPr>
          <w:rtl w:val="0"/>
        </w:rPr>
      </w:r>
    </w:p>
    <w:p w:rsidR="00000000" w:rsidDel="00000000" w:rsidP="00000000" w:rsidRDefault="00000000" w:rsidRPr="00000000" w14:paraId="00000199">
      <w:pPr>
        <w:spacing w:line="200" w:lineRule="auto"/>
        <w:rPr/>
      </w:pPr>
      <w:r w:rsidDel="00000000" w:rsidR="00000000" w:rsidRPr="00000000">
        <w:rPr>
          <w:rtl w:val="0"/>
        </w:rPr>
      </w:r>
    </w:p>
    <w:p w:rsidR="00000000" w:rsidDel="00000000" w:rsidP="00000000" w:rsidRDefault="00000000" w:rsidRPr="00000000" w14:paraId="0000019A">
      <w:pPr>
        <w:spacing w:line="200" w:lineRule="auto"/>
        <w:rPr/>
      </w:pPr>
      <w:r w:rsidDel="00000000" w:rsidR="00000000" w:rsidRPr="00000000">
        <w:rPr>
          <w:rtl w:val="0"/>
        </w:rPr>
      </w:r>
    </w:p>
    <w:p w:rsidR="00000000" w:rsidDel="00000000" w:rsidP="00000000" w:rsidRDefault="00000000" w:rsidRPr="00000000" w14:paraId="0000019B">
      <w:pPr>
        <w:spacing w:line="200" w:lineRule="auto"/>
        <w:rPr/>
      </w:pPr>
      <w:r w:rsidDel="00000000" w:rsidR="00000000" w:rsidRPr="00000000">
        <w:rPr>
          <w:rtl w:val="0"/>
        </w:rPr>
      </w:r>
    </w:p>
    <w:p w:rsidR="00000000" w:rsidDel="00000000" w:rsidP="00000000" w:rsidRDefault="00000000" w:rsidRPr="00000000" w14:paraId="0000019C">
      <w:pPr>
        <w:spacing w:line="200" w:lineRule="auto"/>
        <w:rPr/>
      </w:pPr>
      <w:r w:rsidDel="00000000" w:rsidR="00000000" w:rsidRPr="00000000">
        <w:rPr>
          <w:rtl w:val="0"/>
        </w:rPr>
      </w:r>
    </w:p>
    <w:p w:rsidR="00000000" w:rsidDel="00000000" w:rsidP="00000000" w:rsidRDefault="00000000" w:rsidRPr="00000000" w14:paraId="0000019D">
      <w:pPr>
        <w:spacing w:line="200" w:lineRule="auto"/>
        <w:rPr/>
      </w:pPr>
      <w:r w:rsidDel="00000000" w:rsidR="00000000" w:rsidRPr="00000000">
        <w:rPr>
          <w:rtl w:val="0"/>
        </w:rPr>
      </w:r>
    </w:p>
    <w:p w:rsidR="00000000" w:rsidDel="00000000" w:rsidP="00000000" w:rsidRDefault="00000000" w:rsidRPr="00000000" w14:paraId="0000019E">
      <w:pPr>
        <w:spacing w:line="200" w:lineRule="auto"/>
        <w:rPr/>
      </w:pPr>
      <w:r w:rsidDel="00000000" w:rsidR="00000000" w:rsidRPr="00000000">
        <w:rPr>
          <w:rtl w:val="0"/>
        </w:rPr>
      </w:r>
    </w:p>
    <w:p w:rsidR="00000000" w:rsidDel="00000000" w:rsidP="00000000" w:rsidRDefault="00000000" w:rsidRPr="00000000" w14:paraId="0000019F">
      <w:pPr>
        <w:spacing w:line="200" w:lineRule="auto"/>
        <w:rPr/>
      </w:pPr>
      <w:r w:rsidDel="00000000" w:rsidR="00000000" w:rsidRPr="00000000">
        <w:rPr>
          <w:rtl w:val="0"/>
        </w:rPr>
      </w:r>
    </w:p>
    <w:p w:rsidR="00000000" w:rsidDel="00000000" w:rsidP="00000000" w:rsidRDefault="00000000" w:rsidRPr="00000000" w14:paraId="000001A0">
      <w:pPr>
        <w:spacing w:line="200" w:lineRule="auto"/>
        <w:rPr/>
      </w:pPr>
      <w:r w:rsidDel="00000000" w:rsidR="00000000" w:rsidRPr="00000000">
        <w:rPr>
          <w:rtl w:val="0"/>
        </w:rPr>
      </w:r>
    </w:p>
    <w:p w:rsidR="00000000" w:rsidDel="00000000" w:rsidP="00000000" w:rsidRDefault="00000000" w:rsidRPr="00000000" w14:paraId="000001A1">
      <w:pPr>
        <w:spacing w:line="200" w:lineRule="auto"/>
        <w:rPr/>
      </w:pPr>
      <w:r w:rsidDel="00000000" w:rsidR="00000000" w:rsidRPr="00000000">
        <w:rPr>
          <w:rtl w:val="0"/>
        </w:rPr>
      </w:r>
    </w:p>
    <w:p w:rsidR="00000000" w:rsidDel="00000000" w:rsidP="00000000" w:rsidRDefault="00000000" w:rsidRPr="00000000" w14:paraId="000001A2">
      <w:pPr>
        <w:spacing w:line="200" w:lineRule="auto"/>
        <w:rPr/>
      </w:pPr>
      <w:r w:rsidDel="00000000" w:rsidR="00000000" w:rsidRPr="00000000">
        <w:rPr>
          <w:rtl w:val="0"/>
        </w:rPr>
      </w:r>
    </w:p>
    <w:p w:rsidR="00000000" w:rsidDel="00000000" w:rsidP="00000000" w:rsidRDefault="00000000" w:rsidRPr="00000000" w14:paraId="000001A3">
      <w:pPr>
        <w:spacing w:line="200" w:lineRule="auto"/>
        <w:rPr/>
      </w:pPr>
      <w:r w:rsidDel="00000000" w:rsidR="00000000" w:rsidRPr="00000000">
        <w:rPr>
          <w:rtl w:val="0"/>
        </w:rPr>
      </w:r>
    </w:p>
    <w:p w:rsidR="00000000" w:rsidDel="00000000" w:rsidP="00000000" w:rsidRDefault="00000000" w:rsidRPr="00000000" w14:paraId="000001A4">
      <w:pPr>
        <w:spacing w:line="200" w:lineRule="auto"/>
        <w:rPr/>
      </w:pPr>
      <w:r w:rsidDel="00000000" w:rsidR="00000000" w:rsidRPr="00000000">
        <w:rPr>
          <w:rtl w:val="0"/>
        </w:rPr>
      </w:r>
    </w:p>
    <w:p w:rsidR="00000000" w:rsidDel="00000000" w:rsidP="00000000" w:rsidRDefault="00000000" w:rsidRPr="00000000" w14:paraId="000001A5">
      <w:pPr>
        <w:spacing w:line="200" w:lineRule="auto"/>
        <w:rPr/>
      </w:pPr>
      <w:r w:rsidDel="00000000" w:rsidR="00000000" w:rsidRPr="00000000">
        <w:rPr>
          <w:rtl w:val="0"/>
        </w:rPr>
      </w:r>
    </w:p>
    <w:p w:rsidR="00000000" w:rsidDel="00000000" w:rsidP="00000000" w:rsidRDefault="00000000" w:rsidRPr="00000000" w14:paraId="000001A6">
      <w:pPr>
        <w:spacing w:line="200" w:lineRule="auto"/>
        <w:rPr/>
      </w:pPr>
      <w:r w:rsidDel="00000000" w:rsidR="00000000" w:rsidRPr="00000000">
        <w:rPr>
          <w:rtl w:val="0"/>
        </w:rPr>
      </w:r>
    </w:p>
    <w:p w:rsidR="00000000" w:rsidDel="00000000" w:rsidP="00000000" w:rsidRDefault="00000000" w:rsidRPr="00000000" w14:paraId="000001A7">
      <w:pPr>
        <w:spacing w:line="200" w:lineRule="auto"/>
        <w:rPr/>
      </w:pPr>
      <w:r w:rsidDel="00000000" w:rsidR="00000000" w:rsidRPr="00000000">
        <w:rPr>
          <w:rtl w:val="0"/>
        </w:rPr>
      </w:r>
    </w:p>
    <w:p w:rsidR="00000000" w:rsidDel="00000000" w:rsidP="00000000" w:rsidRDefault="00000000" w:rsidRPr="00000000" w14:paraId="000001A8">
      <w:pPr>
        <w:spacing w:line="200" w:lineRule="auto"/>
        <w:rPr/>
      </w:pPr>
      <w:r w:rsidDel="00000000" w:rsidR="00000000" w:rsidRPr="00000000">
        <w:rPr>
          <w:rtl w:val="0"/>
        </w:rPr>
      </w:r>
    </w:p>
    <w:p w:rsidR="00000000" w:rsidDel="00000000" w:rsidP="00000000" w:rsidRDefault="00000000" w:rsidRPr="00000000" w14:paraId="000001A9">
      <w:pPr>
        <w:spacing w:line="200" w:lineRule="auto"/>
        <w:rPr/>
      </w:pPr>
      <w:r w:rsidDel="00000000" w:rsidR="00000000" w:rsidRPr="00000000">
        <w:rPr>
          <w:rtl w:val="0"/>
        </w:rPr>
      </w:r>
    </w:p>
    <w:p w:rsidR="00000000" w:rsidDel="00000000" w:rsidP="00000000" w:rsidRDefault="00000000" w:rsidRPr="00000000" w14:paraId="000001AA">
      <w:pPr>
        <w:spacing w:line="200" w:lineRule="auto"/>
        <w:rPr/>
      </w:pPr>
      <w:r w:rsidDel="00000000" w:rsidR="00000000" w:rsidRPr="00000000">
        <w:rPr>
          <w:rtl w:val="0"/>
        </w:rPr>
      </w:r>
    </w:p>
    <w:p w:rsidR="00000000" w:rsidDel="00000000" w:rsidP="00000000" w:rsidRDefault="00000000" w:rsidRPr="00000000" w14:paraId="000001AB">
      <w:pPr>
        <w:spacing w:line="200" w:lineRule="auto"/>
        <w:rPr/>
      </w:pPr>
      <w:r w:rsidDel="00000000" w:rsidR="00000000" w:rsidRPr="00000000">
        <w:rPr>
          <w:rtl w:val="0"/>
        </w:rPr>
      </w:r>
    </w:p>
    <w:p w:rsidR="00000000" w:rsidDel="00000000" w:rsidP="00000000" w:rsidRDefault="00000000" w:rsidRPr="00000000" w14:paraId="000001AC">
      <w:pPr>
        <w:spacing w:line="200" w:lineRule="auto"/>
        <w:rPr/>
      </w:pPr>
      <w:r w:rsidDel="00000000" w:rsidR="00000000" w:rsidRPr="00000000">
        <w:rPr>
          <w:rtl w:val="0"/>
        </w:rPr>
      </w:r>
    </w:p>
    <w:p w:rsidR="00000000" w:rsidDel="00000000" w:rsidP="00000000" w:rsidRDefault="00000000" w:rsidRPr="00000000" w14:paraId="000001AD">
      <w:pPr>
        <w:spacing w:line="200" w:lineRule="auto"/>
        <w:rPr/>
      </w:pPr>
      <w:r w:rsidDel="00000000" w:rsidR="00000000" w:rsidRPr="00000000">
        <w:rPr>
          <w:rtl w:val="0"/>
        </w:rPr>
      </w:r>
    </w:p>
    <w:p w:rsidR="00000000" w:rsidDel="00000000" w:rsidP="00000000" w:rsidRDefault="00000000" w:rsidRPr="00000000" w14:paraId="000001AE">
      <w:pPr>
        <w:spacing w:line="200" w:lineRule="auto"/>
        <w:rPr/>
      </w:pPr>
      <w:r w:rsidDel="00000000" w:rsidR="00000000" w:rsidRPr="00000000">
        <w:rPr>
          <w:rtl w:val="0"/>
        </w:rPr>
      </w:r>
    </w:p>
    <w:p w:rsidR="00000000" w:rsidDel="00000000" w:rsidP="00000000" w:rsidRDefault="00000000" w:rsidRPr="00000000" w14:paraId="000001AF">
      <w:pPr>
        <w:spacing w:line="200" w:lineRule="auto"/>
        <w:rPr/>
      </w:pPr>
      <w:r w:rsidDel="00000000" w:rsidR="00000000" w:rsidRPr="00000000">
        <w:rPr>
          <w:rtl w:val="0"/>
        </w:rPr>
      </w:r>
    </w:p>
    <w:p w:rsidR="00000000" w:rsidDel="00000000" w:rsidP="00000000" w:rsidRDefault="00000000" w:rsidRPr="00000000" w14:paraId="000001B0">
      <w:pPr>
        <w:spacing w:line="200" w:lineRule="auto"/>
        <w:rPr/>
      </w:pPr>
      <w:r w:rsidDel="00000000" w:rsidR="00000000" w:rsidRPr="00000000">
        <w:rPr>
          <w:rtl w:val="0"/>
        </w:rPr>
      </w:r>
    </w:p>
    <w:p w:rsidR="00000000" w:rsidDel="00000000" w:rsidP="00000000" w:rsidRDefault="00000000" w:rsidRPr="00000000" w14:paraId="000001B1">
      <w:pPr>
        <w:spacing w:line="200" w:lineRule="auto"/>
        <w:rPr/>
      </w:pPr>
      <w:r w:rsidDel="00000000" w:rsidR="00000000" w:rsidRPr="00000000">
        <w:rPr>
          <w:rtl w:val="0"/>
        </w:rPr>
      </w:r>
    </w:p>
    <w:p w:rsidR="00000000" w:rsidDel="00000000" w:rsidP="00000000" w:rsidRDefault="00000000" w:rsidRPr="00000000" w14:paraId="000001B2">
      <w:pPr>
        <w:spacing w:line="200" w:lineRule="auto"/>
        <w:rPr/>
      </w:pPr>
      <w:r w:rsidDel="00000000" w:rsidR="00000000" w:rsidRPr="00000000">
        <w:rPr>
          <w:rtl w:val="0"/>
        </w:rPr>
      </w:r>
    </w:p>
    <w:p w:rsidR="00000000" w:rsidDel="00000000" w:rsidP="00000000" w:rsidRDefault="00000000" w:rsidRPr="00000000" w14:paraId="000001B3">
      <w:pPr>
        <w:spacing w:line="200" w:lineRule="auto"/>
        <w:rPr/>
      </w:pPr>
      <w:r w:rsidDel="00000000" w:rsidR="00000000" w:rsidRPr="00000000">
        <w:rPr>
          <w:rtl w:val="0"/>
        </w:rPr>
      </w:r>
    </w:p>
    <w:p w:rsidR="00000000" w:rsidDel="00000000" w:rsidP="00000000" w:rsidRDefault="00000000" w:rsidRPr="00000000" w14:paraId="000001B4">
      <w:pPr>
        <w:spacing w:line="200" w:lineRule="auto"/>
        <w:rPr/>
      </w:pPr>
      <w:r w:rsidDel="00000000" w:rsidR="00000000" w:rsidRPr="00000000">
        <w:rPr>
          <w:rtl w:val="0"/>
        </w:rPr>
      </w:r>
    </w:p>
    <w:p w:rsidR="00000000" w:rsidDel="00000000" w:rsidP="00000000" w:rsidRDefault="00000000" w:rsidRPr="00000000" w14:paraId="000001B5">
      <w:pPr>
        <w:spacing w:line="200" w:lineRule="auto"/>
        <w:rPr/>
      </w:pPr>
      <w:r w:rsidDel="00000000" w:rsidR="00000000" w:rsidRPr="00000000">
        <w:rPr>
          <w:rtl w:val="0"/>
        </w:rPr>
      </w:r>
    </w:p>
    <w:p w:rsidR="00000000" w:rsidDel="00000000" w:rsidP="00000000" w:rsidRDefault="00000000" w:rsidRPr="00000000" w14:paraId="000001B6">
      <w:pPr>
        <w:spacing w:line="200" w:lineRule="auto"/>
        <w:rPr/>
      </w:pPr>
      <w:r w:rsidDel="00000000" w:rsidR="00000000" w:rsidRPr="00000000">
        <w:rPr>
          <w:rtl w:val="0"/>
        </w:rPr>
      </w:r>
    </w:p>
    <w:p w:rsidR="00000000" w:rsidDel="00000000" w:rsidP="00000000" w:rsidRDefault="00000000" w:rsidRPr="00000000" w14:paraId="000001B7">
      <w:pPr>
        <w:spacing w:line="200" w:lineRule="auto"/>
        <w:rPr/>
      </w:pPr>
      <w:r w:rsidDel="00000000" w:rsidR="00000000" w:rsidRPr="00000000">
        <w:rPr>
          <w:rtl w:val="0"/>
        </w:rPr>
      </w:r>
    </w:p>
    <w:p w:rsidR="00000000" w:rsidDel="00000000" w:rsidP="00000000" w:rsidRDefault="00000000" w:rsidRPr="00000000" w14:paraId="000001B8">
      <w:pPr>
        <w:spacing w:line="200" w:lineRule="auto"/>
        <w:rPr/>
      </w:pPr>
      <w:r w:rsidDel="00000000" w:rsidR="00000000" w:rsidRPr="00000000">
        <w:rPr>
          <w:rtl w:val="0"/>
        </w:rPr>
      </w:r>
    </w:p>
    <w:p w:rsidR="00000000" w:rsidDel="00000000" w:rsidP="00000000" w:rsidRDefault="00000000" w:rsidRPr="00000000" w14:paraId="000001B9">
      <w:pPr>
        <w:spacing w:line="200" w:lineRule="auto"/>
        <w:rPr/>
      </w:pPr>
      <w:r w:rsidDel="00000000" w:rsidR="00000000" w:rsidRPr="00000000">
        <w:rPr>
          <w:rtl w:val="0"/>
        </w:rPr>
      </w:r>
    </w:p>
    <w:p w:rsidR="00000000" w:rsidDel="00000000" w:rsidP="00000000" w:rsidRDefault="00000000" w:rsidRPr="00000000" w14:paraId="000001BA">
      <w:pPr>
        <w:spacing w:line="200" w:lineRule="auto"/>
        <w:rPr/>
      </w:pPr>
      <w:r w:rsidDel="00000000" w:rsidR="00000000" w:rsidRPr="00000000">
        <w:rPr>
          <w:rtl w:val="0"/>
        </w:rPr>
      </w:r>
    </w:p>
    <w:p w:rsidR="00000000" w:rsidDel="00000000" w:rsidP="00000000" w:rsidRDefault="00000000" w:rsidRPr="00000000" w14:paraId="000001BB">
      <w:pPr>
        <w:spacing w:line="200" w:lineRule="auto"/>
        <w:rPr/>
      </w:pPr>
      <w:r w:rsidDel="00000000" w:rsidR="00000000" w:rsidRPr="00000000">
        <w:rPr>
          <w:rtl w:val="0"/>
        </w:rPr>
      </w:r>
    </w:p>
    <w:p w:rsidR="00000000" w:rsidDel="00000000" w:rsidP="00000000" w:rsidRDefault="00000000" w:rsidRPr="00000000" w14:paraId="000001BC">
      <w:pPr>
        <w:spacing w:line="200" w:lineRule="auto"/>
        <w:rPr/>
      </w:pPr>
      <w:r w:rsidDel="00000000" w:rsidR="00000000" w:rsidRPr="00000000">
        <w:rPr>
          <w:rtl w:val="0"/>
        </w:rPr>
      </w:r>
    </w:p>
    <w:p w:rsidR="00000000" w:rsidDel="00000000" w:rsidP="00000000" w:rsidRDefault="00000000" w:rsidRPr="00000000" w14:paraId="000001BD">
      <w:pPr>
        <w:spacing w:line="200" w:lineRule="auto"/>
        <w:rPr/>
      </w:pPr>
      <w:r w:rsidDel="00000000" w:rsidR="00000000" w:rsidRPr="00000000">
        <w:rPr>
          <w:rtl w:val="0"/>
        </w:rPr>
      </w:r>
    </w:p>
    <w:p w:rsidR="00000000" w:rsidDel="00000000" w:rsidP="00000000" w:rsidRDefault="00000000" w:rsidRPr="00000000" w14:paraId="000001BE">
      <w:pPr>
        <w:spacing w:before="7" w:lineRule="auto"/>
        <w:ind w:left="2201" w:firstLine="0"/>
        <w:rPr>
          <w:rFonts w:ascii="Calibri" w:cs="Calibri" w:eastAsia="Calibri" w:hAnsi="Calibri"/>
          <w:sz w:val="24"/>
          <w:szCs w:val="24"/>
        </w:rPr>
      </w:pPr>
      <w:r w:rsidDel="00000000" w:rsidR="00000000" w:rsidRPr="00000000">
        <w:rPr>
          <w:rFonts w:ascii="Calibri" w:cs="Calibri" w:eastAsia="Calibri" w:hAnsi="Calibri"/>
          <w:i w:val="1"/>
          <w:color w:val="44536a"/>
          <w:sz w:val="24"/>
          <w:szCs w:val="24"/>
          <w:rtl w:val="0"/>
        </w:rPr>
        <w:t xml:space="preserve">Figure 3 Bar plot of the most common words in the Body attribute.</w:t>
      </w:r>
      <w:r w:rsidDel="00000000" w:rsidR="00000000" w:rsidRPr="00000000">
        <w:rPr>
          <w:rtl w:val="0"/>
        </w:rPr>
      </w:r>
    </w:p>
    <w:p w:rsidR="00000000" w:rsidDel="00000000" w:rsidP="00000000" w:rsidRDefault="00000000" w:rsidRPr="00000000" w14:paraId="000001BF">
      <w:pPr>
        <w:spacing w:before="3" w:line="160" w:lineRule="auto"/>
        <w:rPr>
          <w:sz w:val="17"/>
          <w:szCs w:val="17"/>
        </w:rPr>
      </w:pPr>
      <w:r w:rsidDel="00000000" w:rsidR="00000000" w:rsidRPr="00000000">
        <w:rPr>
          <w:rtl w:val="0"/>
        </w:rPr>
      </w:r>
    </w:p>
    <w:p w:rsidR="00000000" w:rsidDel="00000000" w:rsidP="00000000" w:rsidRDefault="00000000" w:rsidRPr="00000000" w14:paraId="000001C0">
      <w:pPr>
        <w:spacing w:line="200" w:lineRule="auto"/>
        <w:rPr/>
      </w:pPr>
      <w:r w:rsidDel="00000000" w:rsidR="00000000" w:rsidRPr="00000000">
        <w:rPr>
          <w:rtl w:val="0"/>
        </w:rPr>
      </w:r>
    </w:p>
    <w:p w:rsidR="00000000" w:rsidDel="00000000" w:rsidP="00000000" w:rsidRDefault="00000000" w:rsidRPr="00000000" w14:paraId="000001C1">
      <w:pPr>
        <w:spacing w:line="200" w:lineRule="auto"/>
        <w:rPr/>
      </w:pPr>
      <w:r w:rsidDel="00000000" w:rsidR="00000000" w:rsidRPr="00000000">
        <w:rPr>
          <w:rtl w:val="0"/>
        </w:rPr>
      </w:r>
    </w:p>
    <w:p w:rsidR="00000000" w:rsidDel="00000000" w:rsidP="00000000" w:rsidRDefault="00000000" w:rsidRPr="00000000" w14:paraId="000001C2">
      <w:pPr>
        <w:spacing w:line="200" w:lineRule="auto"/>
        <w:rPr/>
      </w:pPr>
      <w:r w:rsidDel="00000000" w:rsidR="00000000" w:rsidRPr="00000000">
        <w:rPr>
          <w:rtl w:val="0"/>
        </w:rPr>
      </w:r>
    </w:p>
    <w:p w:rsidR="00000000" w:rsidDel="00000000" w:rsidP="00000000" w:rsidRDefault="00000000" w:rsidRPr="00000000" w14:paraId="000001C3">
      <w:pPr>
        <w:spacing w:line="257" w:lineRule="auto"/>
        <w:ind w:left="516" w:right="69" w:hanging="1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 Here we can observe all the common words in the Body of the question’s in the stackoverflow dataset. This is represented using bar plot graph. The most common word is gt and least common word is var</w:t>
      </w:r>
    </w:p>
    <w:p w:rsidR="00000000" w:rsidDel="00000000" w:rsidP="00000000" w:rsidRDefault="00000000" w:rsidRPr="00000000" w14:paraId="000001C4">
      <w:pPr>
        <w:spacing w:line="200" w:lineRule="auto"/>
        <w:rPr/>
      </w:pPr>
      <w:r w:rsidDel="00000000" w:rsidR="00000000" w:rsidRPr="00000000">
        <w:rPr>
          <w:rtl w:val="0"/>
        </w:rPr>
      </w:r>
    </w:p>
    <w:p w:rsidR="00000000" w:rsidDel="00000000" w:rsidP="00000000" w:rsidRDefault="00000000" w:rsidRPr="00000000" w14:paraId="000001C5">
      <w:pPr>
        <w:spacing w:line="200" w:lineRule="auto"/>
        <w:rPr/>
      </w:pPr>
      <w:r w:rsidDel="00000000" w:rsidR="00000000" w:rsidRPr="00000000">
        <w:rPr>
          <w:rtl w:val="0"/>
        </w:rPr>
      </w:r>
    </w:p>
    <w:p w:rsidR="00000000" w:rsidDel="00000000" w:rsidP="00000000" w:rsidRDefault="00000000" w:rsidRPr="00000000" w14:paraId="000001C6">
      <w:pPr>
        <w:spacing w:line="200" w:lineRule="auto"/>
        <w:rPr/>
      </w:pPr>
      <w:r w:rsidDel="00000000" w:rsidR="00000000" w:rsidRPr="00000000">
        <w:rPr>
          <w:rtl w:val="0"/>
        </w:rPr>
      </w:r>
    </w:p>
    <w:p w:rsidR="00000000" w:rsidDel="00000000" w:rsidP="00000000" w:rsidRDefault="00000000" w:rsidRPr="00000000" w14:paraId="000001C7">
      <w:pPr>
        <w:spacing w:line="200" w:lineRule="auto"/>
        <w:rPr/>
      </w:pPr>
      <w:r w:rsidDel="00000000" w:rsidR="00000000" w:rsidRPr="00000000">
        <w:rPr>
          <w:rtl w:val="0"/>
        </w:rPr>
      </w:r>
    </w:p>
    <w:p w:rsidR="00000000" w:rsidDel="00000000" w:rsidP="00000000" w:rsidRDefault="00000000" w:rsidRPr="00000000" w14:paraId="000001C8">
      <w:pPr>
        <w:spacing w:line="200" w:lineRule="auto"/>
        <w:rPr/>
      </w:pPr>
      <w:r w:rsidDel="00000000" w:rsidR="00000000" w:rsidRPr="00000000">
        <w:rPr>
          <w:rtl w:val="0"/>
        </w:rPr>
      </w:r>
    </w:p>
    <w:p w:rsidR="00000000" w:rsidDel="00000000" w:rsidP="00000000" w:rsidRDefault="00000000" w:rsidRPr="00000000" w14:paraId="000001C9">
      <w:pPr>
        <w:spacing w:line="200" w:lineRule="auto"/>
        <w:rPr/>
      </w:pPr>
      <w:r w:rsidDel="00000000" w:rsidR="00000000" w:rsidRPr="00000000">
        <w:rPr>
          <w:rtl w:val="0"/>
        </w:rPr>
      </w:r>
    </w:p>
    <w:p w:rsidR="00000000" w:rsidDel="00000000" w:rsidP="00000000" w:rsidRDefault="00000000" w:rsidRPr="00000000" w14:paraId="000001CA">
      <w:pPr>
        <w:spacing w:line="200" w:lineRule="auto"/>
        <w:rPr/>
      </w:pPr>
      <w:r w:rsidDel="00000000" w:rsidR="00000000" w:rsidRPr="00000000">
        <w:rPr>
          <w:rtl w:val="0"/>
        </w:rPr>
      </w:r>
    </w:p>
    <w:p w:rsidR="00000000" w:rsidDel="00000000" w:rsidP="00000000" w:rsidRDefault="00000000" w:rsidRPr="00000000" w14:paraId="000001CB">
      <w:pPr>
        <w:spacing w:line="200" w:lineRule="auto"/>
        <w:rPr/>
      </w:pPr>
      <w:r w:rsidDel="00000000" w:rsidR="00000000" w:rsidRPr="00000000">
        <w:rPr>
          <w:rtl w:val="0"/>
        </w:rPr>
      </w:r>
    </w:p>
    <w:p w:rsidR="00000000" w:rsidDel="00000000" w:rsidP="00000000" w:rsidRDefault="00000000" w:rsidRPr="00000000" w14:paraId="000001CC">
      <w:pPr>
        <w:spacing w:line="200" w:lineRule="auto"/>
        <w:rPr/>
      </w:pPr>
      <w:r w:rsidDel="00000000" w:rsidR="00000000" w:rsidRPr="00000000">
        <w:rPr>
          <w:rtl w:val="0"/>
        </w:rPr>
      </w:r>
    </w:p>
    <w:p w:rsidR="00000000" w:rsidDel="00000000" w:rsidP="00000000" w:rsidRDefault="00000000" w:rsidRPr="00000000" w14:paraId="000001CD">
      <w:pPr>
        <w:spacing w:line="200" w:lineRule="auto"/>
        <w:rPr/>
      </w:pPr>
      <w:r w:rsidDel="00000000" w:rsidR="00000000" w:rsidRPr="00000000">
        <w:rPr>
          <w:rtl w:val="0"/>
        </w:rPr>
      </w:r>
    </w:p>
    <w:p w:rsidR="00000000" w:rsidDel="00000000" w:rsidP="00000000" w:rsidRDefault="00000000" w:rsidRPr="00000000" w14:paraId="000001CE">
      <w:pPr>
        <w:spacing w:line="200" w:lineRule="auto"/>
        <w:rPr/>
      </w:pPr>
      <w:r w:rsidDel="00000000" w:rsidR="00000000" w:rsidRPr="00000000">
        <w:rPr>
          <w:rtl w:val="0"/>
        </w:rPr>
      </w:r>
    </w:p>
    <w:p w:rsidR="00000000" w:rsidDel="00000000" w:rsidP="00000000" w:rsidRDefault="00000000" w:rsidRPr="00000000" w14:paraId="000001CF">
      <w:pPr>
        <w:spacing w:line="200" w:lineRule="auto"/>
        <w:rPr/>
      </w:pPr>
      <w:r w:rsidDel="00000000" w:rsidR="00000000" w:rsidRPr="00000000">
        <w:rPr>
          <w:rtl w:val="0"/>
        </w:rPr>
      </w:r>
    </w:p>
    <w:p w:rsidR="00000000" w:rsidDel="00000000" w:rsidP="00000000" w:rsidRDefault="00000000" w:rsidRPr="00000000" w14:paraId="000001D0">
      <w:pPr>
        <w:spacing w:line="200" w:lineRule="auto"/>
        <w:rPr/>
      </w:pPr>
      <w:r w:rsidDel="00000000" w:rsidR="00000000" w:rsidRPr="00000000">
        <w:rPr>
          <w:rtl w:val="0"/>
        </w:rPr>
      </w:r>
    </w:p>
    <w:p w:rsidR="00000000" w:rsidDel="00000000" w:rsidP="00000000" w:rsidRDefault="00000000" w:rsidRPr="00000000" w14:paraId="000001D1">
      <w:pPr>
        <w:spacing w:line="200" w:lineRule="auto"/>
        <w:rPr/>
      </w:pPr>
      <w:r w:rsidDel="00000000" w:rsidR="00000000" w:rsidRPr="00000000">
        <w:rPr>
          <w:rtl w:val="0"/>
        </w:rPr>
      </w:r>
    </w:p>
    <w:p w:rsidR="00000000" w:rsidDel="00000000" w:rsidP="00000000" w:rsidRDefault="00000000" w:rsidRPr="00000000" w14:paraId="000001D2">
      <w:pPr>
        <w:spacing w:line="200" w:lineRule="auto"/>
        <w:rPr/>
      </w:pPr>
      <w:r w:rsidDel="00000000" w:rsidR="00000000" w:rsidRPr="00000000">
        <w:rPr>
          <w:rtl w:val="0"/>
        </w:rPr>
      </w:r>
    </w:p>
    <w:p w:rsidR="00000000" w:rsidDel="00000000" w:rsidP="00000000" w:rsidRDefault="00000000" w:rsidRPr="00000000" w14:paraId="000001D3">
      <w:pPr>
        <w:spacing w:line="200" w:lineRule="auto"/>
        <w:rPr/>
        <w:sectPr>
          <w:type w:val="nextPage"/>
          <w:pgSz w:h="16860" w:w="11920" w:orient="portrait"/>
          <w:pgMar w:bottom="280" w:top="660" w:left="680" w:right="760" w:header="720" w:footer="720"/>
        </w:sectPr>
      </w:pPr>
      <w:r w:rsidDel="00000000" w:rsidR="00000000" w:rsidRPr="00000000">
        <w:rPr>
          <w:rtl w:val="0"/>
        </w:rPr>
      </w:r>
    </w:p>
    <w:p w:rsidR="00000000" w:rsidDel="00000000" w:rsidP="00000000" w:rsidRDefault="00000000" w:rsidRPr="00000000" w14:paraId="000001D4">
      <w:pPr>
        <w:spacing w:before="5" w:line="280" w:lineRule="auto"/>
        <w:rPr>
          <w:sz w:val="28"/>
          <w:szCs w:val="28"/>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22" name=""/>
                <a:graphic>
                  <a:graphicData uri="http://schemas.microsoft.com/office/word/2010/wordprocessingGroup">
                    <wpg:wgp>
                      <wpg:cNvGrpSpPr/>
                      <wpg:grpSpPr>
                        <a:xfrm>
                          <a:off x="1871975" y="0"/>
                          <a:ext cx="6947535" cy="10081260"/>
                          <a:chOff x="1871975" y="0"/>
                          <a:chExt cx="6947800" cy="7560000"/>
                        </a:xfrm>
                      </wpg:grpSpPr>
                      <wpg:grpSp>
                        <wpg:cNvGrpSpPr/>
                        <wpg:grpSpPr>
                          <a:xfrm>
                            <a:off x="1872233" y="0"/>
                            <a:ext cx="6947525" cy="7559993"/>
                            <a:chOff x="0" y="0"/>
                            <a:chExt cx="6947525" cy="10081250"/>
                          </a:xfrm>
                        </wpg:grpSpPr>
                        <wps:wsp>
                          <wps:cNvSpPr/>
                          <wps:cNvPr id="3" name="Shape 3"/>
                          <wps:spPr>
                            <a:xfrm>
                              <a:off x="0" y="0"/>
                              <a:ext cx="6947525" cy="1008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0" name="Shape 130"/>
                          <wps:spPr>
                            <a:xfrm>
                              <a:off x="19050" y="1905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1" name="Shape 131"/>
                          <wps:spPr>
                            <a:xfrm>
                              <a:off x="9525" y="10160"/>
                              <a:ext cx="0" cy="10052050"/>
                            </a:xfrm>
                            <a:custGeom>
                              <a:rect b="b" l="l" r="r" t="t"/>
                              <a:pathLst>
                                <a:path extrusionOk="0" h="10052050" w="1">
                                  <a:moveTo>
                                    <a:pt x="0" y="0"/>
                                  </a:moveTo>
                                  <a:lnTo>
                                    <a:pt x="0" y="1005205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2" name="Shape 132"/>
                          <wps:spPr>
                            <a:xfrm>
                              <a:off x="6920230" y="10160"/>
                              <a:ext cx="0" cy="10061575"/>
                            </a:xfrm>
                            <a:custGeom>
                              <a:rect b="b" l="l" r="r" t="t"/>
                              <a:pathLst>
                                <a:path extrusionOk="0" h="10061575" w="1">
                                  <a:moveTo>
                                    <a:pt x="0" y="0"/>
                                  </a:moveTo>
                                  <a:lnTo>
                                    <a:pt x="0" y="10061575"/>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3" name="Shape 133"/>
                          <wps:spPr>
                            <a:xfrm>
                              <a:off x="6910070" y="28575"/>
                              <a:ext cx="0" cy="10015855"/>
                            </a:xfrm>
                            <a:custGeom>
                              <a:rect b="b" l="l" r="r" t="t"/>
                              <a:pathLst>
                                <a:path extrusionOk="0" h="10015855" w="1">
                                  <a:moveTo>
                                    <a:pt x="0" y="0"/>
                                  </a:moveTo>
                                  <a:lnTo>
                                    <a:pt x="0" y="1001522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4" name="Shape 134"/>
                          <wps:spPr>
                            <a:xfrm>
                              <a:off x="19050" y="10071735"/>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5" name="Shape 135"/>
                          <wps:spPr>
                            <a:xfrm>
                              <a:off x="19050" y="1005332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6" name="Shape 136"/>
                          <wps:spPr>
                            <a:xfrm>
                              <a:off x="6901180" y="10071735"/>
                              <a:ext cx="36830" cy="0"/>
                            </a:xfrm>
                            <a:custGeom>
                              <a:rect b="b" l="l" r="r" t="t"/>
                              <a:pathLst>
                                <a:path extrusionOk="0" h="1" w="36830">
                                  <a:moveTo>
                                    <a:pt x="0" y="0"/>
                                  </a:moveTo>
                                  <a:lnTo>
                                    <a:pt x="368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22" name="image23.png"/>
                <a:graphic>
                  <a:graphicData uri="http://schemas.openxmlformats.org/drawingml/2006/picture">
                    <pic:pic>
                      <pic:nvPicPr>
                        <pic:cNvPr id="0" name="image23.png"/>
                        <pic:cNvPicPr preferRelativeResize="0"/>
                      </pic:nvPicPr>
                      <pic:blipFill>
                        <a:blip r:embed="rId21"/>
                        <a:srcRect/>
                        <a:stretch>
                          <a:fillRect/>
                        </a:stretch>
                      </pic:blipFill>
                      <pic:spPr>
                        <a:xfrm>
                          <a:off x="0" y="0"/>
                          <a:ext cx="6947535" cy="10081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D5">
      <w:pPr>
        <w:ind w:left="103" w:right="-56" w:firstLine="0"/>
        <w:rPr>
          <w:sz w:val="24"/>
          <w:szCs w:val="24"/>
        </w:rPr>
      </w:pPr>
      <w:r w:rsidDel="00000000" w:rsidR="00000000" w:rsidRPr="00000000">
        <w:rPr>
          <w:sz w:val="24"/>
          <w:szCs w:val="24"/>
          <w:rtl w:val="0"/>
        </w:rPr>
        <w:t xml:space="preserve">IACSD-PG-DBDA-FEB-20</w:t>
      </w:r>
    </w:p>
    <w:p w:rsidR="00000000" w:rsidDel="00000000" w:rsidP="00000000" w:rsidRDefault="00000000" w:rsidRPr="00000000" w14:paraId="000001D6">
      <w:pPr>
        <w:spacing w:before="12" w:lineRule="auto"/>
        <w:rPr>
          <w:rFonts w:ascii="Calibri" w:cs="Calibri" w:eastAsia="Calibri" w:hAnsi="Calibri"/>
          <w:sz w:val="22"/>
          <w:szCs w:val="22"/>
        </w:rPr>
        <w:sectPr>
          <w:type w:val="continuous"/>
          <w:pgSz w:h="16860" w:w="11920" w:orient="portrait"/>
          <w:pgMar w:bottom="280" w:top="1580" w:left="680" w:right="760" w:header="720" w:footer="720"/>
          <w:cols w:equalWidth="0" w:num="2">
            <w:col w:space="6809" w:w="1835.5"/>
            <w:col w:space="0" w:w="1835.5"/>
          </w:cols>
        </w:sectPr>
      </w:pPr>
      <w:r w:rsidDel="00000000" w:rsidR="00000000" w:rsidRPr="00000000">
        <w:br w:type="column"/>
      </w:r>
      <w:r w:rsidDel="00000000" w:rsidR="00000000" w:rsidRPr="00000000">
        <w:rPr>
          <w:rFonts w:ascii="Calibri" w:cs="Calibri" w:eastAsia="Calibri" w:hAnsi="Calibri"/>
          <w:sz w:val="22"/>
          <w:szCs w:val="22"/>
          <w:rtl w:val="0"/>
        </w:rPr>
        <w:t xml:space="preserve">Page | 6</w:t>
      </w:r>
    </w:p>
    <w:p w:rsidR="00000000" w:rsidDel="00000000" w:rsidP="00000000" w:rsidRDefault="00000000" w:rsidRPr="00000000" w14:paraId="000001D7">
      <w:pPr>
        <w:spacing w:before="60" w:lineRule="auto"/>
        <w:ind w:left="5865" w:firstLine="0"/>
        <w:rPr>
          <w:rFonts w:ascii="Calibri" w:cs="Calibri" w:eastAsia="Calibri" w:hAnsi="Calibri"/>
        </w:rPr>
      </w:pPr>
      <w:r w:rsidDel="00000000" w:rsidR="00000000" w:rsidRPr="00000000">
        <w:rPr>
          <w:rFonts w:ascii="Calibri" w:cs="Calibri" w:eastAsia="Calibri" w:hAnsi="Calibri"/>
          <w:rtl w:val="0"/>
        </w:rPr>
        <w:t xml:space="preserve">Stackoverflow Question Quality Analysis and Prediction</w:t>
      </w:r>
    </w:p>
    <w:p w:rsidR="00000000" w:rsidDel="00000000" w:rsidP="00000000" w:rsidRDefault="00000000" w:rsidRPr="00000000" w14:paraId="000001D8">
      <w:pPr>
        <w:spacing w:before="1" w:line="100" w:lineRule="auto"/>
        <w:rPr>
          <w:sz w:val="10"/>
          <w:szCs w:val="10"/>
        </w:rPr>
      </w:pPr>
      <w:r w:rsidDel="00000000" w:rsidR="00000000" w:rsidRPr="00000000">
        <w:rPr>
          <w:rtl w:val="0"/>
        </w:rPr>
      </w:r>
    </w:p>
    <w:p w:rsidR="00000000" w:rsidDel="00000000" w:rsidP="00000000" w:rsidRDefault="00000000" w:rsidRPr="00000000" w14:paraId="000001D9">
      <w:pPr>
        <w:spacing w:line="200" w:lineRule="auto"/>
        <w:rPr/>
      </w:pPr>
      <w:r w:rsidDel="00000000" w:rsidR="00000000" w:rsidRPr="00000000">
        <w:rPr>
          <w:rtl w:val="0"/>
        </w:rPr>
      </w:r>
    </w:p>
    <w:p w:rsidR="00000000" w:rsidDel="00000000" w:rsidP="00000000" w:rsidRDefault="00000000" w:rsidRPr="00000000" w14:paraId="000001DA">
      <w:pPr>
        <w:spacing w:line="200" w:lineRule="auto"/>
        <w:rPr/>
      </w:pPr>
      <w:r w:rsidDel="00000000" w:rsidR="00000000" w:rsidRPr="00000000">
        <w:rPr>
          <w:rtl w:val="0"/>
        </w:rPr>
      </w:r>
    </w:p>
    <w:p w:rsidR="00000000" w:rsidDel="00000000" w:rsidP="00000000" w:rsidRDefault="00000000" w:rsidRPr="00000000" w14:paraId="000001DB">
      <w:pPr>
        <w:spacing w:line="200" w:lineRule="auto"/>
        <w:rPr/>
      </w:pPr>
      <w:r w:rsidDel="00000000" w:rsidR="00000000" w:rsidRPr="00000000">
        <w:rPr>
          <w:rtl w:val="0"/>
        </w:rPr>
      </w:r>
    </w:p>
    <w:p w:rsidR="00000000" w:rsidDel="00000000" w:rsidP="00000000" w:rsidRDefault="00000000" w:rsidRPr="00000000" w14:paraId="000001DC">
      <w:pPr>
        <w:spacing w:line="200" w:lineRule="auto"/>
        <w:rPr/>
      </w:pPr>
      <w:r w:rsidDel="00000000" w:rsidR="00000000" w:rsidRPr="00000000">
        <w:rPr>
          <w:rtl w:val="0"/>
        </w:rPr>
      </w:r>
    </w:p>
    <w:p w:rsidR="00000000" w:rsidDel="00000000" w:rsidP="00000000" w:rsidRDefault="00000000" w:rsidRPr="00000000" w14:paraId="000001DD">
      <w:pPr>
        <w:spacing w:line="200" w:lineRule="auto"/>
        <w:rPr/>
      </w:pPr>
      <w:r w:rsidDel="00000000" w:rsidR="00000000" w:rsidRPr="00000000">
        <w:rPr>
          <w:rtl w:val="0"/>
        </w:rPr>
      </w:r>
    </w:p>
    <w:p w:rsidR="00000000" w:rsidDel="00000000" w:rsidP="00000000" w:rsidRDefault="00000000" w:rsidRPr="00000000" w14:paraId="000001DE">
      <w:pPr>
        <w:spacing w:line="200" w:lineRule="auto"/>
        <w:rPr/>
      </w:pPr>
      <w:r w:rsidDel="00000000" w:rsidR="00000000" w:rsidRPr="00000000">
        <w:rPr>
          <w:rtl w:val="0"/>
        </w:rPr>
      </w:r>
    </w:p>
    <w:p w:rsidR="00000000" w:rsidDel="00000000" w:rsidP="00000000" w:rsidRDefault="00000000" w:rsidRPr="00000000" w14:paraId="000001DF">
      <w:pPr>
        <w:spacing w:line="200" w:lineRule="auto"/>
        <w:rPr/>
      </w:pPr>
      <w:r w:rsidDel="00000000" w:rsidR="00000000" w:rsidRPr="00000000">
        <w:rPr>
          <w:rtl w:val="0"/>
        </w:rPr>
      </w:r>
    </w:p>
    <w:p w:rsidR="00000000" w:rsidDel="00000000" w:rsidP="00000000" w:rsidRDefault="00000000" w:rsidRPr="00000000" w14:paraId="000001E0">
      <w:pPr>
        <w:spacing w:line="200" w:lineRule="auto"/>
        <w:rPr/>
      </w:pPr>
      <w:r w:rsidDel="00000000" w:rsidR="00000000" w:rsidRPr="00000000">
        <w:rPr>
          <w:rtl w:val="0"/>
        </w:rPr>
      </w:r>
    </w:p>
    <w:p w:rsidR="00000000" w:rsidDel="00000000" w:rsidP="00000000" w:rsidRDefault="00000000" w:rsidRPr="00000000" w14:paraId="000001E1">
      <w:pPr>
        <w:spacing w:line="200" w:lineRule="auto"/>
        <w:rPr/>
      </w:pPr>
      <w:r w:rsidDel="00000000" w:rsidR="00000000" w:rsidRPr="00000000">
        <w:rPr>
          <w:rtl w:val="0"/>
        </w:rPr>
      </w:r>
    </w:p>
    <w:p w:rsidR="00000000" w:rsidDel="00000000" w:rsidP="00000000" w:rsidRDefault="00000000" w:rsidRPr="00000000" w14:paraId="000001E2">
      <w:pPr>
        <w:spacing w:line="200" w:lineRule="auto"/>
        <w:rPr/>
      </w:pPr>
      <w:r w:rsidDel="00000000" w:rsidR="00000000" w:rsidRPr="00000000">
        <w:rPr>
          <w:rtl w:val="0"/>
        </w:rPr>
      </w:r>
    </w:p>
    <w:p w:rsidR="00000000" w:rsidDel="00000000" w:rsidP="00000000" w:rsidRDefault="00000000" w:rsidRPr="00000000" w14:paraId="000001E3">
      <w:pPr>
        <w:spacing w:line="200" w:lineRule="auto"/>
        <w:rPr/>
      </w:pPr>
      <w:r w:rsidDel="00000000" w:rsidR="00000000" w:rsidRPr="00000000">
        <w:rPr>
          <w:rtl w:val="0"/>
        </w:rPr>
      </w:r>
    </w:p>
    <w:p w:rsidR="00000000" w:rsidDel="00000000" w:rsidP="00000000" w:rsidRDefault="00000000" w:rsidRPr="00000000" w14:paraId="000001E4">
      <w:pPr>
        <w:spacing w:line="200" w:lineRule="auto"/>
        <w:rPr/>
      </w:pPr>
      <w:r w:rsidDel="00000000" w:rsidR="00000000" w:rsidRPr="00000000">
        <w:rPr>
          <w:rtl w:val="0"/>
        </w:rPr>
      </w:r>
    </w:p>
    <w:p w:rsidR="00000000" w:rsidDel="00000000" w:rsidP="00000000" w:rsidRDefault="00000000" w:rsidRPr="00000000" w14:paraId="000001E5">
      <w:pPr>
        <w:spacing w:line="200" w:lineRule="auto"/>
        <w:rPr/>
      </w:pPr>
      <w:r w:rsidDel="00000000" w:rsidR="00000000" w:rsidRPr="00000000">
        <w:rPr>
          <w:rtl w:val="0"/>
        </w:rPr>
      </w:r>
    </w:p>
    <w:p w:rsidR="00000000" w:rsidDel="00000000" w:rsidP="00000000" w:rsidRDefault="00000000" w:rsidRPr="00000000" w14:paraId="000001E6">
      <w:pPr>
        <w:spacing w:line="200" w:lineRule="auto"/>
        <w:rPr/>
      </w:pPr>
      <w:r w:rsidDel="00000000" w:rsidR="00000000" w:rsidRPr="00000000">
        <w:rPr>
          <w:rtl w:val="0"/>
        </w:rPr>
      </w:r>
    </w:p>
    <w:p w:rsidR="00000000" w:rsidDel="00000000" w:rsidP="00000000" w:rsidRDefault="00000000" w:rsidRPr="00000000" w14:paraId="000001E7">
      <w:pPr>
        <w:spacing w:line="200" w:lineRule="auto"/>
        <w:rPr/>
      </w:pPr>
      <w:r w:rsidDel="00000000" w:rsidR="00000000" w:rsidRPr="00000000">
        <w:rPr>
          <w:rtl w:val="0"/>
        </w:rPr>
      </w:r>
    </w:p>
    <w:p w:rsidR="00000000" w:rsidDel="00000000" w:rsidP="00000000" w:rsidRDefault="00000000" w:rsidRPr="00000000" w14:paraId="000001E8">
      <w:pPr>
        <w:spacing w:line="200" w:lineRule="auto"/>
        <w:rPr/>
      </w:pPr>
      <w:r w:rsidDel="00000000" w:rsidR="00000000" w:rsidRPr="00000000">
        <w:rPr>
          <w:rtl w:val="0"/>
        </w:rPr>
      </w:r>
    </w:p>
    <w:p w:rsidR="00000000" w:rsidDel="00000000" w:rsidP="00000000" w:rsidRDefault="00000000" w:rsidRPr="00000000" w14:paraId="000001E9">
      <w:pPr>
        <w:spacing w:line="200" w:lineRule="auto"/>
        <w:rPr/>
      </w:pPr>
      <w:r w:rsidDel="00000000" w:rsidR="00000000" w:rsidRPr="00000000">
        <w:rPr>
          <w:rtl w:val="0"/>
        </w:rPr>
      </w:r>
    </w:p>
    <w:p w:rsidR="00000000" w:rsidDel="00000000" w:rsidP="00000000" w:rsidRDefault="00000000" w:rsidRPr="00000000" w14:paraId="000001EA">
      <w:pPr>
        <w:spacing w:line="200" w:lineRule="auto"/>
        <w:rPr/>
      </w:pPr>
      <w:r w:rsidDel="00000000" w:rsidR="00000000" w:rsidRPr="00000000">
        <w:rPr>
          <w:rtl w:val="0"/>
        </w:rPr>
      </w:r>
    </w:p>
    <w:p w:rsidR="00000000" w:rsidDel="00000000" w:rsidP="00000000" w:rsidRDefault="00000000" w:rsidRPr="00000000" w14:paraId="000001EB">
      <w:pPr>
        <w:spacing w:line="200" w:lineRule="auto"/>
        <w:rPr/>
      </w:pPr>
      <w:r w:rsidDel="00000000" w:rsidR="00000000" w:rsidRPr="00000000">
        <w:rPr>
          <w:rtl w:val="0"/>
        </w:rPr>
      </w:r>
    </w:p>
    <w:p w:rsidR="00000000" w:rsidDel="00000000" w:rsidP="00000000" w:rsidRDefault="00000000" w:rsidRPr="00000000" w14:paraId="000001EC">
      <w:pPr>
        <w:spacing w:line="200" w:lineRule="auto"/>
        <w:rPr/>
      </w:pPr>
      <w:r w:rsidDel="00000000" w:rsidR="00000000" w:rsidRPr="00000000">
        <w:rPr>
          <w:rtl w:val="0"/>
        </w:rPr>
      </w:r>
    </w:p>
    <w:p w:rsidR="00000000" w:rsidDel="00000000" w:rsidP="00000000" w:rsidRDefault="00000000" w:rsidRPr="00000000" w14:paraId="000001ED">
      <w:pPr>
        <w:spacing w:line="200" w:lineRule="auto"/>
        <w:rPr/>
      </w:pPr>
      <w:r w:rsidDel="00000000" w:rsidR="00000000" w:rsidRPr="00000000">
        <w:rPr>
          <w:rtl w:val="0"/>
        </w:rPr>
      </w:r>
    </w:p>
    <w:p w:rsidR="00000000" w:rsidDel="00000000" w:rsidP="00000000" w:rsidRDefault="00000000" w:rsidRPr="00000000" w14:paraId="000001EE">
      <w:pPr>
        <w:spacing w:line="200" w:lineRule="auto"/>
        <w:rPr/>
      </w:pPr>
      <w:r w:rsidDel="00000000" w:rsidR="00000000" w:rsidRPr="00000000">
        <w:rPr>
          <w:rtl w:val="0"/>
        </w:rPr>
      </w:r>
    </w:p>
    <w:p w:rsidR="00000000" w:rsidDel="00000000" w:rsidP="00000000" w:rsidRDefault="00000000" w:rsidRPr="00000000" w14:paraId="000001EF">
      <w:pPr>
        <w:spacing w:line="200" w:lineRule="auto"/>
        <w:rPr/>
      </w:pPr>
      <w:r w:rsidDel="00000000" w:rsidR="00000000" w:rsidRPr="00000000">
        <w:rPr>
          <w:rtl w:val="0"/>
        </w:rPr>
      </w:r>
    </w:p>
    <w:p w:rsidR="00000000" w:rsidDel="00000000" w:rsidP="00000000" w:rsidRDefault="00000000" w:rsidRPr="00000000" w14:paraId="000001F0">
      <w:pPr>
        <w:spacing w:line="200" w:lineRule="auto"/>
        <w:rPr/>
      </w:pPr>
      <w:r w:rsidDel="00000000" w:rsidR="00000000" w:rsidRPr="00000000">
        <w:rPr>
          <w:rtl w:val="0"/>
        </w:rPr>
      </w:r>
    </w:p>
    <w:p w:rsidR="00000000" w:rsidDel="00000000" w:rsidP="00000000" w:rsidRDefault="00000000" w:rsidRPr="00000000" w14:paraId="000001F1">
      <w:pPr>
        <w:spacing w:line="200" w:lineRule="auto"/>
        <w:rPr/>
      </w:pPr>
      <w:r w:rsidDel="00000000" w:rsidR="00000000" w:rsidRPr="00000000">
        <w:rPr>
          <w:rtl w:val="0"/>
        </w:rPr>
      </w:r>
    </w:p>
    <w:p w:rsidR="00000000" w:rsidDel="00000000" w:rsidP="00000000" w:rsidRDefault="00000000" w:rsidRPr="00000000" w14:paraId="000001F2">
      <w:pPr>
        <w:spacing w:line="200" w:lineRule="auto"/>
        <w:rPr/>
      </w:pPr>
      <w:r w:rsidDel="00000000" w:rsidR="00000000" w:rsidRPr="00000000">
        <w:rPr>
          <w:rtl w:val="0"/>
        </w:rPr>
      </w:r>
    </w:p>
    <w:p w:rsidR="00000000" w:rsidDel="00000000" w:rsidP="00000000" w:rsidRDefault="00000000" w:rsidRPr="00000000" w14:paraId="000001F3">
      <w:pPr>
        <w:spacing w:line="200" w:lineRule="auto"/>
        <w:rPr/>
      </w:pPr>
      <w:r w:rsidDel="00000000" w:rsidR="00000000" w:rsidRPr="00000000">
        <w:rPr>
          <w:rtl w:val="0"/>
        </w:rPr>
      </w:r>
    </w:p>
    <w:p w:rsidR="00000000" w:rsidDel="00000000" w:rsidP="00000000" w:rsidRDefault="00000000" w:rsidRPr="00000000" w14:paraId="000001F4">
      <w:pPr>
        <w:spacing w:line="200" w:lineRule="auto"/>
        <w:rPr/>
      </w:pPr>
      <w:r w:rsidDel="00000000" w:rsidR="00000000" w:rsidRPr="00000000">
        <w:rPr>
          <w:rtl w:val="0"/>
        </w:rPr>
      </w:r>
    </w:p>
    <w:p w:rsidR="00000000" w:rsidDel="00000000" w:rsidP="00000000" w:rsidRDefault="00000000" w:rsidRPr="00000000" w14:paraId="000001F5">
      <w:pPr>
        <w:spacing w:line="200" w:lineRule="auto"/>
        <w:rPr/>
      </w:pPr>
      <w:r w:rsidDel="00000000" w:rsidR="00000000" w:rsidRPr="00000000">
        <w:rPr>
          <w:rtl w:val="0"/>
        </w:rPr>
      </w:r>
    </w:p>
    <w:p w:rsidR="00000000" w:rsidDel="00000000" w:rsidP="00000000" w:rsidRDefault="00000000" w:rsidRPr="00000000" w14:paraId="000001F6">
      <w:pPr>
        <w:spacing w:line="200" w:lineRule="auto"/>
        <w:rPr/>
      </w:pPr>
      <w:r w:rsidDel="00000000" w:rsidR="00000000" w:rsidRPr="00000000">
        <w:rPr>
          <w:rtl w:val="0"/>
        </w:rPr>
      </w:r>
    </w:p>
    <w:p w:rsidR="00000000" w:rsidDel="00000000" w:rsidP="00000000" w:rsidRDefault="00000000" w:rsidRPr="00000000" w14:paraId="000001F7">
      <w:pPr>
        <w:spacing w:line="200" w:lineRule="auto"/>
        <w:rPr/>
      </w:pPr>
      <w:r w:rsidDel="00000000" w:rsidR="00000000" w:rsidRPr="00000000">
        <w:rPr>
          <w:rtl w:val="0"/>
        </w:rPr>
      </w:r>
    </w:p>
    <w:p w:rsidR="00000000" w:rsidDel="00000000" w:rsidP="00000000" w:rsidRDefault="00000000" w:rsidRPr="00000000" w14:paraId="000001F8">
      <w:pPr>
        <w:spacing w:line="200" w:lineRule="auto"/>
        <w:rPr/>
      </w:pPr>
      <w:r w:rsidDel="00000000" w:rsidR="00000000" w:rsidRPr="00000000">
        <w:rPr>
          <w:rtl w:val="0"/>
        </w:rPr>
      </w:r>
    </w:p>
    <w:p w:rsidR="00000000" w:rsidDel="00000000" w:rsidP="00000000" w:rsidRDefault="00000000" w:rsidRPr="00000000" w14:paraId="000001F9">
      <w:pPr>
        <w:spacing w:line="200" w:lineRule="auto"/>
        <w:rPr/>
      </w:pPr>
      <w:r w:rsidDel="00000000" w:rsidR="00000000" w:rsidRPr="00000000">
        <w:rPr>
          <w:rtl w:val="0"/>
        </w:rPr>
      </w:r>
    </w:p>
    <w:p w:rsidR="00000000" w:rsidDel="00000000" w:rsidP="00000000" w:rsidRDefault="00000000" w:rsidRPr="00000000" w14:paraId="000001FA">
      <w:pPr>
        <w:spacing w:line="200" w:lineRule="auto"/>
        <w:rPr/>
      </w:pPr>
      <w:r w:rsidDel="00000000" w:rsidR="00000000" w:rsidRPr="00000000">
        <w:rPr>
          <w:rtl w:val="0"/>
        </w:rPr>
      </w:r>
    </w:p>
    <w:p w:rsidR="00000000" w:rsidDel="00000000" w:rsidP="00000000" w:rsidRDefault="00000000" w:rsidRPr="00000000" w14:paraId="000001FB">
      <w:pPr>
        <w:spacing w:line="200" w:lineRule="auto"/>
        <w:rPr/>
      </w:pPr>
      <w:r w:rsidDel="00000000" w:rsidR="00000000" w:rsidRPr="00000000">
        <w:rPr>
          <w:rtl w:val="0"/>
        </w:rPr>
      </w:r>
    </w:p>
    <w:p w:rsidR="00000000" w:rsidDel="00000000" w:rsidP="00000000" w:rsidRDefault="00000000" w:rsidRPr="00000000" w14:paraId="000001FC">
      <w:pPr>
        <w:spacing w:line="200" w:lineRule="auto"/>
        <w:rPr/>
      </w:pPr>
      <w:r w:rsidDel="00000000" w:rsidR="00000000" w:rsidRPr="00000000">
        <w:rPr>
          <w:rtl w:val="0"/>
        </w:rPr>
      </w:r>
    </w:p>
    <w:p w:rsidR="00000000" w:rsidDel="00000000" w:rsidP="00000000" w:rsidRDefault="00000000" w:rsidRPr="00000000" w14:paraId="000001FD">
      <w:pPr>
        <w:spacing w:before="7" w:lineRule="auto"/>
        <w:ind w:left="2600" w:right="2210" w:firstLine="0"/>
        <w:jc w:val="center"/>
        <w:rPr>
          <w:rFonts w:ascii="Calibri" w:cs="Calibri" w:eastAsia="Calibri" w:hAnsi="Calibri"/>
        </w:rPr>
      </w:pPr>
      <w:r w:rsidDel="00000000" w:rsidR="00000000" w:rsidRPr="00000000">
        <w:rPr>
          <w:rFonts w:ascii="Calibri" w:cs="Calibri" w:eastAsia="Calibri" w:hAnsi="Calibri"/>
          <w:i w:val="1"/>
          <w:color w:val="44536a"/>
          <w:sz w:val="24"/>
          <w:szCs w:val="24"/>
          <w:rtl w:val="0"/>
        </w:rPr>
        <w:t xml:space="preserve">Figure 4 Table the most common words in Body attribute</w:t>
      </w:r>
      <w:r w:rsidDel="00000000" w:rsidR="00000000" w:rsidRPr="00000000">
        <w:rPr>
          <w:rFonts w:ascii="Calibri" w:cs="Calibri" w:eastAsia="Calibri" w:hAnsi="Calibri"/>
          <w:color w:val="44536a"/>
          <w:rtl w:val="0"/>
        </w:rPr>
        <w:t xml:space="preserve">.</w:t>
      </w:r>
      <w:r w:rsidDel="00000000" w:rsidR="00000000" w:rsidRPr="00000000">
        <w:rPr>
          <w:rtl w:val="0"/>
        </w:rPr>
      </w:r>
    </w:p>
    <w:p w:rsidR="00000000" w:rsidDel="00000000" w:rsidP="00000000" w:rsidRDefault="00000000" w:rsidRPr="00000000" w14:paraId="000001FE">
      <w:pPr>
        <w:spacing w:before="3" w:line="160" w:lineRule="auto"/>
        <w:rPr>
          <w:sz w:val="16"/>
          <w:szCs w:val="16"/>
        </w:rPr>
      </w:pPr>
      <w:r w:rsidDel="00000000" w:rsidR="00000000" w:rsidRPr="00000000">
        <w:rPr>
          <w:rtl w:val="0"/>
        </w:rPr>
      </w:r>
    </w:p>
    <w:p w:rsidR="00000000" w:rsidDel="00000000" w:rsidP="00000000" w:rsidRDefault="00000000" w:rsidRPr="00000000" w14:paraId="000001FF">
      <w:pPr>
        <w:spacing w:line="200" w:lineRule="auto"/>
        <w:rPr/>
      </w:pPr>
      <w:r w:rsidDel="00000000" w:rsidR="00000000" w:rsidRPr="00000000">
        <w:rPr>
          <w:rtl w:val="0"/>
        </w:rPr>
      </w:r>
    </w:p>
    <w:p w:rsidR="00000000" w:rsidDel="00000000" w:rsidP="00000000" w:rsidRDefault="00000000" w:rsidRPr="00000000" w14:paraId="00000200">
      <w:pPr>
        <w:spacing w:line="200" w:lineRule="auto"/>
        <w:rPr/>
      </w:pPr>
      <w:r w:rsidDel="00000000" w:rsidR="00000000" w:rsidRPr="00000000">
        <w:rPr>
          <w:rtl w:val="0"/>
        </w:rPr>
      </w:r>
    </w:p>
    <w:p w:rsidR="00000000" w:rsidDel="00000000" w:rsidP="00000000" w:rsidRDefault="00000000" w:rsidRPr="00000000" w14:paraId="00000201">
      <w:pPr>
        <w:spacing w:line="200" w:lineRule="auto"/>
        <w:rPr/>
      </w:pPr>
      <w:r w:rsidDel="00000000" w:rsidR="00000000" w:rsidRPr="00000000">
        <w:rPr>
          <w:rtl w:val="0"/>
        </w:rPr>
      </w:r>
    </w:p>
    <w:p w:rsidR="00000000" w:rsidDel="00000000" w:rsidP="00000000" w:rsidRDefault="00000000" w:rsidRPr="00000000" w14:paraId="00000202">
      <w:pPr>
        <w:ind w:left="564"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 Here the most common words in the question’s body for our dataset. This is represented in the</w:t>
      </w:r>
    </w:p>
    <w:p w:rsidR="00000000" w:rsidDel="00000000" w:rsidP="00000000" w:rsidRDefault="00000000" w:rsidRPr="00000000" w14:paraId="00000203">
      <w:pPr>
        <w:spacing w:before="4" w:line="140" w:lineRule="auto"/>
        <w:rPr>
          <w:sz w:val="14"/>
          <w:szCs w:val="14"/>
        </w:rPr>
      </w:pPr>
      <w:r w:rsidDel="00000000" w:rsidR="00000000" w:rsidRPr="00000000">
        <w:rPr>
          <w:rtl w:val="0"/>
        </w:rPr>
      </w:r>
    </w:p>
    <w:p w:rsidR="00000000" w:rsidDel="00000000" w:rsidP="00000000" w:rsidRDefault="00000000" w:rsidRPr="00000000" w14:paraId="00000204">
      <w:pPr>
        <w:ind w:left="506" w:firstLine="0"/>
        <w:rPr>
          <w:rFonts w:ascii="Calibri" w:cs="Calibri" w:eastAsia="Calibri" w:hAnsi="Calibri"/>
          <w:sz w:val="24"/>
          <w:szCs w:val="24"/>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1212850</wp:posOffset>
                </wp:positionH>
                <wp:positionV relativeFrom="page">
                  <wp:posOffset>850900</wp:posOffset>
                </wp:positionV>
                <wp:extent cx="4457700" cy="4305300"/>
                <wp:effectExtent b="0" l="0" r="0" t="0"/>
                <wp:wrapNone/>
                <wp:docPr id="56" name=""/>
                <a:graphic>
                  <a:graphicData uri="http://schemas.microsoft.com/office/word/2010/wordprocessingGroup">
                    <wpg:wgp>
                      <wpg:cNvGrpSpPr/>
                      <wpg:grpSpPr>
                        <a:xfrm>
                          <a:off x="3117150" y="1627350"/>
                          <a:ext cx="4457700" cy="4305300"/>
                          <a:chOff x="3117150" y="1627350"/>
                          <a:chExt cx="4457700" cy="4305300"/>
                        </a:xfrm>
                      </wpg:grpSpPr>
                      <wpg:grpSp>
                        <wpg:cNvGrpSpPr/>
                        <wpg:grpSpPr>
                          <a:xfrm>
                            <a:off x="3117150" y="1627350"/>
                            <a:ext cx="4457700" cy="4305300"/>
                            <a:chOff x="0" y="0"/>
                            <a:chExt cx="4457700" cy="4305300"/>
                          </a:xfrm>
                        </wpg:grpSpPr>
                        <wps:wsp>
                          <wps:cNvSpPr/>
                          <wps:cNvPr id="3" name="Shape 3"/>
                          <wps:spPr>
                            <a:xfrm>
                              <a:off x="0" y="0"/>
                              <a:ext cx="4457700" cy="430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2" name="Shape 282"/>
                          <wps:spPr>
                            <a:xfrm>
                              <a:off x="28575" y="28575"/>
                              <a:ext cx="4400550" cy="4248150"/>
                            </a:xfrm>
                            <a:custGeom>
                              <a:rect b="b" l="l" r="r" t="t"/>
                              <a:pathLst>
                                <a:path extrusionOk="0" h="4248150" w="4400550">
                                  <a:moveTo>
                                    <a:pt x="0" y="4248150"/>
                                  </a:moveTo>
                                  <a:lnTo>
                                    <a:pt x="4400550" y="4248150"/>
                                  </a:lnTo>
                                  <a:lnTo>
                                    <a:pt x="4400550" y="0"/>
                                  </a:lnTo>
                                  <a:lnTo>
                                    <a:pt x="0" y="0"/>
                                  </a:lnTo>
                                  <a:lnTo>
                                    <a:pt x="0" y="4248150"/>
                                  </a:lnTo>
                                  <a:close/>
                                </a:path>
                              </a:pathLst>
                            </a:custGeom>
                            <a:noFill/>
                            <a:ln cap="flat" cmpd="sng" w="57150">
                              <a:solidFill>
                                <a:srgbClr val="4471C4"/>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1212850</wp:posOffset>
                </wp:positionH>
                <wp:positionV relativeFrom="page">
                  <wp:posOffset>850900</wp:posOffset>
                </wp:positionV>
                <wp:extent cx="4457700" cy="4305300"/>
                <wp:effectExtent b="0" l="0" r="0" t="0"/>
                <wp:wrapNone/>
                <wp:docPr id="56" name="image57.png"/>
                <a:graphic>
                  <a:graphicData uri="http://schemas.openxmlformats.org/drawingml/2006/picture">
                    <pic:pic>
                      <pic:nvPicPr>
                        <pic:cNvPr id="0" name="image57.png"/>
                        <pic:cNvPicPr preferRelativeResize="0"/>
                      </pic:nvPicPr>
                      <pic:blipFill>
                        <a:blip r:embed="rId22"/>
                        <a:srcRect/>
                        <a:stretch>
                          <a:fillRect/>
                        </a:stretch>
                      </pic:blipFill>
                      <pic:spPr>
                        <a:xfrm>
                          <a:off x="0" y="0"/>
                          <a:ext cx="4457700" cy="4305300"/>
                        </a:xfrm>
                        <a:prstGeom prst="rect"/>
                        <a:ln/>
                      </pic:spPr>
                    </pic:pic>
                  </a:graphicData>
                </a:graphic>
              </wp:anchor>
            </w:drawing>
          </mc:Fallback>
        </mc:AlternateContent>
      </w:r>
      <w:r w:rsidDel="00000000" w:rsidR="00000000" w:rsidRPr="00000000">
        <w:rPr>
          <w:rFonts w:ascii="Calibri" w:cs="Calibri" w:eastAsia="Calibri" w:hAnsi="Calibri"/>
          <w:sz w:val="24"/>
          <w:szCs w:val="24"/>
          <w:rtl w:val="0"/>
        </w:rPr>
        <w:t xml:space="preserve">color table graph. The most common word is gt</w:t>
      </w:r>
      <w:r w:rsidDel="00000000" w:rsidR="00000000" w:rsidRPr="00000000"/>
    </w:p>
    <w:p w:rsidR="00000000" w:rsidDel="00000000" w:rsidP="00000000" w:rsidRDefault="00000000" w:rsidRPr="00000000" w14:paraId="00000205">
      <w:pPr>
        <w:spacing w:before="8" w:line="140" w:lineRule="auto"/>
        <w:rPr>
          <w:sz w:val="14"/>
          <w:szCs w:val="14"/>
        </w:rPr>
      </w:pPr>
      <w:r w:rsidDel="00000000" w:rsidR="00000000" w:rsidRPr="00000000">
        <w:rPr>
          <w:rtl w:val="0"/>
        </w:rPr>
      </w:r>
    </w:p>
    <w:p w:rsidR="00000000" w:rsidDel="00000000" w:rsidP="00000000" w:rsidRDefault="00000000" w:rsidRPr="00000000" w14:paraId="00000206">
      <w:pPr>
        <w:spacing w:line="200" w:lineRule="auto"/>
        <w:rPr/>
      </w:pPr>
      <w:r w:rsidDel="00000000" w:rsidR="00000000" w:rsidRPr="00000000">
        <w:rPr>
          <w:rtl w:val="0"/>
        </w:rPr>
      </w:r>
    </w:p>
    <w:p w:rsidR="00000000" w:rsidDel="00000000" w:rsidP="00000000" w:rsidRDefault="00000000" w:rsidRPr="00000000" w14:paraId="00000207">
      <w:pPr>
        <w:spacing w:line="200" w:lineRule="auto"/>
        <w:rPr/>
      </w:pPr>
      <w:r w:rsidDel="00000000" w:rsidR="00000000" w:rsidRPr="00000000">
        <w:rPr>
          <w:rtl w:val="0"/>
        </w:rPr>
      </w:r>
    </w:p>
    <w:p w:rsidR="00000000" w:rsidDel="00000000" w:rsidP="00000000" w:rsidRDefault="00000000" w:rsidRPr="00000000" w14:paraId="00000208">
      <w:pPr>
        <w:spacing w:line="200" w:lineRule="auto"/>
        <w:rPr/>
      </w:pPr>
      <w:r w:rsidDel="00000000" w:rsidR="00000000" w:rsidRPr="00000000">
        <w:rPr>
          <w:rtl w:val="0"/>
        </w:rPr>
      </w:r>
    </w:p>
    <w:p w:rsidR="00000000" w:rsidDel="00000000" w:rsidP="00000000" w:rsidRDefault="00000000" w:rsidRPr="00000000" w14:paraId="00000209">
      <w:pPr>
        <w:spacing w:line="200" w:lineRule="auto"/>
        <w:rPr/>
      </w:pPr>
      <w:r w:rsidDel="00000000" w:rsidR="00000000" w:rsidRPr="00000000">
        <w:rPr>
          <w:rtl w:val="0"/>
        </w:rPr>
      </w:r>
    </w:p>
    <w:p w:rsidR="00000000" w:rsidDel="00000000" w:rsidP="00000000" w:rsidRDefault="00000000" w:rsidRPr="00000000" w14:paraId="0000020A">
      <w:pPr>
        <w:spacing w:line="200" w:lineRule="auto"/>
        <w:rPr/>
      </w:pPr>
      <w:r w:rsidDel="00000000" w:rsidR="00000000" w:rsidRPr="00000000">
        <w:rPr>
          <w:rtl w:val="0"/>
        </w:rPr>
      </w:r>
    </w:p>
    <w:p w:rsidR="00000000" w:rsidDel="00000000" w:rsidP="00000000" w:rsidRDefault="00000000" w:rsidRPr="00000000" w14:paraId="0000020B">
      <w:pPr>
        <w:spacing w:line="200" w:lineRule="auto"/>
        <w:rPr/>
      </w:pPr>
      <w:r w:rsidDel="00000000" w:rsidR="00000000" w:rsidRPr="00000000">
        <w:rPr>
          <w:rtl w:val="0"/>
        </w:rPr>
      </w:r>
    </w:p>
    <w:p w:rsidR="00000000" w:rsidDel="00000000" w:rsidP="00000000" w:rsidRDefault="00000000" w:rsidRPr="00000000" w14:paraId="0000020C">
      <w:pPr>
        <w:spacing w:line="200" w:lineRule="auto"/>
        <w:rPr/>
      </w:pPr>
      <w:r w:rsidDel="00000000" w:rsidR="00000000" w:rsidRPr="00000000">
        <w:rPr>
          <w:rtl w:val="0"/>
        </w:rPr>
      </w:r>
    </w:p>
    <w:p w:rsidR="00000000" w:rsidDel="00000000" w:rsidP="00000000" w:rsidRDefault="00000000" w:rsidRPr="00000000" w14:paraId="0000020D">
      <w:pPr>
        <w:spacing w:line="200" w:lineRule="auto"/>
        <w:rPr/>
      </w:pPr>
      <w:r w:rsidDel="00000000" w:rsidR="00000000" w:rsidRPr="00000000">
        <w:rPr>
          <w:rtl w:val="0"/>
        </w:rPr>
      </w:r>
    </w:p>
    <w:p w:rsidR="00000000" w:rsidDel="00000000" w:rsidP="00000000" w:rsidRDefault="00000000" w:rsidRPr="00000000" w14:paraId="0000020E">
      <w:pPr>
        <w:spacing w:line="200" w:lineRule="auto"/>
        <w:rPr/>
      </w:pPr>
      <w:r w:rsidDel="00000000" w:rsidR="00000000" w:rsidRPr="00000000">
        <w:rPr>
          <w:rtl w:val="0"/>
        </w:rPr>
      </w:r>
    </w:p>
    <w:p w:rsidR="00000000" w:rsidDel="00000000" w:rsidP="00000000" w:rsidRDefault="00000000" w:rsidRPr="00000000" w14:paraId="0000020F">
      <w:pPr>
        <w:spacing w:line="200" w:lineRule="auto"/>
        <w:rPr/>
      </w:pPr>
      <w:r w:rsidDel="00000000" w:rsidR="00000000" w:rsidRPr="00000000">
        <w:rPr>
          <w:rtl w:val="0"/>
        </w:rPr>
      </w:r>
    </w:p>
    <w:p w:rsidR="00000000" w:rsidDel="00000000" w:rsidP="00000000" w:rsidRDefault="00000000" w:rsidRPr="00000000" w14:paraId="00000210">
      <w:pPr>
        <w:spacing w:line="200" w:lineRule="auto"/>
        <w:rPr/>
      </w:pPr>
      <w:r w:rsidDel="00000000" w:rsidR="00000000" w:rsidRPr="00000000">
        <w:rPr>
          <w:rtl w:val="0"/>
        </w:rPr>
      </w:r>
    </w:p>
    <w:p w:rsidR="00000000" w:rsidDel="00000000" w:rsidP="00000000" w:rsidRDefault="00000000" w:rsidRPr="00000000" w14:paraId="00000211">
      <w:pPr>
        <w:spacing w:line="200" w:lineRule="auto"/>
        <w:rPr/>
      </w:pPr>
      <w:r w:rsidDel="00000000" w:rsidR="00000000" w:rsidRPr="00000000">
        <w:rPr>
          <w:rtl w:val="0"/>
        </w:rPr>
      </w:r>
    </w:p>
    <w:p w:rsidR="00000000" w:rsidDel="00000000" w:rsidP="00000000" w:rsidRDefault="00000000" w:rsidRPr="00000000" w14:paraId="00000212">
      <w:pPr>
        <w:spacing w:line="200" w:lineRule="auto"/>
        <w:rPr/>
      </w:pPr>
      <w:r w:rsidDel="00000000" w:rsidR="00000000" w:rsidRPr="00000000">
        <w:rPr>
          <w:rtl w:val="0"/>
        </w:rPr>
      </w:r>
    </w:p>
    <w:p w:rsidR="00000000" w:rsidDel="00000000" w:rsidP="00000000" w:rsidRDefault="00000000" w:rsidRPr="00000000" w14:paraId="00000213">
      <w:pPr>
        <w:spacing w:line="200" w:lineRule="auto"/>
        <w:rPr/>
      </w:pPr>
      <w:r w:rsidDel="00000000" w:rsidR="00000000" w:rsidRPr="00000000">
        <w:rPr>
          <w:rtl w:val="0"/>
        </w:rPr>
      </w:r>
    </w:p>
    <w:p w:rsidR="00000000" w:rsidDel="00000000" w:rsidP="00000000" w:rsidRDefault="00000000" w:rsidRPr="00000000" w14:paraId="00000214">
      <w:pPr>
        <w:spacing w:line="200" w:lineRule="auto"/>
        <w:rPr/>
      </w:pPr>
      <w:r w:rsidDel="00000000" w:rsidR="00000000" w:rsidRPr="00000000">
        <w:rPr>
          <w:rtl w:val="0"/>
        </w:rPr>
      </w:r>
    </w:p>
    <w:p w:rsidR="00000000" w:rsidDel="00000000" w:rsidP="00000000" w:rsidRDefault="00000000" w:rsidRPr="00000000" w14:paraId="00000215">
      <w:pPr>
        <w:spacing w:line="200" w:lineRule="auto"/>
        <w:rPr/>
      </w:pPr>
      <w:r w:rsidDel="00000000" w:rsidR="00000000" w:rsidRPr="00000000">
        <w:rPr>
          <w:rtl w:val="0"/>
        </w:rPr>
      </w:r>
    </w:p>
    <w:p w:rsidR="00000000" w:rsidDel="00000000" w:rsidP="00000000" w:rsidRDefault="00000000" w:rsidRPr="00000000" w14:paraId="00000216">
      <w:pPr>
        <w:spacing w:line="200" w:lineRule="auto"/>
        <w:rPr/>
      </w:pPr>
      <w:r w:rsidDel="00000000" w:rsidR="00000000" w:rsidRPr="00000000">
        <w:rPr>
          <w:rtl w:val="0"/>
        </w:rPr>
      </w:r>
    </w:p>
    <w:p w:rsidR="00000000" w:rsidDel="00000000" w:rsidP="00000000" w:rsidRDefault="00000000" w:rsidRPr="00000000" w14:paraId="00000217">
      <w:pPr>
        <w:spacing w:line="200" w:lineRule="auto"/>
        <w:rPr/>
      </w:pPr>
      <w:r w:rsidDel="00000000" w:rsidR="00000000" w:rsidRPr="00000000">
        <w:rPr>
          <w:rtl w:val="0"/>
        </w:rPr>
      </w:r>
    </w:p>
    <w:p w:rsidR="00000000" w:rsidDel="00000000" w:rsidP="00000000" w:rsidRDefault="00000000" w:rsidRPr="00000000" w14:paraId="00000218">
      <w:pPr>
        <w:spacing w:line="200" w:lineRule="auto"/>
        <w:rPr/>
      </w:pPr>
      <w:r w:rsidDel="00000000" w:rsidR="00000000" w:rsidRPr="00000000">
        <w:rPr>
          <w:rtl w:val="0"/>
        </w:rPr>
      </w:r>
    </w:p>
    <w:p w:rsidR="00000000" w:rsidDel="00000000" w:rsidP="00000000" w:rsidRDefault="00000000" w:rsidRPr="00000000" w14:paraId="00000219">
      <w:pPr>
        <w:spacing w:line="200" w:lineRule="auto"/>
        <w:rPr/>
      </w:pPr>
      <w:r w:rsidDel="00000000" w:rsidR="00000000" w:rsidRPr="00000000">
        <w:rPr>
          <w:rtl w:val="0"/>
        </w:rPr>
      </w:r>
    </w:p>
    <w:p w:rsidR="00000000" w:rsidDel="00000000" w:rsidP="00000000" w:rsidRDefault="00000000" w:rsidRPr="00000000" w14:paraId="0000021A">
      <w:pPr>
        <w:spacing w:line="200" w:lineRule="auto"/>
        <w:rPr/>
      </w:pPr>
      <w:r w:rsidDel="00000000" w:rsidR="00000000" w:rsidRPr="00000000">
        <w:rPr>
          <w:rtl w:val="0"/>
        </w:rPr>
      </w:r>
    </w:p>
    <w:p w:rsidR="00000000" w:rsidDel="00000000" w:rsidP="00000000" w:rsidRDefault="00000000" w:rsidRPr="00000000" w14:paraId="0000021B">
      <w:pPr>
        <w:spacing w:line="200" w:lineRule="auto"/>
        <w:rPr/>
      </w:pPr>
      <w:r w:rsidDel="00000000" w:rsidR="00000000" w:rsidRPr="00000000">
        <w:rPr>
          <w:rtl w:val="0"/>
        </w:rPr>
      </w:r>
    </w:p>
    <w:p w:rsidR="00000000" w:rsidDel="00000000" w:rsidP="00000000" w:rsidRDefault="00000000" w:rsidRPr="00000000" w14:paraId="0000021C">
      <w:pPr>
        <w:spacing w:line="200" w:lineRule="auto"/>
        <w:rPr/>
        <w:sectPr>
          <w:type w:val="nextPage"/>
          <w:pgSz w:h="16860" w:w="11920" w:orient="portrait"/>
          <w:pgMar w:bottom="280" w:top="660" w:left="680" w:right="760" w:header="720" w:footer="720"/>
        </w:sectPr>
      </w:pPr>
      <w:r w:rsidDel="00000000" w:rsidR="00000000" w:rsidRPr="00000000">
        <w:rPr>
          <w:rtl w:val="0"/>
        </w:rPr>
      </w:r>
    </w:p>
    <w:p w:rsidR="00000000" w:rsidDel="00000000" w:rsidP="00000000" w:rsidRDefault="00000000" w:rsidRPr="00000000" w14:paraId="0000021D">
      <w:pPr>
        <w:spacing w:before="5" w:line="280" w:lineRule="auto"/>
        <w:rPr>
          <w:sz w:val="28"/>
          <w:szCs w:val="28"/>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44" name=""/>
                <a:graphic>
                  <a:graphicData uri="http://schemas.microsoft.com/office/word/2010/wordprocessingGroup">
                    <wpg:wgp>
                      <wpg:cNvGrpSpPr/>
                      <wpg:grpSpPr>
                        <a:xfrm>
                          <a:off x="1871975" y="0"/>
                          <a:ext cx="6947535" cy="10081260"/>
                          <a:chOff x="1871975" y="0"/>
                          <a:chExt cx="6947800" cy="7560000"/>
                        </a:xfrm>
                      </wpg:grpSpPr>
                      <wpg:grpSp>
                        <wpg:cNvGrpSpPr/>
                        <wpg:grpSpPr>
                          <a:xfrm>
                            <a:off x="1872233" y="0"/>
                            <a:ext cx="6947525" cy="7559993"/>
                            <a:chOff x="0" y="0"/>
                            <a:chExt cx="6947525" cy="10081250"/>
                          </a:xfrm>
                        </wpg:grpSpPr>
                        <wps:wsp>
                          <wps:cNvSpPr/>
                          <wps:cNvPr id="3" name="Shape 3"/>
                          <wps:spPr>
                            <a:xfrm>
                              <a:off x="0" y="0"/>
                              <a:ext cx="6947525" cy="1008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6" name="Shape 216"/>
                          <wps:spPr>
                            <a:xfrm>
                              <a:off x="19050" y="1905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7" name="Shape 217"/>
                          <wps:spPr>
                            <a:xfrm>
                              <a:off x="9525" y="10160"/>
                              <a:ext cx="0" cy="10052050"/>
                            </a:xfrm>
                            <a:custGeom>
                              <a:rect b="b" l="l" r="r" t="t"/>
                              <a:pathLst>
                                <a:path extrusionOk="0" h="10052050" w="1">
                                  <a:moveTo>
                                    <a:pt x="0" y="0"/>
                                  </a:moveTo>
                                  <a:lnTo>
                                    <a:pt x="0" y="1005205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8" name="Shape 218"/>
                          <wps:spPr>
                            <a:xfrm>
                              <a:off x="6920230" y="10160"/>
                              <a:ext cx="0" cy="10061575"/>
                            </a:xfrm>
                            <a:custGeom>
                              <a:rect b="b" l="l" r="r" t="t"/>
                              <a:pathLst>
                                <a:path extrusionOk="0" h="10061575" w="1">
                                  <a:moveTo>
                                    <a:pt x="0" y="0"/>
                                  </a:moveTo>
                                  <a:lnTo>
                                    <a:pt x="0" y="10061575"/>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9" name="Shape 219"/>
                          <wps:spPr>
                            <a:xfrm>
                              <a:off x="6910070" y="28575"/>
                              <a:ext cx="0" cy="10015855"/>
                            </a:xfrm>
                            <a:custGeom>
                              <a:rect b="b" l="l" r="r" t="t"/>
                              <a:pathLst>
                                <a:path extrusionOk="0" h="10015855" w="1">
                                  <a:moveTo>
                                    <a:pt x="0" y="0"/>
                                  </a:moveTo>
                                  <a:lnTo>
                                    <a:pt x="0" y="1001522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0" name="Shape 220"/>
                          <wps:spPr>
                            <a:xfrm>
                              <a:off x="19050" y="10071735"/>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1" name="Shape 221"/>
                          <wps:spPr>
                            <a:xfrm>
                              <a:off x="19050" y="1005332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2" name="Shape 222"/>
                          <wps:spPr>
                            <a:xfrm>
                              <a:off x="6901180" y="10071735"/>
                              <a:ext cx="36830" cy="0"/>
                            </a:xfrm>
                            <a:custGeom>
                              <a:rect b="b" l="l" r="r" t="t"/>
                              <a:pathLst>
                                <a:path extrusionOk="0" h="1" w="36830">
                                  <a:moveTo>
                                    <a:pt x="0" y="0"/>
                                  </a:moveTo>
                                  <a:lnTo>
                                    <a:pt x="368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44" name="image45.png"/>
                <a:graphic>
                  <a:graphicData uri="http://schemas.openxmlformats.org/drawingml/2006/picture">
                    <pic:pic>
                      <pic:nvPicPr>
                        <pic:cNvPr id="0" name="image45.png"/>
                        <pic:cNvPicPr preferRelativeResize="0"/>
                      </pic:nvPicPr>
                      <pic:blipFill>
                        <a:blip r:embed="rId23"/>
                        <a:srcRect/>
                        <a:stretch>
                          <a:fillRect/>
                        </a:stretch>
                      </pic:blipFill>
                      <pic:spPr>
                        <a:xfrm>
                          <a:off x="0" y="0"/>
                          <a:ext cx="6947535" cy="10081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1E">
      <w:pPr>
        <w:ind w:left="103" w:right="-56" w:firstLine="0"/>
        <w:rPr>
          <w:sz w:val="24"/>
          <w:szCs w:val="24"/>
        </w:rPr>
      </w:pPr>
      <w:r w:rsidDel="00000000" w:rsidR="00000000" w:rsidRPr="00000000">
        <w:rPr>
          <w:sz w:val="24"/>
          <w:szCs w:val="24"/>
          <w:rtl w:val="0"/>
        </w:rPr>
        <w:t xml:space="preserve">IACSD-PG-DBDA-FEB-20</w:t>
      </w:r>
    </w:p>
    <w:p w:rsidR="00000000" w:rsidDel="00000000" w:rsidP="00000000" w:rsidRDefault="00000000" w:rsidRPr="00000000" w14:paraId="0000021F">
      <w:pPr>
        <w:spacing w:before="12" w:lineRule="auto"/>
        <w:rPr>
          <w:rFonts w:ascii="Calibri" w:cs="Calibri" w:eastAsia="Calibri" w:hAnsi="Calibri"/>
          <w:sz w:val="22"/>
          <w:szCs w:val="22"/>
        </w:rPr>
        <w:sectPr>
          <w:type w:val="continuous"/>
          <w:pgSz w:h="16860" w:w="11920" w:orient="portrait"/>
          <w:pgMar w:bottom="280" w:top="1580" w:left="680" w:right="760" w:header="720" w:footer="720"/>
          <w:cols w:equalWidth="0" w:num="2">
            <w:col w:space="6809" w:w="1835.5"/>
            <w:col w:space="0" w:w="1835.5"/>
          </w:cols>
        </w:sectPr>
      </w:pPr>
      <w:r w:rsidDel="00000000" w:rsidR="00000000" w:rsidRPr="00000000">
        <w:br w:type="column"/>
      </w:r>
      <w:r w:rsidDel="00000000" w:rsidR="00000000" w:rsidRPr="00000000">
        <w:rPr>
          <w:rFonts w:ascii="Calibri" w:cs="Calibri" w:eastAsia="Calibri" w:hAnsi="Calibri"/>
          <w:sz w:val="22"/>
          <w:szCs w:val="22"/>
          <w:rtl w:val="0"/>
        </w:rPr>
        <w:t xml:space="preserve">Page | 7</w:t>
      </w:r>
    </w:p>
    <w:p w:rsidR="00000000" w:rsidDel="00000000" w:rsidP="00000000" w:rsidRDefault="00000000" w:rsidRPr="00000000" w14:paraId="00000220">
      <w:pPr>
        <w:spacing w:before="60" w:lineRule="auto"/>
        <w:ind w:left="5865" w:firstLine="0"/>
        <w:rPr>
          <w:rFonts w:ascii="Calibri" w:cs="Calibri" w:eastAsia="Calibri" w:hAnsi="Calibri"/>
        </w:rPr>
      </w:pPr>
      <w:r w:rsidDel="00000000" w:rsidR="00000000" w:rsidRPr="00000000">
        <w:rPr>
          <w:rFonts w:ascii="Calibri" w:cs="Calibri" w:eastAsia="Calibri" w:hAnsi="Calibri"/>
          <w:rtl w:val="0"/>
        </w:rPr>
        <w:t xml:space="preserve">Stackoverflow Question Quality Analysis and Prediction</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1346200</wp:posOffset>
                </wp:positionH>
                <wp:positionV relativeFrom="paragraph">
                  <wp:posOffset>419100</wp:posOffset>
                </wp:positionV>
                <wp:extent cx="4914900" cy="4886325"/>
                <wp:effectExtent b="0" l="0" r="0" t="0"/>
                <wp:wrapNone/>
                <wp:docPr id="49" name=""/>
                <a:graphic>
                  <a:graphicData uri="http://schemas.microsoft.com/office/word/2010/wordprocessingGroup">
                    <wpg:wgp>
                      <wpg:cNvGrpSpPr/>
                      <wpg:grpSpPr>
                        <a:xfrm>
                          <a:off x="3320350" y="1336825"/>
                          <a:ext cx="4914900" cy="4886325"/>
                          <a:chOff x="3320350" y="1336825"/>
                          <a:chExt cx="4914900" cy="4886350"/>
                        </a:xfrm>
                      </wpg:grpSpPr>
                      <wpg:grpSp>
                        <wpg:cNvGrpSpPr/>
                        <wpg:grpSpPr>
                          <a:xfrm>
                            <a:off x="3320350" y="1336838"/>
                            <a:ext cx="4914900" cy="4886325"/>
                            <a:chOff x="0" y="0"/>
                            <a:chExt cx="4914900" cy="4886325"/>
                          </a:xfrm>
                        </wpg:grpSpPr>
                        <wps:wsp>
                          <wps:cNvSpPr/>
                          <wps:cNvPr id="3" name="Shape 3"/>
                          <wps:spPr>
                            <a:xfrm>
                              <a:off x="0" y="0"/>
                              <a:ext cx="4914900" cy="4886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8" name="Shape 238"/>
                          <wps:spPr>
                            <a:xfrm>
                              <a:off x="28575" y="28575"/>
                              <a:ext cx="4857750" cy="4829175"/>
                            </a:xfrm>
                            <a:custGeom>
                              <a:rect b="b" l="l" r="r" t="t"/>
                              <a:pathLst>
                                <a:path extrusionOk="0" h="4829175" w="4857750">
                                  <a:moveTo>
                                    <a:pt x="0" y="4829175"/>
                                  </a:moveTo>
                                  <a:lnTo>
                                    <a:pt x="4857750" y="4829175"/>
                                  </a:lnTo>
                                  <a:lnTo>
                                    <a:pt x="4857750" y="0"/>
                                  </a:lnTo>
                                  <a:lnTo>
                                    <a:pt x="0" y="0"/>
                                  </a:lnTo>
                                  <a:lnTo>
                                    <a:pt x="0" y="4829175"/>
                                  </a:lnTo>
                                  <a:close/>
                                </a:path>
                              </a:pathLst>
                            </a:custGeom>
                            <a:noFill/>
                            <a:ln cap="flat" cmpd="sng" w="57150">
                              <a:solidFill>
                                <a:srgbClr val="4471C4"/>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1346200</wp:posOffset>
                </wp:positionH>
                <wp:positionV relativeFrom="paragraph">
                  <wp:posOffset>419100</wp:posOffset>
                </wp:positionV>
                <wp:extent cx="4914900" cy="4886325"/>
                <wp:effectExtent b="0" l="0" r="0" t="0"/>
                <wp:wrapNone/>
                <wp:docPr id="49" name="image50.png"/>
                <a:graphic>
                  <a:graphicData uri="http://schemas.openxmlformats.org/drawingml/2006/picture">
                    <pic:pic>
                      <pic:nvPicPr>
                        <pic:cNvPr id="0" name="image50.png"/>
                        <pic:cNvPicPr preferRelativeResize="0"/>
                      </pic:nvPicPr>
                      <pic:blipFill>
                        <a:blip r:embed="rId24"/>
                        <a:srcRect/>
                        <a:stretch>
                          <a:fillRect/>
                        </a:stretch>
                      </pic:blipFill>
                      <pic:spPr>
                        <a:xfrm>
                          <a:off x="0" y="0"/>
                          <a:ext cx="4914900" cy="4886325"/>
                        </a:xfrm>
                        <a:prstGeom prst="rect"/>
                        <a:ln/>
                      </pic:spPr>
                    </pic:pic>
                  </a:graphicData>
                </a:graphic>
              </wp:anchor>
            </w:drawing>
          </mc:Fallback>
        </mc:AlternateContent>
      </w:r>
      <w:r w:rsidDel="00000000" w:rsidR="00000000" w:rsidRPr="00000000"/>
    </w:p>
    <w:p w:rsidR="00000000" w:rsidDel="00000000" w:rsidP="00000000" w:rsidRDefault="00000000" w:rsidRPr="00000000" w14:paraId="00000221">
      <w:pPr>
        <w:spacing w:line="200" w:lineRule="auto"/>
        <w:rPr/>
      </w:pPr>
      <w:r w:rsidDel="00000000" w:rsidR="00000000" w:rsidRPr="00000000">
        <w:rPr>
          <w:rtl w:val="0"/>
        </w:rPr>
      </w:r>
    </w:p>
    <w:p w:rsidR="00000000" w:rsidDel="00000000" w:rsidP="00000000" w:rsidRDefault="00000000" w:rsidRPr="00000000" w14:paraId="00000222">
      <w:pPr>
        <w:spacing w:line="200" w:lineRule="auto"/>
        <w:rPr/>
      </w:pPr>
      <w:r w:rsidDel="00000000" w:rsidR="00000000" w:rsidRPr="00000000">
        <w:rPr>
          <w:rtl w:val="0"/>
        </w:rPr>
      </w:r>
    </w:p>
    <w:p w:rsidR="00000000" w:rsidDel="00000000" w:rsidP="00000000" w:rsidRDefault="00000000" w:rsidRPr="00000000" w14:paraId="00000223">
      <w:pPr>
        <w:spacing w:line="200" w:lineRule="auto"/>
        <w:rPr/>
      </w:pPr>
      <w:r w:rsidDel="00000000" w:rsidR="00000000" w:rsidRPr="00000000">
        <w:rPr>
          <w:rtl w:val="0"/>
        </w:rPr>
      </w:r>
    </w:p>
    <w:p w:rsidR="00000000" w:rsidDel="00000000" w:rsidP="00000000" w:rsidRDefault="00000000" w:rsidRPr="00000000" w14:paraId="00000224">
      <w:pPr>
        <w:spacing w:line="200" w:lineRule="auto"/>
        <w:rPr/>
      </w:pPr>
      <w:r w:rsidDel="00000000" w:rsidR="00000000" w:rsidRPr="00000000">
        <w:rPr>
          <w:rtl w:val="0"/>
        </w:rPr>
      </w:r>
    </w:p>
    <w:p w:rsidR="00000000" w:rsidDel="00000000" w:rsidP="00000000" w:rsidRDefault="00000000" w:rsidRPr="00000000" w14:paraId="00000225">
      <w:pPr>
        <w:spacing w:line="200" w:lineRule="auto"/>
        <w:rPr/>
      </w:pPr>
      <w:r w:rsidDel="00000000" w:rsidR="00000000" w:rsidRPr="00000000">
        <w:rPr>
          <w:rtl w:val="0"/>
        </w:rPr>
      </w:r>
    </w:p>
    <w:p w:rsidR="00000000" w:rsidDel="00000000" w:rsidP="00000000" w:rsidRDefault="00000000" w:rsidRPr="00000000" w14:paraId="00000226">
      <w:pPr>
        <w:spacing w:line="200" w:lineRule="auto"/>
        <w:rPr/>
      </w:pPr>
      <w:r w:rsidDel="00000000" w:rsidR="00000000" w:rsidRPr="00000000">
        <w:rPr>
          <w:rtl w:val="0"/>
        </w:rPr>
      </w:r>
    </w:p>
    <w:p w:rsidR="00000000" w:rsidDel="00000000" w:rsidP="00000000" w:rsidRDefault="00000000" w:rsidRPr="00000000" w14:paraId="00000227">
      <w:pPr>
        <w:spacing w:line="200" w:lineRule="auto"/>
        <w:rPr/>
      </w:pPr>
      <w:r w:rsidDel="00000000" w:rsidR="00000000" w:rsidRPr="00000000">
        <w:rPr>
          <w:rtl w:val="0"/>
        </w:rPr>
      </w:r>
    </w:p>
    <w:p w:rsidR="00000000" w:rsidDel="00000000" w:rsidP="00000000" w:rsidRDefault="00000000" w:rsidRPr="00000000" w14:paraId="00000228">
      <w:pPr>
        <w:spacing w:line="200" w:lineRule="auto"/>
        <w:rPr/>
      </w:pPr>
      <w:r w:rsidDel="00000000" w:rsidR="00000000" w:rsidRPr="00000000">
        <w:rPr>
          <w:rtl w:val="0"/>
        </w:rPr>
      </w:r>
    </w:p>
    <w:p w:rsidR="00000000" w:rsidDel="00000000" w:rsidP="00000000" w:rsidRDefault="00000000" w:rsidRPr="00000000" w14:paraId="00000229">
      <w:pPr>
        <w:spacing w:line="200" w:lineRule="auto"/>
        <w:rPr/>
      </w:pPr>
      <w:r w:rsidDel="00000000" w:rsidR="00000000" w:rsidRPr="00000000">
        <w:rPr>
          <w:rtl w:val="0"/>
        </w:rPr>
      </w:r>
    </w:p>
    <w:p w:rsidR="00000000" w:rsidDel="00000000" w:rsidP="00000000" w:rsidRDefault="00000000" w:rsidRPr="00000000" w14:paraId="0000022A">
      <w:pPr>
        <w:spacing w:line="200" w:lineRule="auto"/>
        <w:rPr/>
      </w:pPr>
      <w:r w:rsidDel="00000000" w:rsidR="00000000" w:rsidRPr="00000000">
        <w:rPr>
          <w:rtl w:val="0"/>
        </w:rPr>
      </w:r>
    </w:p>
    <w:p w:rsidR="00000000" w:rsidDel="00000000" w:rsidP="00000000" w:rsidRDefault="00000000" w:rsidRPr="00000000" w14:paraId="0000022B">
      <w:pPr>
        <w:spacing w:line="200" w:lineRule="auto"/>
        <w:rPr/>
      </w:pPr>
      <w:r w:rsidDel="00000000" w:rsidR="00000000" w:rsidRPr="00000000">
        <w:rPr>
          <w:rtl w:val="0"/>
        </w:rPr>
      </w:r>
    </w:p>
    <w:p w:rsidR="00000000" w:rsidDel="00000000" w:rsidP="00000000" w:rsidRDefault="00000000" w:rsidRPr="00000000" w14:paraId="0000022C">
      <w:pPr>
        <w:spacing w:line="200" w:lineRule="auto"/>
        <w:rPr/>
      </w:pPr>
      <w:r w:rsidDel="00000000" w:rsidR="00000000" w:rsidRPr="00000000">
        <w:rPr>
          <w:rtl w:val="0"/>
        </w:rPr>
      </w:r>
    </w:p>
    <w:p w:rsidR="00000000" w:rsidDel="00000000" w:rsidP="00000000" w:rsidRDefault="00000000" w:rsidRPr="00000000" w14:paraId="0000022D">
      <w:pPr>
        <w:spacing w:line="200" w:lineRule="auto"/>
        <w:rPr/>
      </w:pPr>
      <w:r w:rsidDel="00000000" w:rsidR="00000000" w:rsidRPr="00000000">
        <w:rPr>
          <w:rtl w:val="0"/>
        </w:rPr>
      </w:r>
    </w:p>
    <w:p w:rsidR="00000000" w:rsidDel="00000000" w:rsidP="00000000" w:rsidRDefault="00000000" w:rsidRPr="00000000" w14:paraId="0000022E">
      <w:pPr>
        <w:spacing w:line="200" w:lineRule="auto"/>
        <w:rPr/>
      </w:pPr>
      <w:r w:rsidDel="00000000" w:rsidR="00000000" w:rsidRPr="00000000">
        <w:rPr>
          <w:rtl w:val="0"/>
        </w:rPr>
      </w:r>
    </w:p>
    <w:p w:rsidR="00000000" w:rsidDel="00000000" w:rsidP="00000000" w:rsidRDefault="00000000" w:rsidRPr="00000000" w14:paraId="0000022F">
      <w:pPr>
        <w:spacing w:line="200" w:lineRule="auto"/>
        <w:rPr/>
      </w:pPr>
      <w:r w:rsidDel="00000000" w:rsidR="00000000" w:rsidRPr="00000000">
        <w:rPr>
          <w:rtl w:val="0"/>
        </w:rPr>
      </w:r>
    </w:p>
    <w:p w:rsidR="00000000" w:rsidDel="00000000" w:rsidP="00000000" w:rsidRDefault="00000000" w:rsidRPr="00000000" w14:paraId="00000230">
      <w:pPr>
        <w:spacing w:line="200" w:lineRule="auto"/>
        <w:rPr/>
      </w:pPr>
      <w:r w:rsidDel="00000000" w:rsidR="00000000" w:rsidRPr="00000000">
        <w:rPr>
          <w:rtl w:val="0"/>
        </w:rPr>
      </w:r>
    </w:p>
    <w:p w:rsidR="00000000" w:rsidDel="00000000" w:rsidP="00000000" w:rsidRDefault="00000000" w:rsidRPr="00000000" w14:paraId="00000231">
      <w:pPr>
        <w:spacing w:line="200" w:lineRule="auto"/>
        <w:rPr/>
      </w:pPr>
      <w:r w:rsidDel="00000000" w:rsidR="00000000" w:rsidRPr="00000000">
        <w:rPr>
          <w:rtl w:val="0"/>
        </w:rPr>
      </w:r>
    </w:p>
    <w:p w:rsidR="00000000" w:rsidDel="00000000" w:rsidP="00000000" w:rsidRDefault="00000000" w:rsidRPr="00000000" w14:paraId="00000232">
      <w:pPr>
        <w:spacing w:line="200" w:lineRule="auto"/>
        <w:rPr/>
      </w:pPr>
      <w:r w:rsidDel="00000000" w:rsidR="00000000" w:rsidRPr="00000000">
        <w:rPr>
          <w:rtl w:val="0"/>
        </w:rPr>
      </w:r>
    </w:p>
    <w:p w:rsidR="00000000" w:rsidDel="00000000" w:rsidP="00000000" w:rsidRDefault="00000000" w:rsidRPr="00000000" w14:paraId="00000233">
      <w:pPr>
        <w:spacing w:line="200" w:lineRule="auto"/>
        <w:rPr/>
      </w:pPr>
      <w:r w:rsidDel="00000000" w:rsidR="00000000" w:rsidRPr="00000000">
        <w:rPr>
          <w:rtl w:val="0"/>
        </w:rPr>
      </w:r>
    </w:p>
    <w:p w:rsidR="00000000" w:rsidDel="00000000" w:rsidP="00000000" w:rsidRDefault="00000000" w:rsidRPr="00000000" w14:paraId="00000234">
      <w:pPr>
        <w:spacing w:line="200" w:lineRule="auto"/>
        <w:rPr/>
      </w:pPr>
      <w:r w:rsidDel="00000000" w:rsidR="00000000" w:rsidRPr="00000000">
        <w:rPr>
          <w:rtl w:val="0"/>
        </w:rPr>
      </w:r>
    </w:p>
    <w:p w:rsidR="00000000" w:rsidDel="00000000" w:rsidP="00000000" w:rsidRDefault="00000000" w:rsidRPr="00000000" w14:paraId="00000235">
      <w:pPr>
        <w:spacing w:line="200" w:lineRule="auto"/>
        <w:rPr/>
      </w:pPr>
      <w:r w:rsidDel="00000000" w:rsidR="00000000" w:rsidRPr="00000000">
        <w:rPr>
          <w:rtl w:val="0"/>
        </w:rPr>
      </w:r>
    </w:p>
    <w:p w:rsidR="00000000" w:rsidDel="00000000" w:rsidP="00000000" w:rsidRDefault="00000000" w:rsidRPr="00000000" w14:paraId="00000236">
      <w:pPr>
        <w:spacing w:line="200" w:lineRule="auto"/>
        <w:rPr/>
      </w:pPr>
      <w:r w:rsidDel="00000000" w:rsidR="00000000" w:rsidRPr="00000000">
        <w:rPr>
          <w:rtl w:val="0"/>
        </w:rPr>
      </w:r>
    </w:p>
    <w:p w:rsidR="00000000" w:rsidDel="00000000" w:rsidP="00000000" w:rsidRDefault="00000000" w:rsidRPr="00000000" w14:paraId="00000237">
      <w:pPr>
        <w:spacing w:line="200" w:lineRule="auto"/>
        <w:rPr/>
      </w:pPr>
      <w:r w:rsidDel="00000000" w:rsidR="00000000" w:rsidRPr="00000000">
        <w:rPr>
          <w:rtl w:val="0"/>
        </w:rPr>
      </w:r>
    </w:p>
    <w:p w:rsidR="00000000" w:rsidDel="00000000" w:rsidP="00000000" w:rsidRDefault="00000000" w:rsidRPr="00000000" w14:paraId="00000238">
      <w:pPr>
        <w:spacing w:line="200" w:lineRule="auto"/>
        <w:rPr/>
      </w:pPr>
      <w:r w:rsidDel="00000000" w:rsidR="00000000" w:rsidRPr="00000000">
        <w:rPr>
          <w:rtl w:val="0"/>
        </w:rPr>
      </w:r>
    </w:p>
    <w:p w:rsidR="00000000" w:rsidDel="00000000" w:rsidP="00000000" w:rsidRDefault="00000000" w:rsidRPr="00000000" w14:paraId="00000239">
      <w:pPr>
        <w:spacing w:line="200" w:lineRule="auto"/>
        <w:rPr/>
      </w:pPr>
      <w:r w:rsidDel="00000000" w:rsidR="00000000" w:rsidRPr="00000000">
        <w:rPr>
          <w:rtl w:val="0"/>
        </w:rPr>
      </w:r>
    </w:p>
    <w:p w:rsidR="00000000" w:rsidDel="00000000" w:rsidP="00000000" w:rsidRDefault="00000000" w:rsidRPr="00000000" w14:paraId="0000023A">
      <w:pPr>
        <w:spacing w:line="200" w:lineRule="auto"/>
        <w:rPr/>
      </w:pPr>
      <w:r w:rsidDel="00000000" w:rsidR="00000000" w:rsidRPr="00000000">
        <w:rPr>
          <w:rtl w:val="0"/>
        </w:rPr>
      </w:r>
    </w:p>
    <w:p w:rsidR="00000000" w:rsidDel="00000000" w:rsidP="00000000" w:rsidRDefault="00000000" w:rsidRPr="00000000" w14:paraId="0000023B">
      <w:pPr>
        <w:spacing w:line="200" w:lineRule="auto"/>
        <w:rPr/>
      </w:pPr>
      <w:r w:rsidDel="00000000" w:rsidR="00000000" w:rsidRPr="00000000">
        <w:rPr>
          <w:rtl w:val="0"/>
        </w:rPr>
      </w:r>
    </w:p>
    <w:p w:rsidR="00000000" w:rsidDel="00000000" w:rsidP="00000000" w:rsidRDefault="00000000" w:rsidRPr="00000000" w14:paraId="0000023C">
      <w:pPr>
        <w:spacing w:line="200" w:lineRule="auto"/>
        <w:rPr/>
      </w:pPr>
      <w:r w:rsidDel="00000000" w:rsidR="00000000" w:rsidRPr="00000000">
        <w:rPr>
          <w:rtl w:val="0"/>
        </w:rPr>
      </w:r>
    </w:p>
    <w:p w:rsidR="00000000" w:rsidDel="00000000" w:rsidP="00000000" w:rsidRDefault="00000000" w:rsidRPr="00000000" w14:paraId="0000023D">
      <w:pPr>
        <w:spacing w:line="200" w:lineRule="auto"/>
        <w:rPr/>
      </w:pPr>
      <w:r w:rsidDel="00000000" w:rsidR="00000000" w:rsidRPr="00000000">
        <w:rPr>
          <w:rtl w:val="0"/>
        </w:rPr>
      </w:r>
    </w:p>
    <w:p w:rsidR="00000000" w:rsidDel="00000000" w:rsidP="00000000" w:rsidRDefault="00000000" w:rsidRPr="00000000" w14:paraId="0000023E">
      <w:pPr>
        <w:spacing w:line="200" w:lineRule="auto"/>
        <w:rPr/>
      </w:pPr>
      <w:r w:rsidDel="00000000" w:rsidR="00000000" w:rsidRPr="00000000">
        <w:rPr>
          <w:rtl w:val="0"/>
        </w:rPr>
      </w:r>
    </w:p>
    <w:p w:rsidR="00000000" w:rsidDel="00000000" w:rsidP="00000000" w:rsidRDefault="00000000" w:rsidRPr="00000000" w14:paraId="0000023F">
      <w:pPr>
        <w:spacing w:line="200" w:lineRule="auto"/>
        <w:rPr/>
      </w:pPr>
      <w:r w:rsidDel="00000000" w:rsidR="00000000" w:rsidRPr="00000000">
        <w:rPr>
          <w:rtl w:val="0"/>
        </w:rPr>
      </w:r>
    </w:p>
    <w:p w:rsidR="00000000" w:rsidDel="00000000" w:rsidP="00000000" w:rsidRDefault="00000000" w:rsidRPr="00000000" w14:paraId="00000240">
      <w:pPr>
        <w:spacing w:line="200" w:lineRule="auto"/>
        <w:rPr/>
      </w:pPr>
      <w:r w:rsidDel="00000000" w:rsidR="00000000" w:rsidRPr="00000000">
        <w:rPr>
          <w:rtl w:val="0"/>
        </w:rPr>
      </w:r>
    </w:p>
    <w:p w:rsidR="00000000" w:rsidDel="00000000" w:rsidP="00000000" w:rsidRDefault="00000000" w:rsidRPr="00000000" w14:paraId="00000241">
      <w:pPr>
        <w:spacing w:line="200" w:lineRule="auto"/>
        <w:rPr/>
      </w:pPr>
      <w:r w:rsidDel="00000000" w:rsidR="00000000" w:rsidRPr="00000000">
        <w:rPr>
          <w:rtl w:val="0"/>
        </w:rPr>
      </w:r>
    </w:p>
    <w:p w:rsidR="00000000" w:rsidDel="00000000" w:rsidP="00000000" w:rsidRDefault="00000000" w:rsidRPr="00000000" w14:paraId="00000242">
      <w:pPr>
        <w:spacing w:line="200" w:lineRule="auto"/>
        <w:rPr/>
      </w:pPr>
      <w:r w:rsidDel="00000000" w:rsidR="00000000" w:rsidRPr="00000000">
        <w:rPr>
          <w:rtl w:val="0"/>
        </w:rPr>
      </w:r>
    </w:p>
    <w:p w:rsidR="00000000" w:rsidDel="00000000" w:rsidP="00000000" w:rsidRDefault="00000000" w:rsidRPr="00000000" w14:paraId="00000243">
      <w:pPr>
        <w:spacing w:line="200" w:lineRule="auto"/>
        <w:rPr/>
      </w:pPr>
      <w:r w:rsidDel="00000000" w:rsidR="00000000" w:rsidRPr="00000000">
        <w:rPr>
          <w:rtl w:val="0"/>
        </w:rPr>
      </w:r>
    </w:p>
    <w:p w:rsidR="00000000" w:rsidDel="00000000" w:rsidP="00000000" w:rsidRDefault="00000000" w:rsidRPr="00000000" w14:paraId="00000244">
      <w:pPr>
        <w:spacing w:line="200" w:lineRule="auto"/>
        <w:rPr/>
      </w:pPr>
      <w:r w:rsidDel="00000000" w:rsidR="00000000" w:rsidRPr="00000000">
        <w:rPr>
          <w:rtl w:val="0"/>
        </w:rPr>
      </w:r>
    </w:p>
    <w:p w:rsidR="00000000" w:rsidDel="00000000" w:rsidP="00000000" w:rsidRDefault="00000000" w:rsidRPr="00000000" w14:paraId="00000245">
      <w:pPr>
        <w:spacing w:line="200" w:lineRule="auto"/>
        <w:rPr/>
      </w:pPr>
      <w:r w:rsidDel="00000000" w:rsidR="00000000" w:rsidRPr="00000000">
        <w:rPr>
          <w:rtl w:val="0"/>
        </w:rPr>
      </w:r>
    </w:p>
    <w:p w:rsidR="00000000" w:rsidDel="00000000" w:rsidP="00000000" w:rsidRDefault="00000000" w:rsidRPr="00000000" w14:paraId="00000246">
      <w:pPr>
        <w:spacing w:line="200" w:lineRule="auto"/>
        <w:rPr/>
      </w:pPr>
      <w:r w:rsidDel="00000000" w:rsidR="00000000" w:rsidRPr="00000000">
        <w:rPr>
          <w:rtl w:val="0"/>
        </w:rPr>
      </w:r>
    </w:p>
    <w:p w:rsidR="00000000" w:rsidDel="00000000" w:rsidP="00000000" w:rsidRDefault="00000000" w:rsidRPr="00000000" w14:paraId="00000247">
      <w:pPr>
        <w:spacing w:line="200" w:lineRule="auto"/>
        <w:rPr/>
      </w:pPr>
      <w:r w:rsidDel="00000000" w:rsidR="00000000" w:rsidRPr="00000000">
        <w:rPr>
          <w:rtl w:val="0"/>
        </w:rPr>
      </w:r>
    </w:p>
    <w:p w:rsidR="00000000" w:rsidDel="00000000" w:rsidP="00000000" w:rsidRDefault="00000000" w:rsidRPr="00000000" w14:paraId="00000248">
      <w:pPr>
        <w:spacing w:line="200" w:lineRule="auto"/>
        <w:rPr/>
      </w:pPr>
      <w:r w:rsidDel="00000000" w:rsidR="00000000" w:rsidRPr="00000000">
        <w:rPr>
          <w:rtl w:val="0"/>
        </w:rPr>
      </w:r>
    </w:p>
    <w:p w:rsidR="00000000" w:rsidDel="00000000" w:rsidP="00000000" w:rsidRDefault="00000000" w:rsidRPr="00000000" w14:paraId="00000249">
      <w:pPr>
        <w:spacing w:before="4" w:line="200" w:lineRule="auto"/>
        <w:rPr/>
      </w:pPr>
      <w:r w:rsidDel="00000000" w:rsidR="00000000" w:rsidRPr="00000000">
        <w:rPr>
          <w:rtl w:val="0"/>
        </w:rPr>
      </w:r>
    </w:p>
    <w:p w:rsidR="00000000" w:rsidDel="00000000" w:rsidP="00000000" w:rsidRDefault="00000000" w:rsidRPr="00000000" w14:paraId="0000024A">
      <w:pPr>
        <w:spacing w:before="7" w:lineRule="auto"/>
        <w:ind w:left="2293" w:right="1911" w:firstLine="0"/>
        <w:jc w:val="center"/>
        <w:rPr>
          <w:rFonts w:ascii="Calibri" w:cs="Calibri" w:eastAsia="Calibri" w:hAnsi="Calibri"/>
          <w:sz w:val="24"/>
          <w:szCs w:val="24"/>
        </w:rPr>
      </w:pPr>
      <w:r w:rsidDel="00000000" w:rsidR="00000000" w:rsidRPr="00000000">
        <w:rPr>
          <w:rFonts w:ascii="Calibri" w:cs="Calibri" w:eastAsia="Calibri" w:hAnsi="Calibri"/>
          <w:i w:val="1"/>
          <w:color w:val="44536a"/>
          <w:sz w:val="24"/>
          <w:szCs w:val="24"/>
          <w:rtl w:val="0"/>
        </w:rPr>
        <w:t xml:space="preserve">Figure 5 Table for the most common words in the title attribute.</w:t>
      </w:r>
      <w:r w:rsidDel="00000000" w:rsidR="00000000" w:rsidRPr="00000000">
        <w:rPr>
          <w:rtl w:val="0"/>
        </w:rPr>
      </w:r>
    </w:p>
    <w:p w:rsidR="00000000" w:rsidDel="00000000" w:rsidP="00000000" w:rsidRDefault="00000000" w:rsidRPr="00000000" w14:paraId="0000024B">
      <w:pPr>
        <w:spacing w:before="7" w:line="180" w:lineRule="auto"/>
        <w:rPr>
          <w:sz w:val="18"/>
          <w:szCs w:val="18"/>
        </w:rPr>
      </w:pPr>
      <w:r w:rsidDel="00000000" w:rsidR="00000000" w:rsidRPr="00000000">
        <w:rPr>
          <w:rtl w:val="0"/>
        </w:rPr>
      </w:r>
    </w:p>
    <w:p w:rsidR="00000000" w:rsidDel="00000000" w:rsidP="00000000" w:rsidRDefault="00000000" w:rsidRPr="00000000" w14:paraId="0000024C">
      <w:pPr>
        <w:spacing w:line="200" w:lineRule="auto"/>
        <w:rPr/>
      </w:pPr>
      <w:r w:rsidDel="00000000" w:rsidR="00000000" w:rsidRPr="00000000">
        <w:rPr>
          <w:rtl w:val="0"/>
        </w:rPr>
      </w:r>
    </w:p>
    <w:p w:rsidR="00000000" w:rsidDel="00000000" w:rsidP="00000000" w:rsidRDefault="00000000" w:rsidRPr="00000000" w14:paraId="0000024D">
      <w:pPr>
        <w:spacing w:line="200" w:lineRule="auto"/>
        <w:rPr/>
      </w:pPr>
      <w:r w:rsidDel="00000000" w:rsidR="00000000" w:rsidRPr="00000000">
        <w:rPr>
          <w:rtl w:val="0"/>
        </w:rPr>
      </w:r>
    </w:p>
    <w:p w:rsidR="00000000" w:rsidDel="00000000" w:rsidP="00000000" w:rsidRDefault="00000000" w:rsidRPr="00000000" w14:paraId="0000024E">
      <w:pPr>
        <w:spacing w:line="200" w:lineRule="auto"/>
        <w:rPr/>
      </w:pPr>
      <w:r w:rsidDel="00000000" w:rsidR="00000000" w:rsidRPr="00000000">
        <w:rPr>
          <w:rtl w:val="0"/>
        </w:rPr>
      </w:r>
    </w:p>
    <w:p w:rsidR="00000000" w:rsidDel="00000000" w:rsidP="00000000" w:rsidRDefault="00000000" w:rsidRPr="00000000" w14:paraId="0000024F">
      <w:pPr>
        <w:ind w:left="50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 Here the most common words in the question’s title for our dataset. This is represented in the</w:t>
      </w:r>
    </w:p>
    <w:p w:rsidR="00000000" w:rsidDel="00000000" w:rsidP="00000000" w:rsidRDefault="00000000" w:rsidRPr="00000000" w14:paraId="00000250">
      <w:pPr>
        <w:spacing w:before="4" w:line="140" w:lineRule="auto"/>
        <w:rPr>
          <w:sz w:val="14"/>
          <w:szCs w:val="14"/>
        </w:rPr>
      </w:pPr>
      <w:r w:rsidDel="00000000" w:rsidR="00000000" w:rsidRPr="00000000">
        <w:rPr>
          <w:rtl w:val="0"/>
        </w:rPr>
      </w:r>
    </w:p>
    <w:p w:rsidR="00000000" w:rsidDel="00000000" w:rsidP="00000000" w:rsidRDefault="00000000" w:rsidRPr="00000000" w14:paraId="00000251">
      <w:pPr>
        <w:ind w:left="50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color table graph. The most common word is file.</w:t>
      </w:r>
    </w:p>
    <w:p w:rsidR="00000000" w:rsidDel="00000000" w:rsidP="00000000" w:rsidRDefault="00000000" w:rsidRPr="00000000" w14:paraId="00000252">
      <w:pPr>
        <w:spacing w:line="200" w:lineRule="auto"/>
        <w:rPr/>
      </w:pPr>
      <w:r w:rsidDel="00000000" w:rsidR="00000000" w:rsidRPr="00000000">
        <w:rPr>
          <w:rtl w:val="0"/>
        </w:rPr>
      </w:r>
    </w:p>
    <w:p w:rsidR="00000000" w:rsidDel="00000000" w:rsidP="00000000" w:rsidRDefault="00000000" w:rsidRPr="00000000" w14:paraId="00000253">
      <w:pPr>
        <w:spacing w:line="200" w:lineRule="auto"/>
        <w:rPr/>
      </w:pPr>
      <w:r w:rsidDel="00000000" w:rsidR="00000000" w:rsidRPr="00000000">
        <w:rPr>
          <w:rtl w:val="0"/>
        </w:rPr>
      </w:r>
    </w:p>
    <w:p w:rsidR="00000000" w:rsidDel="00000000" w:rsidP="00000000" w:rsidRDefault="00000000" w:rsidRPr="00000000" w14:paraId="00000254">
      <w:pPr>
        <w:spacing w:line="200" w:lineRule="auto"/>
        <w:rPr/>
      </w:pPr>
      <w:r w:rsidDel="00000000" w:rsidR="00000000" w:rsidRPr="00000000">
        <w:rPr>
          <w:rtl w:val="0"/>
        </w:rPr>
      </w:r>
    </w:p>
    <w:p w:rsidR="00000000" w:rsidDel="00000000" w:rsidP="00000000" w:rsidRDefault="00000000" w:rsidRPr="00000000" w14:paraId="00000255">
      <w:pPr>
        <w:spacing w:line="200" w:lineRule="auto"/>
        <w:rPr/>
      </w:pPr>
      <w:r w:rsidDel="00000000" w:rsidR="00000000" w:rsidRPr="00000000">
        <w:rPr>
          <w:rtl w:val="0"/>
        </w:rPr>
      </w:r>
    </w:p>
    <w:p w:rsidR="00000000" w:rsidDel="00000000" w:rsidP="00000000" w:rsidRDefault="00000000" w:rsidRPr="00000000" w14:paraId="00000256">
      <w:pPr>
        <w:spacing w:line="200" w:lineRule="auto"/>
        <w:rPr/>
      </w:pPr>
      <w:r w:rsidDel="00000000" w:rsidR="00000000" w:rsidRPr="00000000">
        <w:rPr>
          <w:rtl w:val="0"/>
        </w:rPr>
      </w:r>
    </w:p>
    <w:p w:rsidR="00000000" w:rsidDel="00000000" w:rsidP="00000000" w:rsidRDefault="00000000" w:rsidRPr="00000000" w14:paraId="00000257">
      <w:pPr>
        <w:spacing w:line="200" w:lineRule="auto"/>
        <w:rPr/>
      </w:pPr>
      <w:r w:rsidDel="00000000" w:rsidR="00000000" w:rsidRPr="00000000">
        <w:rPr>
          <w:rtl w:val="0"/>
        </w:rPr>
      </w:r>
    </w:p>
    <w:p w:rsidR="00000000" w:rsidDel="00000000" w:rsidP="00000000" w:rsidRDefault="00000000" w:rsidRPr="00000000" w14:paraId="00000258">
      <w:pPr>
        <w:spacing w:line="200" w:lineRule="auto"/>
        <w:rPr/>
      </w:pPr>
      <w:r w:rsidDel="00000000" w:rsidR="00000000" w:rsidRPr="00000000">
        <w:rPr>
          <w:rtl w:val="0"/>
        </w:rPr>
      </w:r>
    </w:p>
    <w:p w:rsidR="00000000" w:rsidDel="00000000" w:rsidP="00000000" w:rsidRDefault="00000000" w:rsidRPr="00000000" w14:paraId="00000259">
      <w:pPr>
        <w:spacing w:line="200" w:lineRule="auto"/>
        <w:rPr/>
      </w:pPr>
      <w:r w:rsidDel="00000000" w:rsidR="00000000" w:rsidRPr="00000000">
        <w:rPr>
          <w:rtl w:val="0"/>
        </w:rPr>
      </w:r>
    </w:p>
    <w:p w:rsidR="00000000" w:rsidDel="00000000" w:rsidP="00000000" w:rsidRDefault="00000000" w:rsidRPr="00000000" w14:paraId="0000025A">
      <w:pPr>
        <w:spacing w:line="200" w:lineRule="auto"/>
        <w:rPr/>
      </w:pPr>
      <w:r w:rsidDel="00000000" w:rsidR="00000000" w:rsidRPr="00000000">
        <w:rPr>
          <w:rtl w:val="0"/>
        </w:rPr>
      </w:r>
    </w:p>
    <w:p w:rsidR="00000000" w:rsidDel="00000000" w:rsidP="00000000" w:rsidRDefault="00000000" w:rsidRPr="00000000" w14:paraId="0000025B">
      <w:pPr>
        <w:spacing w:line="200" w:lineRule="auto"/>
        <w:rPr/>
      </w:pPr>
      <w:r w:rsidDel="00000000" w:rsidR="00000000" w:rsidRPr="00000000">
        <w:rPr>
          <w:rtl w:val="0"/>
        </w:rPr>
      </w:r>
    </w:p>
    <w:p w:rsidR="00000000" w:rsidDel="00000000" w:rsidP="00000000" w:rsidRDefault="00000000" w:rsidRPr="00000000" w14:paraId="0000025C">
      <w:pPr>
        <w:spacing w:line="200" w:lineRule="auto"/>
        <w:rPr/>
      </w:pPr>
      <w:r w:rsidDel="00000000" w:rsidR="00000000" w:rsidRPr="00000000">
        <w:rPr>
          <w:rtl w:val="0"/>
        </w:rPr>
      </w:r>
    </w:p>
    <w:p w:rsidR="00000000" w:rsidDel="00000000" w:rsidP="00000000" w:rsidRDefault="00000000" w:rsidRPr="00000000" w14:paraId="0000025D">
      <w:pPr>
        <w:spacing w:line="200" w:lineRule="auto"/>
        <w:rPr/>
      </w:pPr>
      <w:r w:rsidDel="00000000" w:rsidR="00000000" w:rsidRPr="00000000">
        <w:rPr>
          <w:rtl w:val="0"/>
        </w:rPr>
      </w:r>
    </w:p>
    <w:p w:rsidR="00000000" w:rsidDel="00000000" w:rsidP="00000000" w:rsidRDefault="00000000" w:rsidRPr="00000000" w14:paraId="0000025E">
      <w:pPr>
        <w:spacing w:line="200" w:lineRule="auto"/>
        <w:rPr/>
      </w:pPr>
      <w:r w:rsidDel="00000000" w:rsidR="00000000" w:rsidRPr="00000000">
        <w:rPr>
          <w:rtl w:val="0"/>
        </w:rPr>
      </w:r>
    </w:p>
    <w:p w:rsidR="00000000" w:rsidDel="00000000" w:rsidP="00000000" w:rsidRDefault="00000000" w:rsidRPr="00000000" w14:paraId="0000025F">
      <w:pPr>
        <w:spacing w:line="200" w:lineRule="auto"/>
        <w:rPr/>
      </w:pPr>
      <w:r w:rsidDel="00000000" w:rsidR="00000000" w:rsidRPr="00000000">
        <w:rPr>
          <w:rtl w:val="0"/>
        </w:rPr>
      </w:r>
    </w:p>
    <w:p w:rsidR="00000000" w:rsidDel="00000000" w:rsidP="00000000" w:rsidRDefault="00000000" w:rsidRPr="00000000" w14:paraId="00000260">
      <w:pPr>
        <w:spacing w:line="200" w:lineRule="auto"/>
        <w:rPr/>
      </w:pPr>
      <w:r w:rsidDel="00000000" w:rsidR="00000000" w:rsidRPr="00000000">
        <w:rPr>
          <w:rtl w:val="0"/>
        </w:rPr>
      </w:r>
    </w:p>
    <w:p w:rsidR="00000000" w:rsidDel="00000000" w:rsidP="00000000" w:rsidRDefault="00000000" w:rsidRPr="00000000" w14:paraId="00000261">
      <w:pPr>
        <w:spacing w:line="200" w:lineRule="auto"/>
        <w:rPr/>
      </w:pPr>
      <w:r w:rsidDel="00000000" w:rsidR="00000000" w:rsidRPr="00000000">
        <w:rPr>
          <w:rtl w:val="0"/>
        </w:rPr>
      </w:r>
    </w:p>
    <w:p w:rsidR="00000000" w:rsidDel="00000000" w:rsidP="00000000" w:rsidRDefault="00000000" w:rsidRPr="00000000" w14:paraId="00000262">
      <w:pPr>
        <w:spacing w:line="200" w:lineRule="auto"/>
        <w:rPr/>
      </w:pPr>
      <w:r w:rsidDel="00000000" w:rsidR="00000000" w:rsidRPr="00000000">
        <w:rPr>
          <w:rtl w:val="0"/>
        </w:rPr>
      </w:r>
    </w:p>
    <w:p w:rsidR="00000000" w:rsidDel="00000000" w:rsidP="00000000" w:rsidRDefault="00000000" w:rsidRPr="00000000" w14:paraId="00000263">
      <w:pPr>
        <w:spacing w:line="200" w:lineRule="auto"/>
        <w:rPr/>
      </w:pPr>
      <w:r w:rsidDel="00000000" w:rsidR="00000000" w:rsidRPr="00000000">
        <w:rPr>
          <w:rtl w:val="0"/>
        </w:rPr>
      </w:r>
    </w:p>
    <w:p w:rsidR="00000000" w:rsidDel="00000000" w:rsidP="00000000" w:rsidRDefault="00000000" w:rsidRPr="00000000" w14:paraId="00000264">
      <w:pPr>
        <w:spacing w:line="200" w:lineRule="auto"/>
        <w:rPr/>
        <w:sectPr>
          <w:type w:val="nextPage"/>
          <w:pgSz w:h="16860" w:w="11920" w:orient="portrait"/>
          <w:pgMar w:bottom="280" w:top="660" w:left="680" w:right="760" w:header="720" w:footer="720"/>
        </w:sectPr>
      </w:pPr>
      <w:r w:rsidDel="00000000" w:rsidR="00000000" w:rsidRPr="00000000">
        <w:rPr>
          <w:rtl w:val="0"/>
        </w:rPr>
      </w:r>
    </w:p>
    <w:p w:rsidR="00000000" w:rsidDel="00000000" w:rsidP="00000000" w:rsidRDefault="00000000" w:rsidRPr="00000000" w14:paraId="00000265">
      <w:pPr>
        <w:spacing w:before="5" w:line="280" w:lineRule="auto"/>
        <w:rPr>
          <w:sz w:val="28"/>
          <w:szCs w:val="28"/>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55" name=""/>
                <a:graphic>
                  <a:graphicData uri="http://schemas.microsoft.com/office/word/2010/wordprocessingGroup">
                    <wpg:wgp>
                      <wpg:cNvGrpSpPr/>
                      <wpg:grpSpPr>
                        <a:xfrm>
                          <a:off x="1871975" y="0"/>
                          <a:ext cx="6947535" cy="10081260"/>
                          <a:chOff x="1871975" y="0"/>
                          <a:chExt cx="6947800" cy="7560000"/>
                        </a:xfrm>
                      </wpg:grpSpPr>
                      <wpg:grpSp>
                        <wpg:cNvGrpSpPr/>
                        <wpg:grpSpPr>
                          <a:xfrm>
                            <a:off x="1872233" y="0"/>
                            <a:ext cx="6947525" cy="7559993"/>
                            <a:chOff x="0" y="0"/>
                            <a:chExt cx="6947525" cy="10081250"/>
                          </a:xfrm>
                        </wpg:grpSpPr>
                        <wps:wsp>
                          <wps:cNvSpPr/>
                          <wps:cNvPr id="3" name="Shape 3"/>
                          <wps:spPr>
                            <a:xfrm>
                              <a:off x="0" y="0"/>
                              <a:ext cx="6947525" cy="1008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4" name="Shape 274"/>
                          <wps:spPr>
                            <a:xfrm>
                              <a:off x="19050" y="1905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5" name="Shape 275"/>
                          <wps:spPr>
                            <a:xfrm>
                              <a:off x="9525" y="10160"/>
                              <a:ext cx="0" cy="10052050"/>
                            </a:xfrm>
                            <a:custGeom>
                              <a:rect b="b" l="l" r="r" t="t"/>
                              <a:pathLst>
                                <a:path extrusionOk="0" h="10052050" w="1">
                                  <a:moveTo>
                                    <a:pt x="0" y="0"/>
                                  </a:moveTo>
                                  <a:lnTo>
                                    <a:pt x="0" y="1005205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6" name="Shape 276"/>
                          <wps:spPr>
                            <a:xfrm>
                              <a:off x="6920230" y="10160"/>
                              <a:ext cx="0" cy="10061575"/>
                            </a:xfrm>
                            <a:custGeom>
                              <a:rect b="b" l="l" r="r" t="t"/>
                              <a:pathLst>
                                <a:path extrusionOk="0" h="10061575" w="1">
                                  <a:moveTo>
                                    <a:pt x="0" y="0"/>
                                  </a:moveTo>
                                  <a:lnTo>
                                    <a:pt x="0" y="10061575"/>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7" name="Shape 277"/>
                          <wps:spPr>
                            <a:xfrm>
                              <a:off x="6910070" y="28575"/>
                              <a:ext cx="0" cy="10015855"/>
                            </a:xfrm>
                            <a:custGeom>
                              <a:rect b="b" l="l" r="r" t="t"/>
                              <a:pathLst>
                                <a:path extrusionOk="0" h="10015855" w="1">
                                  <a:moveTo>
                                    <a:pt x="0" y="0"/>
                                  </a:moveTo>
                                  <a:lnTo>
                                    <a:pt x="0" y="1001522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8" name="Shape 278"/>
                          <wps:spPr>
                            <a:xfrm>
                              <a:off x="19050" y="10071735"/>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9" name="Shape 279"/>
                          <wps:spPr>
                            <a:xfrm>
                              <a:off x="19050" y="1005332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0" name="Shape 280"/>
                          <wps:spPr>
                            <a:xfrm>
                              <a:off x="6901180" y="10071735"/>
                              <a:ext cx="36830" cy="0"/>
                            </a:xfrm>
                            <a:custGeom>
                              <a:rect b="b" l="l" r="r" t="t"/>
                              <a:pathLst>
                                <a:path extrusionOk="0" h="1" w="36830">
                                  <a:moveTo>
                                    <a:pt x="0" y="0"/>
                                  </a:moveTo>
                                  <a:lnTo>
                                    <a:pt x="368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55" name="image56.png"/>
                <a:graphic>
                  <a:graphicData uri="http://schemas.openxmlformats.org/drawingml/2006/picture">
                    <pic:pic>
                      <pic:nvPicPr>
                        <pic:cNvPr id="0" name="image56.png"/>
                        <pic:cNvPicPr preferRelativeResize="0"/>
                      </pic:nvPicPr>
                      <pic:blipFill>
                        <a:blip r:embed="rId25"/>
                        <a:srcRect/>
                        <a:stretch>
                          <a:fillRect/>
                        </a:stretch>
                      </pic:blipFill>
                      <pic:spPr>
                        <a:xfrm>
                          <a:off x="0" y="0"/>
                          <a:ext cx="6947535" cy="10081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66">
      <w:pPr>
        <w:ind w:left="103" w:right="-56" w:firstLine="0"/>
        <w:rPr>
          <w:sz w:val="24"/>
          <w:szCs w:val="24"/>
        </w:rPr>
      </w:pPr>
      <w:r w:rsidDel="00000000" w:rsidR="00000000" w:rsidRPr="00000000">
        <w:rPr>
          <w:sz w:val="24"/>
          <w:szCs w:val="24"/>
          <w:rtl w:val="0"/>
        </w:rPr>
        <w:t xml:space="preserve">IACSD-PG-DBDA-FEB-20</w:t>
      </w:r>
    </w:p>
    <w:p w:rsidR="00000000" w:rsidDel="00000000" w:rsidP="00000000" w:rsidRDefault="00000000" w:rsidRPr="00000000" w14:paraId="00000267">
      <w:pPr>
        <w:spacing w:before="12" w:lineRule="auto"/>
        <w:rPr>
          <w:rFonts w:ascii="Calibri" w:cs="Calibri" w:eastAsia="Calibri" w:hAnsi="Calibri"/>
          <w:sz w:val="22"/>
          <w:szCs w:val="22"/>
        </w:rPr>
        <w:sectPr>
          <w:type w:val="continuous"/>
          <w:pgSz w:h="16860" w:w="11920" w:orient="portrait"/>
          <w:pgMar w:bottom="280" w:top="1580" w:left="680" w:right="760" w:header="720" w:footer="720"/>
          <w:cols w:equalWidth="0" w:num="2">
            <w:col w:space="6809" w:w="1835.5"/>
            <w:col w:space="0" w:w="1835.5"/>
          </w:cols>
        </w:sectPr>
      </w:pPr>
      <w:r w:rsidDel="00000000" w:rsidR="00000000" w:rsidRPr="00000000">
        <w:br w:type="column"/>
      </w:r>
      <w:r w:rsidDel="00000000" w:rsidR="00000000" w:rsidRPr="00000000">
        <w:rPr>
          <w:rFonts w:ascii="Calibri" w:cs="Calibri" w:eastAsia="Calibri" w:hAnsi="Calibri"/>
          <w:sz w:val="22"/>
          <w:szCs w:val="22"/>
          <w:rtl w:val="0"/>
        </w:rPr>
        <w:t xml:space="preserve">Page | 8</w:t>
      </w:r>
    </w:p>
    <w:p w:rsidR="00000000" w:rsidDel="00000000" w:rsidP="00000000" w:rsidRDefault="00000000" w:rsidRPr="00000000" w14:paraId="00000268">
      <w:pPr>
        <w:spacing w:before="60" w:lineRule="auto"/>
        <w:ind w:left="5865" w:firstLine="0"/>
        <w:rPr>
          <w:rFonts w:ascii="Calibri" w:cs="Calibri" w:eastAsia="Calibri" w:hAnsi="Calibri"/>
        </w:rPr>
      </w:pPr>
      <w:r w:rsidDel="00000000" w:rsidR="00000000" w:rsidRPr="00000000">
        <w:rPr>
          <w:rFonts w:ascii="Calibri" w:cs="Calibri" w:eastAsia="Calibri" w:hAnsi="Calibri"/>
          <w:rtl w:val="0"/>
        </w:rPr>
        <w:t xml:space="preserve">Stackoverflow Question Quality Analysis and Prediction</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647700</wp:posOffset>
                </wp:positionH>
                <wp:positionV relativeFrom="paragraph">
                  <wp:posOffset>419100</wp:posOffset>
                </wp:positionV>
                <wp:extent cx="5524500" cy="4884420"/>
                <wp:effectExtent b="0" l="0" r="0" t="0"/>
                <wp:wrapNone/>
                <wp:docPr id="76" name=""/>
                <a:graphic>
                  <a:graphicData uri="http://schemas.microsoft.com/office/word/2010/wordprocessingGroup">
                    <wpg:wgp>
                      <wpg:cNvGrpSpPr/>
                      <wpg:grpSpPr>
                        <a:xfrm>
                          <a:off x="3015525" y="1337775"/>
                          <a:ext cx="5524500" cy="4884420"/>
                          <a:chOff x="3015525" y="1337775"/>
                          <a:chExt cx="5524525" cy="4884450"/>
                        </a:xfrm>
                      </wpg:grpSpPr>
                      <wpg:grpSp>
                        <wpg:cNvGrpSpPr/>
                        <wpg:grpSpPr>
                          <a:xfrm>
                            <a:off x="3015550" y="1337790"/>
                            <a:ext cx="5524500" cy="4884400"/>
                            <a:chOff x="0" y="0"/>
                            <a:chExt cx="5524500" cy="4884400"/>
                          </a:xfrm>
                        </wpg:grpSpPr>
                        <wps:wsp>
                          <wps:cNvSpPr/>
                          <wps:cNvPr id="3" name="Shape 3"/>
                          <wps:spPr>
                            <a:xfrm>
                              <a:off x="0" y="0"/>
                              <a:ext cx="5524500" cy="488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6" name="Shape 376"/>
                          <wps:spPr>
                            <a:xfrm>
                              <a:off x="28575" y="28575"/>
                              <a:ext cx="5467350" cy="4827270"/>
                            </a:xfrm>
                            <a:custGeom>
                              <a:rect b="b" l="l" r="r" t="t"/>
                              <a:pathLst>
                                <a:path extrusionOk="0" h="4827270" w="5467350">
                                  <a:moveTo>
                                    <a:pt x="0" y="4827270"/>
                                  </a:moveTo>
                                  <a:lnTo>
                                    <a:pt x="5467350" y="4827270"/>
                                  </a:lnTo>
                                  <a:lnTo>
                                    <a:pt x="5467350" y="0"/>
                                  </a:lnTo>
                                  <a:lnTo>
                                    <a:pt x="0" y="0"/>
                                  </a:lnTo>
                                  <a:lnTo>
                                    <a:pt x="0" y="4827270"/>
                                  </a:lnTo>
                                  <a:close/>
                                </a:path>
                              </a:pathLst>
                            </a:custGeom>
                            <a:noFill/>
                            <a:ln cap="flat" cmpd="sng" w="57150">
                              <a:solidFill>
                                <a:srgbClr val="4471C4"/>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647700</wp:posOffset>
                </wp:positionH>
                <wp:positionV relativeFrom="paragraph">
                  <wp:posOffset>419100</wp:posOffset>
                </wp:positionV>
                <wp:extent cx="5524500" cy="4884420"/>
                <wp:effectExtent b="0" l="0" r="0" t="0"/>
                <wp:wrapNone/>
                <wp:docPr id="76" name="image77.png"/>
                <a:graphic>
                  <a:graphicData uri="http://schemas.openxmlformats.org/drawingml/2006/picture">
                    <pic:pic>
                      <pic:nvPicPr>
                        <pic:cNvPr id="0" name="image77.png"/>
                        <pic:cNvPicPr preferRelativeResize="0"/>
                      </pic:nvPicPr>
                      <pic:blipFill>
                        <a:blip r:embed="rId26"/>
                        <a:srcRect/>
                        <a:stretch>
                          <a:fillRect/>
                        </a:stretch>
                      </pic:blipFill>
                      <pic:spPr>
                        <a:xfrm>
                          <a:off x="0" y="0"/>
                          <a:ext cx="5524500" cy="4884420"/>
                        </a:xfrm>
                        <a:prstGeom prst="rect"/>
                        <a:ln/>
                      </pic:spPr>
                    </pic:pic>
                  </a:graphicData>
                </a:graphic>
              </wp:anchor>
            </w:drawing>
          </mc:Fallback>
        </mc:AlternateContent>
      </w:r>
      <w:r w:rsidDel="00000000" w:rsidR="00000000" w:rsidRPr="00000000"/>
    </w:p>
    <w:p w:rsidR="00000000" w:rsidDel="00000000" w:rsidP="00000000" w:rsidRDefault="00000000" w:rsidRPr="00000000" w14:paraId="00000269">
      <w:pPr>
        <w:spacing w:before="5" w:line="160" w:lineRule="auto"/>
        <w:rPr>
          <w:sz w:val="17"/>
          <w:szCs w:val="17"/>
        </w:rPr>
      </w:pPr>
      <w:r w:rsidDel="00000000" w:rsidR="00000000" w:rsidRPr="00000000">
        <w:rPr>
          <w:rtl w:val="0"/>
        </w:rPr>
      </w:r>
    </w:p>
    <w:p w:rsidR="00000000" w:rsidDel="00000000" w:rsidP="00000000" w:rsidRDefault="00000000" w:rsidRPr="00000000" w14:paraId="0000026A">
      <w:pPr>
        <w:spacing w:line="200" w:lineRule="auto"/>
        <w:rPr/>
      </w:pPr>
      <w:r w:rsidDel="00000000" w:rsidR="00000000" w:rsidRPr="00000000">
        <w:rPr>
          <w:rtl w:val="0"/>
        </w:rPr>
      </w:r>
    </w:p>
    <w:p w:rsidR="00000000" w:rsidDel="00000000" w:rsidP="00000000" w:rsidRDefault="00000000" w:rsidRPr="00000000" w14:paraId="0000026B">
      <w:pPr>
        <w:spacing w:line="200" w:lineRule="auto"/>
        <w:rPr/>
      </w:pPr>
      <w:r w:rsidDel="00000000" w:rsidR="00000000" w:rsidRPr="00000000">
        <w:rPr>
          <w:rtl w:val="0"/>
        </w:rPr>
      </w:r>
    </w:p>
    <w:p w:rsidR="00000000" w:rsidDel="00000000" w:rsidP="00000000" w:rsidRDefault="00000000" w:rsidRPr="00000000" w14:paraId="0000026C">
      <w:pPr>
        <w:spacing w:line="200" w:lineRule="auto"/>
        <w:rPr/>
      </w:pPr>
      <w:r w:rsidDel="00000000" w:rsidR="00000000" w:rsidRPr="00000000">
        <w:rPr>
          <w:rtl w:val="0"/>
        </w:rPr>
      </w:r>
    </w:p>
    <w:p w:rsidR="00000000" w:rsidDel="00000000" w:rsidP="00000000" w:rsidRDefault="00000000" w:rsidRPr="00000000" w14:paraId="0000026D">
      <w:pPr>
        <w:spacing w:line="200" w:lineRule="auto"/>
        <w:rPr/>
      </w:pPr>
      <w:r w:rsidDel="00000000" w:rsidR="00000000" w:rsidRPr="00000000">
        <w:rPr>
          <w:rtl w:val="0"/>
        </w:rPr>
      </w:r>
    </w:p>
    <w:p w:rsidR="00000000" w:rsidDel="00000000" w:rsidP="00000000" w:rsidRDefault="00000000" w:rsidRPr="00000000" w14:paraId="0000026E">
      <w:pPr>
        <w:spacing w:line="200" w:lineRule="auto"/>
        <w:rPr/>
      </w:pPr>
      <w:r w:rsidDel="00000000" w:rsidR="00000000" w:rsidRPr="00000000">
        <w:rPr>
          <w:rtl w:val="0"/>
        </w:rPr>
      </w:r>
    </w:p>
    <w:p w:rsidR="00000000" w:rsidDel="00000000" w:rsidP="00000000" w:rsidRDefault="00000000" w:rsidRPr="00000000" w14:paraId="0000026F">
      <w:pPr>
        <w:spacing w:line="200" w:lineRule="auto"/>
        <w:rPr/>
      </w:pPr>
      <w:r w:rsidDel="00000000" w:rsidR="00000000" w:rsidRPr="00000000">
        <w:rPr>
          <w:rtl w:val="0"/>
        </w:rPr>
      </w:r>
    </w:p>
    <w:p w:rsidR="00000000" w:rsidDel="00000000" w:rsidP="00000000" w:rsidRDefault="00000000" w:rsidRPr="00000000" w14:paraId="00000270">
      <w:pPr>
        <w:spacing w:line="200" w:lineRule="auto"/>
        <w:rPr/>
      </w:pPr>
      <w:r w:rsidDel="00000000" w:rsidR="00000000" w:rsidRPr="00000000">
        <w:rPr>
          <w:rtl w:val="0"/>
        </w:rPr>
      </w:r>
    </w:p>
    <w:p w:rsidR="00000000" w:rsidDel="00000000" w:rsidP="00000000" w:rsidRDefault="00000000" w:rsidRPr="00000000" w14:paraId="00000271">
      <w:pPr>
        <w:spacing w:line="200" w:lineRule="auto"/>
        <w:rPr/>
      </w:pPr>
      <w:r w:rsidDel="00000000" w:rsidR="00000000" w:rsidRPr="00000000">
        <w:rPr>
          <w:rtl w:val="0"/>
        </w:rPr>
      </w:r>
    </w:p>
    <w:p w:rsidR="00000000" w:rsidDel="00000000" w:rsidP="00000000" w:rsidRDefault="00000000" w:rsidRPr="00000000" w14:paraId="00000272">
      <w:pPr>
        <w:spacing w:line="200" w:lineRule="auto"/>
        <w:rPr/>
      </w:pPr>
      <w:r w:rsidDel="00000000" w:rsidR="00000000" w:rsidRPr="00000000">
        <w:rPr>
          <w:rtl w:val="0"/>
        </w:rPr>
      </w:r>
    </w:p>
    <w:p w:rsidR="00000000" w:rsidDel="00000000" w:rsidP="00000000" w:rsidRDefault="00000000" w:rsidRPr="00000000" w14:paraId="00000273">
      <w:pPr>
        <w:spacing w:line="200" w:lineRule="auto"/>
        <w:rPr/>
      </w:pPr>
      <w:r w:rsidDel="00000000" w:rsidR="00000000" w:rsidRPr="00000000">
        <w:rPr>
          <w:rtl w:val="0"/>
        </w:rPr>
      </w:r>
    </w:p>
    <w:p w:rsidR="00000000" w:rsidDel="00000000" w:rsidP="00000000" w:rsidRDefault="00000000" w:rsidRPr="00000000" w14:paraId="00000274">
      <w:pPr>
        <w:spacing w:line="200" w:lineRule="auto"/>
        <w:rPr/>
      </w:pPr>
      <w:r w:rsidDel="00000000" w:rsidR="00000000" w:rsidRPr="00000000">
        <w:rPr>
          <w:rtl w:val="0"/>
        </w:rPr>
      </w:r>
    </w:p>
    <w:p w:rsidR="00000000" w:rsidDel="00000000" w:rsidP="00000000" w:rsidRDefault="00000000" w:rsidRPr="00000000" w14:paraId="00000275">
      <w:pPr>
        <w:spacing w:line="200" w:lineRule="auto"/>
        <w:rPr/>
      </w:pPr>
      <w:r w:rsidDel="00000000" w:rsidR="00000000" w:rsidRPr="00000000">
        <w:rPr>
          <w:rtl w:val="0"/>
        </w:rPr>
      </w:r>
    </w:p>
    <w:p w:rsidR="00000000" w:rsidDel="00000000" w:rsidP="00000000" w:rsidRDefault="00000000" w:rsidRPr="00000000" w14:paraId="00000276">
      <w:pPr>
        <w:spacing w:line="200" w:lineRule="auto"/>
        <w:rPr/>
      </w:pPr>
      <w:r w:rsidDel="00000000" w:rsidR="00000000" w:rsidRPr="00000000">
        <w:rPr>
          <w:rtl w:val="0"/>
        </w:rPr>
      </w:r>
    </w:p>
    <w:p w:rsidR="00000000" w:rsidDel="00000000" w:rsidP="00000000" w:rsidRDefault="00000000" w:rsidRPr="00000000" w14:paraId="00000277">
      <w:pPr>
        <w:spacing w:line="200" w:lineRule="auto"/>
        <w:rPr/>
      </w:pPr>
      <w:r w:rsidDel="00000000" w:rsidR="00000000" w:rsidRPr="00000000">
        <w:rPr>
          <w:rtl w:val="0"/>
        </w:rPr>
      </w:r>
    </w:p>
    <w:p w:rsidR="00000000" w:rsidDel="00000000" w:rsidP="00000000" w:rsidRDefault="00000000" w:rsidRPr="00000000" w14:paraId="00000278">
      <w:pPr>
        <w:spacing w:line="200" w:lineRule="auto"/>
        <w:rPr/>
      </w:pPr>
      <w:r w:rsidDel="00000000" w:rsidR="00000000" w:rsidRPr="00000000">
        <w:rPr>
          <w:rtl w:val="0"/>
        </w:rPr>
      </w:r>
    </w:p>
    <w:p w:rsidR="00000000" w:rsidDel="00000000" w:rsidP="00000000" w:rsidRDefault="00000000" w:rsidRPr="00000000" w14:paraId="00000279">
      <w:pPr>
        <w:spacing w:line="200" w:lineRule="auto"/>
        <w:rPr/>
      </w:pPr>
      <w:r w:rsidDel="00000000" w:rsidR="00000000" w:rsidRPr="00000000">
        <w:rPr>
          <w:rtl w:val="0"/>
        </w:rPr>
      </w:r>
    </w:p>
    <w:p w:rsidR="00000000" w:rsidDel="00000000" w:rsidP="00000000" w:rsidRDefault="00000000" w:rsidRPr="00000000" w14:paraId="0000027A">
      <w:pPr>
        <w:spacing w:line="200" w:lineRule="auto"/>
        <w:rPr/>
      </w:pPr>
      <w:r w:rsidDel="00000000" w:rsidR="00000000" w:rsidRPr="00000000">
        <w:rPr>
          <w:rtl w:val="0"/>
        </w:rPr>
      </w:r>
    </w:p>
    <w:p w:rsidR="00000000" w:rsidDel="00000000" w:rsidP="00000000" w:rsidRDefault="00000000" w:rsidRPr="00000000" w14:paraId="0000027B">
      <w:pPr>
        <w:spacing w:line="200" w:lineRule="auto"/>
        <w:rPr/>
      </w:pPr>
      <w:r w:rsidDel="00000000" w:rsidR="00000000" w:rsidRPr="00000000">
        <w:rPr>
          <w:rtl w:val="0"/>
        </w:rPr>
      </w:r>
    </w:p>
    <w:p w:rsidR="00000000" w:rsidDel="00000000" w:rsidP="00000000" w:rsidRDefault="00000000" w:rsidRPr="00000000" w14:paraId="0000027C">
      <w:pPr>
        <w:spacing w:line="200" w:lineRule="auto"/>
        <w:rPr/>
      </w:pPr>
      <w:r w:rsidDel="00000000" w:rsidR="00000000" w:rsidRPr="00000000">
        <w:rPr>
          <w:rtl w:val="0"/>
        </w:rPr>
      </w:r>
    </w:p>
    <w:p w:rsidR="00000000" w:rsidDel="00000000" w:rsidP="00000000" w:rsidRDefault="00000000" w:rsidRPr="00000000" w14:paraId="0000027D">
      <w:pPr>
        <w:spacing w:line="200" w:lineRule="auto"/>
        <w:rPr/>
      </w:pPr>
      <w:r w:rsidDel="00000000" w:rsidR="00000000" w:rsidRPr="00000000">
        <w:rPr>
          <w:rtl w:val="0"/>
        </w:rPr>
      </w:r>
    </w:p>
    <w:p w:rsidR="00000000" w:rsidDel="00000000" w:rsidP="00000000" w:rsidRDefault="00000000" w:rsidRPr="00000000" w14:paraId="0000027E">
      <w:pPr>
        <w:spacing w:line="200" w:lineRule="auto"/>
        <w:rPr/>
      </w:pPr>
      <w:r w:rsidDel="00000000" w:rsidR="00000000" w:rsidRPr="00000000">
        <w:rPr>
          <w:rtl w:val="0"/>
        </w:rPr>
      </w:r>
    </w:p>
    <w:p w:rsidR="00000000" w:rsidDel="00000000" w:rsidP="00000000" w:rsidRDefault="00000000" w:rsidRPr="00000000" w14:paraId="0000027F">
      <w:pPr>
        <w:spacing w:line="200" w:lineRule="auto"/>
        <w:rPr/>
      </w:pPr>
      <w:r w:rsidDel="00000000" w:rsidR="00000000" w:rsidRPr="00000000">
        <w:rPr>
          <w:rtl w:val="0"/>
        </w:rPr>
      </w:r>
    </w:p>
    <w:p w:rsidR="00000000" w:rsidDel="00000000" w:rsidP="00000000" w:rsidRDefault="00000000" w:rsidRPr="00000000" w14:paraId="00000280">
      <w:pPr>
        <w:spacing w:line="200" w:lineRule="auto"/>
        <w:rPr/>
      </w:pPr>
      <w:r w:rsidDel="00000000" w:rsidR="00000000" w:rsidRPr="00000000">
        <w:rPr>
          <w:rtl w:val="0"/>
        </w:rPr>
      </w:r>
    </w:p>
    <w:p w:rsidR="00000000" w:rsidDel="00000000" w:rsidP="00000000" w:rsidRDefault="00000000" w:rsidRPr="00000000" w14:paraId="00000281">
      <w:pPr>
        <w:spacing w:line="200" w:lineRule="auto"/>
        <w:rPr/>
      </w:pPr>
      <w:r w:rsidDel="00000000" w:rsidR="00000000" w:rsidRPr="00000000">
        <w:rPr>
          <w:rtl w:val="0"/>
        </w:rPr>
      </w:r>
    </w:p>
    <w:p w:rsidR="00000000" w:rsidDel="00000000" w:rsidP="00000000" w:rsidRDefault="00000000" w:rsidRPr="00000000" w14:paraId="00000282">
      <w:pPr>
        <w:spacing w:line="200" w:lineRule="auto"/>
        <w:rPr/>
      </w:pPr>
      <w:r w:rsidDel="00000000" w:rsidR="00000000" w:rsidRPr="00000000">
        <w:rPr>
          <w:rtl w:val="0"/>
        </w:rPr>
      </w:r>
    </w:p>
    <w:p w:rsidR="00000000" w:rsidDel="00000000" w:rsidP="00000000" w:rsidRDefault="00000000" w:rsidRPr="00000000" w14:paraId="00000283">
      <w:pPr>
        <w:spacing w:line="200" w:lineRule="auto"/>
        <w:rPr/>
      </w:pPr>
      <w:r w:rsidDel="00000000" w:rsidR="00000000" w:rsidRPr="00000000">
        <w:rPr>
          <w:rtl w:val="0"/>
        </w:rPr>
      </w:r>
    </w:p>
    <w:p w:rsidR="00000000" w:rsidDel="00000000" w:rsidP="00000000" w:rsidRDefault="00000000" w:rsidRPr="00000000" w14:paraId="00000284">
      <w:pPr>
        <w:spacing w:line="200" w:lineRule="auto"/>
        <w:rPr/>
      </w:pPr>
      <w:r w:rsidDel="00000000" w:rsidR="00000000" w:rsidRPr="00000000">
        <w:rPr>
          <w:rtl w:val="0"/>
        </w:rPr>
      </w:r>
    </w:p>
    <w:p w:rsidR="00000000" w:rsidDel="00000000" w:rsidP="00000000" w:rsidRDefault="00000000" w:rsidRPr="00000000" w14:paraId="00000285">
      <w:pPr>
        <w:spacing w:line="200" w:lineRule="auto"/>
        <w:rPr/>
      </w:pPr>
      <w:r w:rsidDel="00000000" w:rsidR="00000000" w:rsidRPr="00000000">
        <w:rPr>
          <w:rtl w:val="0"/>
        </w:rPr>
      </w:r>
    </w:p>
    <w:p w:rsidR="00000000" w:rsidDel="00000000" w:rsidP="00000000" w:rsidRDefault="00000000" w:rsidRPr="00000000" w14:paraId="00000286">
      <w:pPr>
        <w:spacing w:line="200" w:lineRule="auto"/>
        <w:rPr/>
      </w:pPr>
      <w:r w:rsidDel="00000000" w:rsidR="00000000" w:rsidRPr="00000000">
        <w:rPr>
          <w:rtl w:val="0"/>
        </w:rPr>
      </w:r>
    </w:p>
    <w:p w:rsidR="00000000" w:rsidDel="00000000" w:rsidP="00000000" w:rsidRDefault="00000000" w:rsidRPr="00000000" w14:paraId="00000287">
      <w:pPr>
        <w:spacing w:line="200" w:lineRule="auto"/>
        <w:rPr/>
      </w:pPr>
      <w:r w:rsidDel="00000000" w:rsidR="00000000" w:rsidRPr="00000000">
        <w:rPr>
          <w:rtl w:val="0"/>
        </w:rPr>
      </w:r>
    </w:p>
    <w:p w:rsidR="00000000" w:rsidDel="00000000" w:rsidP="00000000" w:rsidRDefault="00000000" w:rsidRPr="00000000" w14:paraId="00000288">
      <w:pPr>
        <w:spacing w:line="200" w:lineRule="auto"/>
        <w:rPr/>
      </w:pPr>
      <w:r w:rsidDel="00000000" w:rsidR="00000000" w:rsidRPr="00000000">
        <w:rPr>
          <w:rtl w:val="0"/>
        </w:rPr>
      </w:r>
    </w:p>
    <w:p w:rsidR="00000000" w:rsidDel="00000000" w:rsidP="00000000" w:rsidRDefault="00000000" w:rsidRPr="00000000" w14:paraId="00000289">
      <w:pPr>
        <w:spacing w:line="200" w:lineRule="auto"/>
        <w:rPr/>
      </w:pPr>
      <w:r w:rsidDel="00000000" w:rsidR="00000000" w:rsidRPr="00000000">
        <w:rPr>
          <w:rtl w:val="0"/>
        </w:rPr>
      </w:r>
    </w:p>
    <w:p w:rsidR="00000000" w:rsidDel="00000000" w:rsidP="00000000" w:rsidRDefault="00000000" w:rsidRPr="00000000" w14:paraId="0000028A">
      <w:pPr>
        <w:spacing w:line="200" w:lineRule="auto"/>
        <w:rPr/>
      </w:pPr>
      <w:r w:rsidDel="00000000" w:rsidR="00000000" w:rsidRPr="00000000">
        <w:rPr>
          <w:rtl w:val="0"/>
        </w:rPr>
      </w:r>
    </w:p>
    <w:p w:rsidR="00000000" w:rsidDel="00000000" w:rsidP="00000000" w:rsidRDefault="00000000" w:rsidRPr="00000000" w14:paraId="0000028B">
      <w:pPr>
        <w:spacing w:line="200" w:lineRule="auto"/>
        <w:rPr/>
      </w:pPr>
      <w:r w:rsidDel="00000000" w:rsidR="00000000" w:rsidRPr="00000000">
        <w:rPr>
          <w:rtl w:val="0"/>
        </w:rPr>
      </w:r>
    </w:p>
    <w:p w:rsidR="00000000" w:rsidDel="00000000" w:rsidP="00000000" w:rsidRDefault="00000000" w:rsidRPr="00000000" w14:paraId="0000028C">
      <w:pPr>
        <w:spacing w:line="200" w:lineRule="auto"/>
        <w:rPr/>
      </w:pPr>
      <w:r w:rsidDel="00000000" w:rsidR="00000000" w:rsidRPr="00000000">
        <w:rPr>
          <w:rtl w:val="0"/>
        </w:rPr>
      </w:r>
    </w:p>
    <w:p w:rsidR="00000000" w:rsidDel="00000000" w:rsidP="00000000" w:rsidRDefault="00000000" w:rsidRPr="00000000" w14:paraId="0000028D">
      <w:pPr>
        <w:spacing w:line="200" w:lineRule="auto"/>
        <w:rPr/>
      </w:pPr>
      <w:r w:rsidDel="00000000" w:rsidR="00000000" w:rsidRPr="00000000">
        <w:rPr>
          <w:rtl w:val="0"/>
        </w:rPr>
      </w:r>
    </w:p>
    <w:p w:rsidR="00000000" w:rsidDel="00000000" w:rsidP="00000000" w:rsidRDefault="00000000" w:rsidRPr="00000000" w14:paraId="0000028E">
      <w:pPr>
        <w:spacing w:line="200" w:lineRule="auto"/>
        <w:rPr/>
      </w:pPr>
      <w:r w:rsidDel="00000000" w:rsidR="00000000" w:rsidRPr="00000000">
        <w:rPr>
          <w:rtl w:val="0"/>
        </w:rPr>
      </w:r>
    </w:p>
    <w:p w:rsidR="00000000" w:rsidDel="00000000" w:rsidP="00000000" w:rsidRDefault="00000000" w:rsidRPr="00000000" w14:paraId="0000028F">
      <w:pPr>
        <w:spacing w:line="200" w:lineRule="auto"/>
        <w:rPr/>
      </w:pPr>
      <w:r w:rsidDel="00000000" w:rsidR="00000000" w:rsidRPr="00000000">
        <w:rPr>
          <w:rtl w:val="0"/>
        </w:rPr>
      </w:r>
    </w:p>
    <w:p w:rsidR="00000000" w:rsidDel="00000000" w:rsidP="00000000" w:rsidRDefault="00000000" w:rsidRPr="00000000" w14:paraId="00000290">
      <w:pPr>
        <w:spacing w:line="200" w:lineRule="auto"/>
        <w:rPr/>
      </w:pPr>
      <w:r w:rsidDel="00000000" w:rsidR="00000000" w:rsidRPr="00000000">
        <w:rPr>
          <w:rtl w:val="0"/>
        </w:rPr>
      </w:r>
    </w:p>
    <w:p w:rsidR="00000000" w:rsidDel="00000000" w:rsidP="00000000" w:rsidRDefault="00000000" w:rsidRPr="00000000" w14:paraId="00000291">
      <w:pPr>
        <w:spacing w:line="200" w:lineRule="auto"/>
        <w:rPr/>
      </w:pPr>
      <w:r w:rsidDel="00000000" w:rsidR="00000000" w:rsidRPr="00000000">
        <w:rPr>
          <w:rtl w:val="0"/>
        </w:rPr>
      </w:r>
    </w:p>
    <w:p w:rsidR="00000000" w:rsidDel="00000000" w:rsidP="00000000" w:rsidRDefault="00000000" w:rsidRPr="00000000" w14:paraId="00000292">
      <w:pPr>
        <w:spacing w:before="7" w:lineRule="auto"/>
        <w:ind w:left="3546" w:firstLine="0"/>
        <w:rPr>
          <w:rFonts w:ascii="Calibri" w:cs="Calibri" w:eastAsia="Calibri" w:hAnsi="Calibri"/>
          <w:sz w:val="24"/>
          <w:szCs w:val="24"/>
        </w:rPr>
      </w:pPr>
      <w:r w:rsidDel="00000000" w:rsidR="00000000" w:rsidRPr="00000000">
        <w:rPr>
          <w:rFonts w:ascii="Calibri" w:cs="Calibri" w:eastAsia="Calibri" w:hAnsi="Calibri"/>
          <w:i w:val="1"/>
          <w:color w:val="44536a"/>
          <w:sz w:val="24"/>
          <w:szCs w:val="24"/>
          <w:rtl w:val="0"/>
        </w:rPr>
        <w:t xml:space="preserve">Figure 6 Bar plot for the most common</w:t>
      </w:r>
      <w:r w:rsidDel="00000000" w:rsidR="00000000" w:rsidRPr="00000000">
        <w:rPr>
          <w:rtl w:val="0"/>
        </w:rPr>
      </w:r>
    </w:p>
    <w:p w:rsidR="00000000" w:rsidDel="00000000" w:rsidP="00000000" w:rsidRDefault="00000000" w:rsidRPr="00000000" w14:paraId="00000293">
      <w:pPr>
        <w:spacing w:before="10" w:line="180" w:lineRule="auto"/>
        <w:rPr>
          <w:sz w:val="19"/>
          <w:szCs w:val="19"/>
        </w:rPr>
      </w:pPr>
      <w:r w:rsidDel="00000000" w:rsidR="00000000" w:rsidRPr="00000000">
        <w:rPr>
          <w:rtl w:val="0"/>
        </w:rPr>
      </w:r>
    </w:p>
    <w:p w:rsidR="00000000" w:rsidDel="00000000" w:rsidP="00000000" w:rsidRDefault="00000000" w:rsidRPr="00000000" w14:paraId="00000294">
      <w:pPr>
        <w:spacing w:line="200" w:lineRule="auto"/>
        <w:rPr/>
      </w:pPr>
      <w:r w:rsidDel="00000000" w:rsidR="00000000" w:rsidRPr="00000000">
        <w:rPr>
          <w:rtl w:val="0"/>
        </w:rPr>
      </w:r>
    </w:p>
    <w:p w:rsidR="00000000" w:rsidDel="00000000" w:rsidP="00000000" w:rsidRDefault="00000000" w:rsidRPr="00000000" w14:paraId="00000295">
      <w:pPr>
        <w:spacing w:line="200" w:lineRule="auto"/>
        <w:rPr/>
      </w:pPr>
      <w:r w:rsidDel="00000000" w:rsidR="00000000" w:rsidRPr="00000000">
        <w:rPr>
          <w:rtl w:val="0"/>
        </w:rPr>
      </w:r>
    </w:p>
    <w:p w:rsidR="00000000" w:rsidDel="00000000" w:rsidP="00000000" w:rsidRDefault="00000000" w:rsidRPr="00000000" w14:paraId="00000296">
      <w:pPr>
        <w:spacing w:line="200" w:lineRule="auto"/>
        <w:rPr/>
      </w:pPr>
      <w:r w:rsidDel="00000000" w:rsidR="00000000" w:rsidRPr="00000000">
        <w:rPr>
          <w:rtl w:val="0"/>
        </w:rPr>
      </w:r>
    </w:p>
    <w:p w:rsidR="00000000" w:rsidDel="00000000" w:rsidP="00000000" w:rsidRDefault="00000000" w:rsidRPr="00000000" w14:paraId="00000297">
      <w:pPr>
        <w:spacing w:line="200" w:lineRule="auto"/>
        <w:rPr/>
      </w:pPr>
      <w:r w:rsidDel="00000000" w:rsidR="00000000" w:rsidRPr="00000000">
        <w:rPr>
          <w:rtl w:val="0"/>
        </w:rPr>
      </w:r>
    </w:p>
    <w:p w:rsidR="00000000" w:rsidDel="00000000" w:rsidP="00000000" w:rsidRDefault="00000000" w:rsidRPr="00000000" w14:paraId="00000298">
      <w:pPr>
        <w:spacing w:line="200" w:lineRule="auto"/>
        <w:rPr/>
      </w:pPr>
      <w:r w:rsidDel="00000000" w:rsidR="00000000" w:rsidRPr="00000000">
        <w:rPr>
          <w:rtl w:val="0"/>
        </w:rPr>
      </w:r>
    </w:p>
    <w:p w:rsidR="00000000" w:rsidDel="00000000" w:rsidP="00000000" w:rsidRDefault="00000000" w:rsidRPr="00000000" w14:paraId="00000299">
      <w:pPr>
        <w:spacing w:line="257" w:lineRule="auto"/>
        <w:ind w:left="516" w:right="69" w:firstLine="47.99999999999997"/>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 Here we can observe all the common words in the Title of the question’s in the stackoverflow dataset. This is represented using bar plot graph. The most common word is file and least common word is object.</w:t>
      </w:r>
    </w:p>
    <w:p w:rsidR="00000000" w:rsidDel="00000000" w:rsidP="00000000" w:rsidRDefault="00000000" w:rsidRPr="00000000" w14:paraId="0000029A">
      <w:pPr>
        <w:spacing w:line="200" w:lineRule="auto"/>
        <w:rPr/>
      </w:pPr>
      <w:r w:rsidDel="00000000" w:rsidR="00000000" w:rsidRPr="00000000">
        <w:rPr>
          <w:rtl w:val="0"/>
        </w:rPr>
      </w:r>
    </w:p>
    <w:p w:rsidR="00000000" w:rsidDel="00000000" w:rsidP="00000000" w:rsidRDefault="00000000" w:rsidRPr="00000000" w14:paraId="0000029B">
      <w:pPr>
        <w:spacing w:line="200" w:lineRule="auto"/>
        <w:rPr/>
      </w:pPr>
      <w:r w:rsidDel="00000000" w:rsidR="00000000" w:rsidRPr="00000000">
        <w:rPr>
          <w:rtl w:val="0"/>
        </w:rPr>
      </w:r>
    </w:p>
    <w:p w:rsidR="00000000" w:rsidDel="00000000" w:rsidP="00000000" w:rsidRDefault="00000000" w:rsidRPr="00000000" w14:paraId="0000029C">
      <w:pPr>
        <w:spacing w:line="200" w:lineRule="auto"/>
        <w:rPr/>
      </w:pPr>
      <w:r w:rsidDel="00000000" w:rsidR="00000000" w:rsidRPr="00000000">
        <w:rPr>
          <w:rtl w:val="0"/>
        </w:rPr>
      </w:r>
    </w:p>
    <w:p w:rsidR="00000000" w:rsidDel="00000000" w:rsidP="00000000" w:rsidRDefault="00000000" w:rsidRPr="00000000" w14:paraId="0000029D">
      <w:pPr>
        <w:spacing w:line="200" w:lineRule="auto"/>
        <w:rPr/>
      </w:pPr>
      <w:r w:rsidDel="00000000" w:rsidR="00000000" w:rsidRPr="00000000">
        <w:rPr>
          <w:rtl w:val="0"/>
        </w:rPr>
      </w:r>
    </w:p>
    <w:p w:rsidR="00000000" w:rsidDel="00000000" w:rsidP="00000000" w:rsidRDefault="00000000" w:rsidRPr="00000000" w14:paraId="0000029E">
      <w:pPr>
        <w:spacing w:line="200" w:lineRule="auto"/>
        <w:rPr/>
      </w:pPr>
      <w:r w:rsidDel="00000000" w:rsidR="00000000" w:rsidRPr="00000000">
        <w:rPr>
          <w:rtl w:val="0"/>
        </w:rPr>
      </w:r>
    </w:p>
    <w:p w:rsidR="00000000" w:rsidDel="00000000" w:rsidP="00000000" w:rsidRDefault="00000000" w:rsidRPr="00000000" w14:paraId="0000029F">
      <w:pPr>
        <w:spacing w:line="200" w:lineRule="auto"/>
        <w:rPr/>
      </w:pPr>
      <w:r w:rsidDel="00000000" w:rsidR="00000000" w:rsidRPr="00000000">
        <w:rPr>
          <w:rtl w:val="0"/>
        </w:rPr>
      </w:r>
    </w:p>
    <w:p w:rsidR="00000000" w:rsidDel="00000000" w:rsidP="00000000" w:rsidRDefault="00000000" w:rsidRPr="00000000" w14:paraId="000002A0">
      <w:pPr>
        <w:spacing w:line="200" w:lineRule="auto"/>
        <w:rPr/>
      </w:pPr>
      <w:r w:rsidDel="00000000" w:rsidR="00000000" w:rsidRPr="00000000">
        <w:rPr>
          <w:rtl w:val="0"/>
        </w:rPr>
      </w:r>
    </w:p>
    <w:p w:rsidR="00000000" w:rsidDel="00000000" w:rsidP="00000000" w:rsidRDefault="00000000" w:rsidRPr="00000000" w14:paraId="000002A1">
      <w:pPr>
        <w:spacing w:line="200" w:lineRule="auto"/>
        <w:rPr/>
      </w:pPr>
      <w:r w:rsidDel="00000000" w:rsidR="00000000" w:rsidRPr="00000000">
        <w:rPr>
          <w:rtl w:val="0"/>
        </w:rPr>
      </w:r>
    </w:p>
    <w:p w:rsidR="00000000" w:rsidDel="00000000" w:rsidP="00000000" w:rsidRDefault="00000000" w:rsidRPr="00000000" w14:paraId="000002A2">
      <w:pPr>
        <w:spacing w:line="200" w:lineRule="auto"/>
        <w:rPr/>
      </w:pPr>
      <w:r w:rsidDel="00000000" w:rsidR="00000000" w:rsidRPr="00000000">
        <w:rPr>
          <w:rtl w:val="0"/>
        </w:rPr>
      </w:r>
    </w:p>
    <w:p w:rsidR="00000000" w:rsidDel="00000000" w:rsidP="00000000" w:rsidRDefault="00000000" w:rsidRPr="00000000" w14:paraId="000002A3">
      <w:pPr>
        <w:spacing w:line="200" w:lineRule="auto"/>
        <w:rPr/>
      </w:pPr>
      <w:r w:rsidDel="00000000" w:rsidR="00000000" w:rsidRPr="00000000">
        <w:rPr>
          <w:rtl w:val="0"/>
        </w:rPr>
      </w:r>
    </w:p>
    <w:p w:rsidR="00000000" w:rsidDel="00000000" w:rsidP="00000000" w:rsidRDefault="00000000" w:rsidRPr="00000000" w14:paraId="000002A4">
      <w:pPr>
        <w:spacing w:line="200" w:lineRule="auto"/>
        <w:rPr/>
      </w:pPr>
      <w:r w:rsidDel="00000000" w:rsidR="00000000" w:rsidRPr="00000000">
        <w:rPr>
          <w:rtl w:val="0"/>
        </w:rPr>
      </w:r>
    </w:p>
    <w:p w:rsidR="00000000" w:rsidDel="00000000" w:rsidP="00000000" w:rsidRDefault="00000000" w:rsidRPr="00000000" w14:paraId="000002A5">
      <w:pPr>
        <w:spacing w:line="200" w:lineRule="auto"/>
        <w:rPr/>
      </w:pPr>
      <w:r w:rsidDel="00000000" w:rsidR="00000000" w:rsidRPr="00000000">
        <w:rPr>
          <w:rtl w:val="0"/>
        </w:rPr>
      </w:r>
    </w:p>
    <w:p w:rsidR="00000000" w:rsidDel="00000000" w:rsidP="00000000" w:rsidRDefault="00000000" w:rsidRPr="00000000" w14:paraId="000002A6">
      <w:pPr>
        <w:spacing w:line="200" w:lineRule="auto"/>
        <w:rPr/>
      </w:pPr>
      <w:r w:rsidDel="00000000" w:rsidR="00000000" w:rsidRPr="00000000">
        <w:rPr>
          <w:rtl w:val="0"/>
        </w:rPr>
      </w:r>
    </w:p>
    <w:p w:rsidR="00000000" w:rsidDel="00000000" w:rsidP="00000000" w:rsidRDefault="00000000" w:rsidRPr="00000000" w14:paraId="000002A7">
      <w:pPr>
        <w:spacing w:line="200" w:lineRule="auto"/>
        <w:rPr/>
      </w:pPr>
      <w:r w:rsidDel="00000000" w:rsidR="00000000" w:rsidRPr="00000000">
        <w:rPr>
          <w:rtl w:val="0"/>
        </w:rPr>
      </w:r>
    </w:p>
    <w:p w:rsidR="00000000" w:rsidDel="00000000" w:rsidP="00000000" w:rsidRDefault="00000000" w:rsidRPr="00000000" w14:paraId="000002A8">
      <w:pPr>
        <w:spacing w:line="200" w:lineRule="auto"/>
        <w:rPr/>
      </w:pPr>
      <w:r w:rsidDel="00000000" w:rsidR="00000000" w:rsidRPr="00000000">
        <w:rPr>
          <w:rtl w:val="0"/>
        </w:rPr>
      </w:r>
    </w:p>
    <w:p w:rsidR="00000000" w:rsidDel="00000000" w:rsidP="00000000" w:rsidRDefault="00000000" w:rsidRPr="00000000" w14:paraId="000002A9">
      <w:pPr>
        <w:spacing w:line="200" w:lineRule="auto"/>
        <w:rPr/>
        <w:sectPr>
          <w:type w:val="nextPage"/>
          <w:pgSz w:h="16860" w:w="11920" w:orient="portrait"/>
          <w:pgMar w:bottom="280" w:top="660" w:left="680" w:right="760" w:header="720" w:footer="720"/>
        </w:sectPr>
      </w:pPr>
      <w:r w:rsidDel="00000000" w:rsidR="00000000" w:rsidRPr="00000000">
        <w:rPr>
          <w:rtl w:val="0"/>
        </w:rPr>
      </w:r>
    </w:p>
    <w:p w:rsidR="00000000" w:rsidDel="00000000" w:rsidP="00000000" w:rsidRDefault="00000000" w:rsidRPr="00000000" w14:paraId="000002AA">
      <w:pPr>
        <w:spacing w:before="5" w:line="280" w:lineRule="auto"/>
        <w:rPr>
          <w:sz w:val="28"/>
          <w:szCs w:val="28"/>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57" name=""/>
                <a:graphic>
                  <a:graphicData uri="http://schemas.microsoft.com/office/word/2010/wordprocessingGroup">
                    <wpg:wgp>
                      <wpg:cNvGrpSpPr/>
                      <wpg:grpSpPr>
                        <a:xfrm>
                          <a:off x="1871975" y="0"/>
                          <a:ext cx="6947535" cy="10081260"/>
                          <a:chOff x="1871975" y="0"/>
                          <a:chExt cx="6947800" cy="7560000"/>
                        </a:xfrm>
                      </wpg:grpSpPr>
                      <wpg:grpSp>
                        <wpg:cNvGrpSpPr/>
                        <wpg:grpSpPr>
                          <a:xfrm>
                            <a:off x="1872233" y="0"/>
                            <a:ext cx="6947525" cy="7559993"/>
                            <a:chOff x="0" y="0"/>
                            <a:chExt cx="6947525" cy="10081250"/>
                          </a:xfrm>
                        </wpg:grpSpPr>
                        <wps:wsp>
                          <wps:cNvSpPr/>
                          <wps:cNvPr id="3" name="Shape 3"/>
                          <wps:spPr>
                            <a:xfrm>
                              <a:off x="0" y="0"/>
                              <a:ext cx="6947525" cy="1008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4" name="Shape 284"/>
                          <wps:spPr>
                            <a:xfrm>
                              <a:off x="19050" y="1905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5" name="Shape 285"/>
                          <wps:spPr>
                            <a:xfrm>
                              <a:off x="9525" y="10160"/>
                              <a:ext cx="0" cy="10052050"/>
                            </a:xfrm>
                            <a:custGeom>
                              <a:rect b="b" l="l" r="r" t="t"/>
                              <a:pathLst>
                                <a:path extrusionOk="0" h="10052050" w="1">
                                  <a:moveTo>
                                    <a:pt x="0" y="0"/>
                                  </a:moveTo>
                                  <a:lnTo>
                                    <a:pt x="0" y="1005205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6" name="Shape 286"/>
                          <wps:spPr>
                            <a:xfrm>
                              <a:off x="6920230" y="10160"/>
                              <a:ext cx="0" cy="10061575"/>
                            </a:xfrm>
                            <a:custGeom>
                              <a:rect b="b" l="l" r="r" t="t"/>
                              <a:pathLst>
                                <a:path extrusionOk="0" h="10061575" w="1">
                                  <a:moveTo>
                                    <a:pt x="0" y="0"/>
                                  </a:moveTo>
                                  <a:lnTo>
                                    <a:pt x="0" y="10061575"/>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7" name="Shape 287"/>
                          <wps:spPr>
                            <a:xfrm>
                              <a:off x="6910070" y="28575"/>
                              <a:ext cx="0" cy="10015855"/>
                            </a:xfrm>
                            <a:custGeom>
                              <a:rect b="b" l="l" r="r" t="t"/>
                              <a:pathLst>
                                <a:path extrusionOk="0" h="10015855" w="1">
                                  <a:moveTo>
                                    <a:pt x="0" y="0"/>
                                  </a:moveTo>
                                  <a:lnTo>
                                    <a:pt x="0" y="1001522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8" name="Shape 288"/>
                          <wps:spPr>
                            <a:xfrm>
                              <a:off x="19050" y="10071735"/>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9" name="Shape 289"/>
                          <wps:spPr>
                            <a:xfrm>
                              <a:off x="19050" y="1005332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0" name="Shape 290"/>
                          <wps:spPr>
                            <a:xfrm>
                              <a:off x="6901180" y="10071735"/>
                              <a:ext cx="36830" cy="0"/>
                            </a:xfrm>
                            <a:custGeom>
                              <a:rect b="b" l="l" r="r" t="t"/>
                              <a:pathLst>
                                <a:path extrusionOk="0" h="1" w="36830">
                                  <a:moveTo>
                                    <a:pt x="0" y="0"/>
                                  </a:moveTo>
                                  <a:lnTo>
                                    <a:pt x="368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57" name="image58.png"/>
                <a:graphic>
                  <a:graphicData uri="http://schemas.openxmlformats.org/drawingml/2006/picture">
                    <pic:pic>
                      <pic:nvPicPr>
                        <pic:cNvPr id="0" name="image58.png"/>
                        <pic:cNvPicPr preferRelativeResize="0"/>
                      </pic:nvPicPr>
                      <pic:blipFill>
                        <a:blip r:embed="rId27"/>
                        <a:srcRect/>
                        <a:stretch>
                          <a:fillRect/>
                        </a:stretch>
                      </pic:blipFill>
                      <pic:spPr>
                        <a:xfrm>
                          <a:off x="0" y="0"/>
                          <a:ext cx="6947535" cy="10081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AB">
      <w:pPr>
        <w:ind w:left="103" w:right="-56" w:firstLine="0"/>
        <w:rPr>
          <w:sz w:val="24"/>
          <w:szCs w:val="24"/>
        </w:rPr>
      </w:pPr>
      <w:r w:rsidDel="00000000" w:rsidR="00000000" w:rsidRPr="00000000">
        <w:rPr>
          <w:sz w:val="24"/>
          <w:szCs w:val="24"/>
          <w:rtl w:val="0"/>
        </w:rPr>
        <w:t xml:space="preserve">IACSD-PG-DBDA-FEB-20</w:t>
      </w:r>
    </w:p>
    <w:p w:rsidR="00000000" w:rsidDel="00000000" w:rsidP="00000000" w:rsidRDefault="00000000" w:rsidRPr="00000000" w14:paraId="000002AC">
      <w:pPr>
        <w:spacing w:before="12" w:lineRule="auto"/>
        <w:rPr>
          <w:rFonts w:ascii="Calibri" w:cs="Calibri" w:eastAsia="Calibri" w:hAnsi="Calibri"/>
          <w:sz w:val="22"/>
          <w:szCs w:val="22"/>
        </w:rPr>
        <w:sectPr>
          <w:type w:val="continuous"/>
          <w:pgSz w:h="16860" w:w="11920" w:orient="portrait"/>
          <w:pgMar w:bottom="280" w:top="1580" w:left="680" w:right="760" w:header="720" w:footer="720"/>
          <w:cols w:equalWidth="0" w:num="2">
            <w:col w:space="6809" w:w="1835.5"/>
            <w:col w:space="0" w:w="1835.5"/>
          </w:cols>
        </w:sectPr>
      </w:pPr>
      <w:r w:rsidDel="00000000" w:rsidR="00000000" w:rsidRPr="00000000">
        <w:br w:type="column"/>
      </w:r>
      <w:r w:rsidDel="00000000" w:rsidR="00000000" w:rsidRPr="00000000">
        <w:rPr>
          <w:rFonts w:ascii="Calibri" w:cs="Calibri" w:eastAsia="Calibri" w:hAnsi="Calibri"/>
          <w:sz w:val="22"/>
          <w:szCs w:val="22"/>
          <w:rtl w:val="0"/>
        </w:rPr>
        <w:t xml:space="preserve">Page | 9</w:t>
      </w:r>
    </w:p>
    <w:p w:rsidR="00000000" w:rsidDel="00000000" w:rsidP="00000000" w:rsidRDefault="00000000" w:rsidRPr="00000000" w14:paraId="000002AD">
      <w:pPr>
        <w:spacing w:before="60" w:lineRule="auto"/>
        <w:ind w:left="5865" w:firstLine="0"/>
        <w:rPr>
          <w:rFonts w:ascii="Calibri" w:cs="Calibri" w:eastAsia="Calibri" w:hAnsi="Calibri"/>
        </w:rPr>
      </w:pPr>
      <w:r w:rsidDel="00000000" w:rsidR="00000000" w:rsidRPr="00000000">
        <w:rPr>
          <w:rFonts w:ascii="Calibri" w:cs="Calibri" w:eastAsia="Calibri" w:hAnsi="Calibri"/>
          <w:rtl w:val="0"/>
        </w:rPr>
        <w:t xml:space="preserve">Stackoverflow Question Quality Analysis and Prediction</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584200</wp:posOffset>
                </wp:positionH>
                <wp:positionV relativeFrom="paragraph">
                  <wp:posOffset>419100</wp:posOffset>
                </wp:positionV>
                <wp:extent cx="5829300" cy="3971925"/>
                <wp:effectExtent b="0" l="0" r="0" t="0"/>
                <wp:wrapNone/>
                <wp:docPr id="36" name=""/>
                <a:graphic>
                  <a:graphicData uri="http://schemas.microsoft.com/office/word/2010/wordprocessingGroup">
                    <wpg:wgp>
                      <wpg:cNvGrpSpPr/>
                      <wpg:grpSpPr>
                        <a:xfrm>
                          <a:off x="2863125" y="1794025"/>
                          <a:ext cx="5829300" cy="3971925"/>
                          <a:chOff x="2863125" y="1794025"/>
                          <a:chExt cx="5829325" cy="3971950"/>
                        </a:xfrm>
                      </wpg:grpSpPr>
                      <wpg:grpSp>
                        <wpg:cNvGrpSpPr/>
                        <wpg:grpSpPr>
                          <a:xfrm>
                            <a:off x="2863150" y="1794038"/>
                            <a:ext cx="5829300" cy="3971925"/>
                            <a:chOff x="0" y="0"/>
                            <a:chExt cx="5829300" cy="3971925"/>
                          </a:xfrm>
                        </wpg:grpSpPr>
                        <wps:wsp>
                          <wps:cNvSpPr/>
                          <wps:cNvPr id="3" name="Shape 3"/>
                          <wps:spPr>
                            <a:xfrm>
                              <a:off x="0" y="0"/>
                              <a:ext cx="5829300" cy="3971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8" name="Shape 188"/>
                          <wps:spPr>
                            <a:xfrm>
                              <a:off x="28575" y="28575"/>
                              <a:ext cx="5772150" cy="3914775"/>
                            </a:xfrm>
                            <a:custGeom>
                              <a:rect b="b" l="l" r="r" t="t"/>
                              <a:pathLst>
                                <a:path extrusionOk="0" h="3914775" w="5772150">
                                  <a:moveTo>
                                    <a:pt x="0" y="3914775"/>
                                  </a:moveTo>
                                  <a:lnTo>
                                    <a:pt x="5772150" y="3914775"/>
                                  </a:lnTo>
                                  <a:lnTo>
                                    <a:pt x="5772150" y="0"/>
                                  </a:lnTo>
                                  <a:lnTo>
                                    <a:pt x="0" y="0"/>
                                  </a:lnTo>
                                  <a:lnTo>
                                    <a:pt x="0" y="3914775"/>
                                  </a:lnTo>
                                  <a:close/>
                                </a:path>
                              </a:pathLst>
                            </a:custGeom>
                            <a:noFill/>
                            <a:ln cap="flat" cmpd="sng" w="57150">
                              <a:solidFill>
                                <a:srgbClr val="4471C4"/>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584200</wp:posOffset>
                </wp:positionH>
                <wp:positionV relativeFrom="paragraph">
                  <wp:posOffset>419100</wp:posOffset>
                </wp:positionV>
                <wp:extent cx="5829300" cy="3971925"/>
                <wp:effectExtent b="0" l="0" r="0" t="0"/>
                <wp:wrapNone/>
                <wp:docPr id="36" name="image37.png"/>
                <a:graphic>
                  <a:graphicData uri="http://schemas.openxmlformats.org/drawingml/2006/picture">
                    <pic:pic>
                      <pic:nvPicPr>
                        <pic:cNvPr id="0" name="image37.png"/>
                        <pic:cNvPicPr preferRelativeResize="0"/>
                      </pic:nvPicPr>
                      <pic:blipFill>
                        <a:blip r:embed="rId28"/>
                        <a:srcRect/>
                        <a:stretch>
                          <a:fillRect/>
                        </a:stretch>
                      </pic:blipFill>
                      <pic:spPr>
                        <a:xfrm>
                          <a:off x="0" y="0"/>
                          <a:ext cx="5829300" cy="3971925"/>
                        </a:xfrm>
                        <a:prstGeom prst="rect"/>
                        <a:ln/>
                      </pic:spPr>
                    </pic:pic>
                  </a:graphicData>
                </a:graphic>
              </wp:anchor>
            </w:drawing>
          </mc:Fallback>
        </mc:AlternateContent>
      </w:r>
      <w:r w:rsidDel="00000000" w:rsidR="00000000" w:rsidRPr="00000000"/>
    </w:p>
    <w:p w:rsidR="00000000" w:rsidDel="00000000" w:rsidP="00000000" w:rsidRDefault="00000000" w:rsidRPr="00000000" w14:paraId="000002AE">
      <w:pPr>
        <w:spacing w:before="3" w:line="160" w:lineRule="auto"/>
        <w:rPr>
          <w:sz w:val="16"/>
          <w:szCs w:val="16"/>
        </w:rPr>
      </w:pPr>
      <w:r w:rsidDel="00000000" w:rsidR="00000000" w:rsidRPr="00000000">
        <w:rPr>
          <w:rtl w:val="0"/>
        </w:rPr>
      </w:r>
    </w:p>
    <w:p w:rsidR="00000000" w:rsidDel="00000000" w:rsidP="00000000" w:rsidRDefault="00000000" w:rsidRPr="00000000" w14:paraId="000002AF">
      <w:pPr>
        <w:spacing w:line="200" w:lineRule="auto"/>
        <w:rPr/>
      </w:pPr>
      <w:r w:rsidDel="00000000" w:rsidR="00000000" w:rsidRPr="00000000">
        <w:rPr>
          <w:rtl w:val="0"/>
        </w:rPr>
      </w:r>
    </w:p>
    <w:p w:rsidR="00000000" w:rsidDel="00000000" w:rsidP="00000000" w:rsidRDefault="00000000" w:rsidRPr="00000000" w14:paraId="000002B0">
      <w:pPr>
        <w:spacing w:line="200" w:lineRule="auto"/>
        <w:rPr/>
      </w:pPr>
      <w:r w:rsidDel="00000000" w:rsidR="00000000" w:rsidRPr="00000000">
        <w:rPr>
          <w:rtl w:val="0"/>
        </w:rPr>
      </w:r>
    </w:p>
    <w:p w:rsidR="00000000" w:rsidDel="00000000" w:rsidP="00000000" w:rsidRDefault="00000000" w:rsidRPr="00000000" w14:paraId="000002B1">
      <w:pPr>
        <w:spacing w:line="200" w:lineRule="auto"/>
        <w:rPr/>
      </w:pPr>
      <w:r w:rsidDel="00000000" w:rsidR="00000000" w:rsidRPr="00000000">
        <w:rPr>
          <w:rtl w:val="0"/>
        </w:rPr>
      </w:r>
    </w:p>
    <w:p w:rsidR="00000000" w:rsidDel="00000000" w:rsidP="00000000" w:rsidRDefault="00000000" w:rsidRPr="00000000" w14:paraId="000002B2">
      <w:pPr>
        <w:spacing w:line="200" w:lineRule="auto"/>
        <w:rPr/>
      </w:pPr>
      <w:r w:rsidDel="00000000" w:rsidR="00000000" w:rsidRPr="00000000">
        <w:rPr>
          <w:rtl w:val="0"/>
        </w:rPr>
      </w:r>
    </w:p>
    <w:p w:rsidR="00000000" w:rsidDel="00000000" w:rsidP="00000000" w:rsidRDefault="00000000" w:rsidRPr="00000000" w14:paraId="000002B3">
      <w:pPr>
        <w:spacing w:line="200" w:lineRule="auto"/>
        <w:rPr/>
      </w:pPr>
      <w:r w:rsidDel="00000000" w:rsidR="00000000" w:rsidRPr="00000000">
        <w:rPr>
          <w:rtl w:val="0"/>
        </w:rPr>
      </w:r>
    </w:p>
    <w:p w:rsidR="00000000" w:rsidDel="00000000" w:rsidP="00000000" w:rsidRDefault="00000000" w:rsidRPr="00000000" w14:paraId="000002B4">
      <w:pPr>
        <w:spacing w:line="200" w:lineRule="auto"/>
        <w:rPr/>
      </w:pPr>
      <w:r w:rsidDel="00000000" w:rsidR="00000000" w:rsidRPr="00000000">
        <w:rPr>
          <w:rtl w:val="0"/>
        </w:rPr>
      </w:r>
    </w:p>
    <w:p w:rsidR="00000000" w:rsidDel="00000000" w:rsidP="00000000" w:rsidRDefault="00000000" w:rsidRPr="00000000" w14:paraId="000002B5">
      <w:pPr>
        <w:spacing w:line="200" w:lineRule="auto"/>
        <w:rPr/>
      </w:pPr>
      <w:r w:rsidDel="00000000" w:rsidR="00000000" w:rsidRPr="00000000">
        <w:rPr>
          <w:rtl w:val="0"/>
        </w:rPr>
      </w:r>
    </w:p>
    <w:p w:rsidR="00000000" w:rsidDel="00000000" w:rsidP="00000000" w:rsidRDefault="00000000" w:rsidRPr="00000000" w14:paraId="000002B6">
      <w:pPr>
        <w:spacing w:line="200" w:lineRule="auto"/>
        <w:rPr/>
      </w:pPr>
      <w:r w:rsidDel="00000000" w:rsidR="00000000" w:rsidRPr="00000000">
        <w:rPr>
          <w:rtl w:val="0"/>
        </w:rPr>
      </w:r>
    </w:p>
    <w:p w:rsidR="00000000" w:rsidDel="00000000" w:rsidP="00000000" w:rsidRDefault="00000000" w:rsidRPr="00000000" w14:paraId="000002B7">
      <w:pPr>
        <w:spacing w:line="200" w:lineRule="auto"/>
        <w:rPr/>
      </w:pPr>
      <w:r w:rsidDel="00000000" w:rsidR="00000000" w:rsidRPr="00000000">
        <w:rPr>
          <w:rtl w:val="0"/>
        </w:rPr>
      </w:r>
    </w:p>
    <w:p w:rsidR="00000000" w:rsidDel="00000000" w:rsidP="00000000" w:rsidRDefault="00000000" w:rsidRPr="00000000" w14:paraId="000002B8">
      <w:pPr>
        <w:spacing w:line="200" w:lineRule="auto"/>
        <w:rPr/>
      </w:pPr>
      <w:r w:rsidDel="00000000" w:rsidR="00000000" w:rsidRPr="00000000">
        <w:rPr>
          <w:rtl w:val="0"/>
        </w:rPr>
      </w:r>
    </w:p>
    <w:p w:rsidR="00000000" w:rsidDel="00000000" w:rsidP="00000000" w:rsidRDefault="00000000" w:rsidRPr="00000000" w14:paraId="000002B9">
      <w:pPr>
        <w:spacing w:line="200" w:lineRule="auto"/>
        <w:rPr/>
      </w:pPr>
      <w:r w:rsidDel="00000000" w:rsidR="00000000" w:rsidRPr="00000000">
        <w:rPr>
          <w:rtl w:val="0"/>
        </w:rPr>
      </w:r>
    </w:p>
    <w:p w:rsidR="00000000" w:rsidDel="00000000" w:rsidP="00000000" w:rsidRDefault="00000000" w:rsidRPr="00000000" w14:paraId="000002BA">
      <w:pPr>
        <w:spacing w:line="200" w:lineRule="auto"/>
        <w:rPr/>
      </w:pPr>
      <w:r w:rsidDel="00000000" w:rsidR="00000000" w:rsidRPr="00000000">
        <w:rPr>
          <w:rtl w:val="0"/>
        </w:rPr>
      </w:r>
    </w:p>
    <w:p w:rsidR="00000000" w:rsidDel="00000000" w:rsidP="00000000" w:rsidRDefault="00000000" w:rsidRPr="00000000" w14:paraId="000002BB">
      <w:pPr>
        <w:spacing w:line="200" w:lineRule="auto"/>
        <w:rPr/>
      </w:pPr>
      <w:r w:rsidDel="00000000" w:rsidR="00000000" w:rsidRPr="00000000">
        <w:rPr>
          <w:rtl w:val="0"/>
        </w:rPr>
      </w:r>
    </w:p>
    <w:p w:rsidR="00000000" w:rsidDel="00000000" w:rsidP="00000000" w:rsidRDefault="00000000" w:rsidRPr="00000000" w14:paraId="000002BC">
      <w:pPr>
        <w:spacing w:line="200" w:lineRule="auto"/>
        <w:rPr/>
      </w:pPr>
      <w:r w:rsidDel="00000000" w:rsidR="00000000" w:rsidRPr="00000000">
        <w:rPr>
          <w:rtl w:val="0"/>
        </w:rPr>
      </w:r>
    </w:p>
    <w:p w:rsidR="00000000" w:rsidDel="00000000" w:rsidP="00000000" w:rsidRDefault="00000000" w:rsidRPr="00000000" w14:paraId="000002BD">
      <w:pPr>
        <w:spacing w:line="200" w:lineRule="auto"/>
        <w:rPr/>
      </w:pPr>
      <w:r w:rsidDel="00000000" w:rsidR="00000000" w:rsidRPr="00000000">
        <w:rPr>
          <w:rtl w:val="0"/>
        </w:rPr>
      </w:r>
    </w:p>
    <w:p w:rsidR="00000000" w:rsidDel="00000000" w:rsidP="00000000" w:rsidRDefault="00000000" w:rsidRPr="00000000" w14:paraId="000002BE">
      <w:pPr>
        <w:spacing w:line="200" w:lineRule="auto"/>
        <w:rPr/>
      </w:pPr>
      <w:r w:rsidDel="00000000" w:rsidR="00000000" w:rsidRPr="00000000">
        <w:rPr>
          <w:rtl w:val="0"/>
        </w:rPr>
      </w:r>
    </w:p>
    <w:p w:rsidR="00000000" w:rsidDel="00000000" w:rsidP="00000000" w:rsidRDefault="00000000" w:rsidRPr="00000000" w14:paraId="000002BF">
      <w:pPr>
        <w:spacing w:line="200" w:lineRule="auto"/>
        <w:rPr/>
      </w:pPr>
      <w:r w:rsidDel="00000000" w:rsidR="00000000" w:rsidRPr="00000000">
        <w:rPr>
          <w:rtl w:val="0"/>
        </w:rPr>
      </w:r>
    </w:p>
    <w:p w:rsidR="00000000" w:rsidDel="00000000" w:rsidP="00000000" w:rsidRDefault="00000000" w:rsidRPr="00000000" w14:paraId="000002C0">
      <w:pPr>
        <w:spacing w:line="200" w:lineRule="auto"/>
        <w:rPr/>
      </w:pPr>
      <w:r w:rsidDel="00000000" w:rsidR="00000000" w:rsidRPr="00000000">
        <w:rPr>
          <w:rtl w:val="0"/>
        </w:rPr>
      </w:r>
    </w:p>
    <w:p w:rsidR="00000000" w:rsidDel="00000000" w:rsidP="00000000" w:rsidRDefault="00000000" w:rsidRPr="00000000" w14:paraId="000002C1">
      <w:pPr>
        <w:spacing w:line="200" w:lineRule="auto"/>
        <w:rPr/>
      </w:pPr>
      <w:r w:rsidDel="00000000" w:rsidR="00000000" w:rsidRPr="00000000">
        <w:rPr>
          <w:rtl w:val="0"/>
        </w:rPr>
      </w:r>
    </w:p>
    <w:p w:rsidR="00000000" w:rsidDel="00000000" w:rsidP="00000000" w:rsidRDefault="00000000" w:rsidRPr="00000000" w14:paraId="000002C2">
      <w:pPr>
        <w:spacing w:line="200" w:lineRule="auto"/>
        <w:rPr/>
      </w:pPr>
      <w:r w:rsidDel="00000000" w:rsidR="00000000" w:rsidRPr="00000000">
        <w:rPr>
          <w:rtl w:val="0"/>
        </w:rPr>
      </w:r>
    </w:p>
    <w:p w:rsidR="00000000" w:rsidDel="00000000" w:rsidP="00000000" w:rsidRDefault="00000000" w:rsidRPr="00000000" w14:paraId="000002C3">
      <w:pPr>
        <w:spacing w:line="200" w:lineRule="auto"/>
        <w:rPr/>
      </w:pPr>
      <w:r w:rsidDel="00000000" w:rsidR="00000000" w:rsidRPr="00000000">
        <w:rPr>
          <w:rtl w:val="0"/>
        </w:rPr>
      </w:r>
    </w:p>
    <w:p w:rsidR="00000000" w:rsidDel="00000000" w:rsidP="00000000" w:rsidRDefault="00000000" w:rsidRPr="00000000" w14:paraId="000002C4">
      <w:pPr>
        <w:spacing w:line="200" w:lineRule="auto"/>
        <w:rPr/>
      </w:pPr>
      <w:r w:rsidDel="00000000" w:rsidR="00000000" w:rsidRPr="00000000">
        <w:rPr>
          <w:rtl w:val="0"/>
        </w:rPr>
      </w:r>
    </w:p>
    <w:p w:rsidR="00000000" w:rsidDel="00000000" w:rsidP="00000000" w:rsidRDefault="00000000" w:rsidRPr="00000000" w14:paraId="000002C5">
      <w:pPr>
        <w:spacing w:line="200" w:lineRule="auto"/>
        <w:rPr/>
      </w:pPr>
      <w:r w:rsidDel="00000000" w:rsidR="00000000" w:rsidRPr="00000000">
        <w:rPr>
          <w:rtl w:val="0"/>
        </w:rPr>
      </w:r>
    </w:p>
    <w:p w:rsidR="00000000" w:rsidDel="00000000" w:rsidP="00000000" w:rsidRDefault="00000000" w:rsidRPr="00000000" w14:paraId="000002C6">
      <w:pPr>
        <w:spacing w:line="200" w:lineRule="auto"/>
        <w:rPr/>
      </w:pPr>
      <w:r w:rsidDel="00000000" w:rsidR="00000000" w:rsidRPr="00000000">
        <w:rPr>
          <w:rtl w:val="0"/>
        </w:rPr>
      </w:r>
    </w:p>
    <w:p w:rsidR="00000000" w:rsidDel="00000000" w:rsidP="00000000" w:rsidRDefault="00000000" w:rsidRPr="00000000" w14:paraId="000002C7">
      <w:pPr>
        <w:spacing w:line="200" w:lineRule="auto"/>
        <w:rPr/>
      </w:pPr>
      <w:r w:rsidDel="00000000" w:rsidR="00000000" w:rsidRPr="00000000">
        <w:rPr>
          <w:rtl w:val="0"/>
        </w:rPr>
      </w:r>
    </w:p>
    <w:p w:rsidR="00000000" w:rsidDel="00000000" w:rsidP="00000000" w:rsidRDefault="00000000" w:rsidRPr="00000000" w14:paraId="000002C8">
      <w:pPr>
        <w:spacing w:line="200" w:lineRule="auto"/>
        <w:rPr/>
      </w:pPr>
      <w:r w:rsidDel="00000000" w:rsidR="00000000" w:rsidRPr="00000000">
        <w:rPr>
          <w:rtl w:val="0"/>
        </w:rPr>
      </w:r>
    </w:p>
    <w:p w:rsidR="00000000" w:rsidDel="00000000" w:rsidP="00000000" w:rsidRDefault="00000000" w:rsidRPr="00000000" w14:paraId="000002C9">
      <w:pPr>
        <w:spacing w:line="200" w:lineRule="auto"/>
        <w:rPr/>
      </w:pPr>
      <w:r w:rsidDel="00000000" w:rsidR="00000000" w:rsidRPr="00000000">
        <w:rPr>
          <w:rtl w:val="0"/>
        </w:rPr>
      </w:r>
    </w:p>
    <w:p w:rsidR="00000000" w:rsidDel="00000000" w:rsidP="00000000" w:rsidRDefault="00000000" w:rsidRPr="00000000" w14:paraId="000002CA">
      <w:pPr>
        <w:spacing w:line="200" w:lineRule="auto"/>
        <w:rPr/>
      </w:pPr>
      <w:r w:rsidDel="00000000" w:rsidR="00000000" w:rsidRPr="00000000">
        <w:rPr>
          <w:rtl w:val="0"/>
        </w:rPr>
      </w:r>
    </w:p>
    <w:p w:rsidR="00000000" w:rsidDel="00000000" w:rsidP="00000000" w:rsidRDefault="00000000" w:rsidRPr="00000000" w14:paraId="000002CB">
      <w:pPr>
        <w:spacing w:line="200" w:lineRule="auto"/>
        <w:rPr/>
      </w:pPr>
      <w:r w:rsidDel="00000000" w:rsidR="00000000" w:rsidRPr="00000000">
        <w:rPr>
          <w:rtl w:val="0"/>
        </w:rPr>
      </w:r>
    </w:p>
    <w:p w:rsidR="00000000" w:rsidDel="00000000" w:rsidP="00000000" w:rsidRDefault="00000000" w:rsidRPr="00000000" w14:paraId="000002CC">
      <w:pPr>
        <w:spacing w:line="200" w:lineRule="auto"/>
        <w:rPr/>
      </w:pPr>
      <w:r w:rsidDel="00000000" w:rsidR="00000000" w:rsidRPr="00000000">
        <w:rPr>
          <w:rtl w:val="0"/>
        </w:rPr>
      </w:r>
    </w:p>
    <w:p w:rsidR="00000000" w:rsidDel="00000000" w:rsidP="00000000" w:rsidRDefault="00000000" w:rsidRPr="00000000" w14:paraId="000002CD">
      <w:pPr>
        <w:spacing w:line="200" w:lineRule="auto"/>
        <w:rPr/>
      </w:pPr>
      <w:r w:rsidDel="00000000" w:rsidR="00000000" w:rsidRPr="00000000">
        <w:rPr>
          <w:rtl w:val="0"/>
        </w:rPr>
      </w:r>
    </w:p>
    <w:p w:rsidR="00000000" w:rsidDel="00000000" w:rsidP="00000000" w:rsidRDefault="00000000" w:rsidRPr="00000000" w14:paraId="000002CE">
      <w:pPr>
        <w:spacing w:line="200" w:lineRule="auto"/>
        <w:rPr/>
      </w:pPr>
      <w:r w:rsidDel="00000000" w:rsidR="00000000" w:rsidRPr="00000000">
        <w:rPr>
          <w:rtl w:val="0"/>
        </w:rPr>
      </w:r>
    </w:p>
    <w:p w:rsidR="00000000" w:rsidDel="00000000" w:rsidP="00000000" w:rsidRDefault="00000000" w:rsidRPr="00000000" w14:paraId="000002CF">
      <w:pPr>
        <w:spacing w:line="200" w:lineRule="auto"/>
        <w:rPr/>
      </w:pPr>
      <w:r w:rsidDel="00000000" w:rsidR="00000000" w:rsidRPr="00000000">
        <w:rPr>
          <w:rtl w:val="0"/>
        </w:rPr>
      </w:r>
    </w:p>
    <w:p w:rsidR="00000000" w:rsidDel="00000000" w:rsidP="00000000" w:rsidRDefault="00000000" w:rsidRPr="00000000" w14:paraId="000002D0">
      <w:pPr>
        <w:spacing w:before="7" w:lineRule="auto"/>
        <w:ind w:left="2129" w:firstLine="0"/>
        <w:rPr>
          <w:rFonts w:ascii="Calibri" w:cs="Calibri" w:eastAsia="Calibri" w:hAnsi="Calibri"/>
          <w:sz w:val="24"/>
          <w:szCs w:val="24"/>
        </w:rPr>
      </w:pPr>
      <w:r w:rsidDel="00000000" w:rsidR="00000000" w:rsidRPr="00000000">
        <w:rPr>
          <w:rFonts w:ascii="Calibri" w:cs="Calibri" w:eastAsia="Calibri" w:hAnsi="Calibri"/>
          <w:i w:val="1"/>
          <w:color w:val="44536a"/>
          <w:sz w:val="24"/>
          <w:szCs w:val="24"/>
          <w:rtl w:val="0"/>
        </w:rPr>
        <w:t xml:space="preserve">Figure 7  Tree plot of the most common words in the Body attribute.</w:t>
      </w:r>
      <w:r w:rsidDel="00000000" w:rsidR="00000000" w:rsidRPr="00000000">
        <w:rPr>
          <w:rtl w:val="0"/>
        </w:rPr>
      </w:r>
    </w:p>
    <w:p w:rsidR="00000000" w:rsidDel="00000000" w:rsidP="00000000" w:rsidRDefault="00000000" w:rsidRPr="00000000" w14:paraId="000002D1">
      <w:pPr>
        <w:spacing w:before="5" w:line="140" w:lineRule="auto"/>
        <w:rPr>
          <w:sz w:val="14"/>
          <w:szCs w:val="14"/>
        </w:rPr>
      </w:pPr>
      <w:r w:rsidDel="00000000" w:rsidR="00000000" w:rsidRPr="00000000">
        <w:rPr>
          <w:rtl w:val="0"/>
        </w:rPr>
      </w:r>
    </w:p>
    <w:p w:rsidR="00000000" w:rsidDel="00000000" w:rsidP="00000000" w:rsidRDefault="00000000" w:rsidRPr="00000000" w14:paraId="000002D2">
      <w:pPr>
        <w:spacing w:line="200" w:lineRule="auto"/>
        <w:rPr/>
      </w:pPr>
      <w:r w:rsidDel="00000000" w:rsidR="00000000" w:rsidRPr="00000000">
        <w:rPr>
          <w:rtl w:val="0"/>
        </w:rPr>
      </w:r>
    </w:p>
    <w:p w:rsidR="00000000" w:rsidDel="00000000" w:rsidP="00000000" w:rsidRDefault="00000000" w:rsidRPr="00000000" w14:paraId="000002D3">
      <w:pPr>
        <w:spacing w:line="259" w:lineRule="auto"/>
        <w:ind w:left="516" w:right="77" w:hanging="1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 Here we can observe all the common words in the Body of the question’s in the stackoverflow dataset. This is represented using tree graph. The most common word is gt and least common word is var. The most common words is represented by the size of box.</w:t>
      </w:r>
    </w:p>
    <w:p w:rsidR="00000000" w:rsidDel="00000000" w:rsidP="00000000" w:rsidRDefault="00000000" w:rsidRPr="00000000" w14:paraId="000002D4">
      <w:pPr>
        <w:spacing w:before="3" w:line="120" w:lineRule="auto"/>
        <w:rPr>
          <w:sz w:val="12"/>
          <w:szCs w:val="12"/>
        </w:rPr>
      </w:pPr>
      <w:r w:rsidDel="00000000" w:rsidR="00000000" w:rsidRPr="00000000">
        <w:rPr>
          <w:rtl w:val="0"/>
        </w:rPr>
      </w:r>
    </w:p>
    <w:p w:rsidR="00000000" w:rsidDel="00000000" w:rsidP="00000000" w:rsidRDefault="00000000" w:rsidRPr="00000000" w14:paraId="000002D5">
      <w:pPr>
        <w:spacing w:line="200" w:lineRule="auto"/>
        <w:rPr/>
      </w:pPr>
      <w:r w:rsidDel="00000000" w:rsidR="00000000" w:rsidRPr="00000000">
        <w:rPr>
          <w:rtl w:val="0"/>
        </w:rPr>
      </w:r>
    </w:p>
    <w:p w:rsidR="00000000" w:rsidDel="00000000" w:rsidP="00000000" w:rsidRDefault="00000000" w:rsidRPr="00000000" w14:paraId="000002D6">
      <w:pPr>
        <w:spacing w:line="200" w:lineRule="auto"/>
        <w:rPr/>
      </w:pPr>
      <w:r w:rsidDel="00000000" w:rsidR="00000000" w:rsidRPr="00000000">
        <w:rPr>
          <w:rtl w:val="0"/>
        </w:rPr>
      </w:r>
    </w:p>
    <w:p w:rsidR="00000000" w:rsidDel="00000000" w:rsidP="00000000" w:rsidRDefault="00000000" w:rsidRPr="00000000" w14:paraId="000002D7">
      <w:pPr>
        <w:spacing w:line="200" w:lineRule="auto"/>
        <w:rPr/>
      </w:pPr>
      <w:r w:rsidDel="00000000" w:rsidR="00000000" w:rsidRPr="00000000">
        <w:rPr>
          <w:rtl w:val="0"/>
        </w:rPr>
      </w:r>
    </w:p>
    <w:p w:rsidR="00000000" w:rsidDel="00000000" w:rsidP="00000000" w:rsidRDefault="00000000" w:rsidRPr="00000000" w14:paraId="000002D8">
      <w:pPr>
        <w:spacing w:line="200" w:lineRule="auto"/>
        <w:rPr/>
      </w:pPr>
      <w:r w:rsidDel="00000000" w:rsidR="00000000" w:rsidRPr="00000000">
        <w:rPr>
          <w:rtl w:val="0"/>
        </w:rPr>
      </w:r>
    </w:p>
    <w:p w:rsidR="00000000" w:rsidDel="00000000" w:rsidP="00000000" w:rsidRDefault="00000000" w:rsidRPr="00000000" w14:paraId="000002D9">
      <w:pPr>
        <w:spacing w:line="200" w:lineRule="auto"/>
        <w:rPr/>
      </w:pPr>
      <w:r w:rsidDel="00000000" w:rsidR="00000000" w:rsidRPr="00000000">
        <w:rPr>
          <w:rtl w:val="0"/>
        </w:rPr>
      </w:r>
    </w:p>
    <w:p w:rsidR="00000000" w:rsidDel="00000000" w:rsidP="00000000" w:rsidRDefault="00000000" w:rsidRPr="00000000" w14:paraId="000002DA">
      <w:pPr>
        <w:spacing w:line="200" w:lineRule="auto"/>
        <w:rPr/>
      </w:pPr>
      <w:r w:rsidDel="00000000" w:rsidR="00000000" w:rsidRPr="00000000">
        <w:rPr>
          <w:rtl w:val="0"/>
        </w:rPr>
      </w:r>
    </w:p>
    <w:p w:rsidR="00000000" w:rsidDel="00000000" w:rsidP="00000000" w:rsidRDefault="00000000" w:rsidRPr="00000000" w14:paraId="000002DB">
      <w:pPr>
        <w:spacing w:line="200" w:lineRule="auto"/>
        <w:rPr/>
      </w:pPr>
      <w:r w:rsidDel="00000000" w:rsidR="00000000" w:rsidRPr="00000000">
        <w:rPr>
          <w:rtl w:val="0"/>
        </w:rPr>
      </w:r>
    </w:p>
    <w:p w:rsidR="00000000" w:rsidDel="00000000" w:rsidP="00000000" w:rsidRDefault="00000000" w:rsidRPr="00000000" w14:paraId="000002DC">
      <w:pPr>
        <w:spacing w:line="200" w:lineRule="auto"/>
        <w:rPr/>
      </w:pPr>
      <w:r w:rsidDel="00000000" w:rsidR="00000000" w:rsidRPr="00000000">
        <w:rPr>
          <w:rtl w:val="0"/>
        </w:rPr>
      </w:r>
    </w:p>
    <w:p w:rsidR="00000000" w:rsidDel="00000000" w:rsidP="00000000" w:rsidRDefault="00000000" w:rsidRPr="00000000" w14:paraId="000002DD">
      <w:pPr>
        <w:ind w:left="506" w:right="7662" w:firstLine="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2.4 Model Building:</w:t>
      </w:r>
      <w:r w:rsidDel="00000000" w:rsidR="00000000" w:rsidRPr="00000000">
        <w:rPr>
          <w:rtl w:val="0"/>
        </w:rPr>
      </w:r>
    </w:p>
    <w:p w:rsidR="00000000" w:rsidDel="00000000" w:rsidP="00000000" w:rsidRDefault="00000000" w:rsidRPr="00000000" w14:paraId="000002DE">
      <w:pPr>
        <w:spacing w:line="200" w:lineRule="auto"/>
        <w:rPr/>
      </w:pPr>
      <w:r w:rsidDel="00000000" w:rsidR="00000000" w:rsidRPr="00000000">
        <w:rPr>
          <w:rtl w:val="0"/>
        </w:rPr>
      </w:r>
    </w:p>
    <w:p w:rsidR="00000000" w:rsidDel="00000000" w:rsidP="00000000" w:rsidRDefault="00000000" w:rsidRPr="00000000" w14:paraId="000002DF">
      <w:pPr>
        <w:spacing w:line="200" w:lineRule="auto"/>
        <w:rPr/>
      </w:pPr>
      <w:r w:rsidDel="00000000" w:rsidR="00000000" w:rsidRPr="00000000">
        <w:rPr>
          <w:rtl w:val="0"/>
        </w:rPr>
      </w:r>
    </w:p>
    <w:p w:rsidR="00000000" w:rsidDel="00000000" w:rsidP="00000000" w:rsidRDefault="00000000" w:rsidRPr="00000000" w14:paraId="000002E0">
      <w:pPr>
        <w:spacing w:before="13" w:line="220" w:lineRule="auto"/>
        <w:rPr>
          <w:sz w:val="22"/>
          <w:szCs w:val="22"/>
        </w:rPr>
      </w:pPr>
      <w:r w:rsidDel="00000000" w:rsidR="00000000" w:rsidRPr="00000000">
        <w:rPr>
          <w:rtl w:val="0"/>
        </w:rPr>
      </w:r>
    </w:p>
    <w:p w:rsidR="00000000" w:rsidDel="00000000" w:rsidP="00000000" w:rsidRDefault="00000000" w:rsidRPr="00000000" w14:paraId="000002E1">
      <w:pPr>
        <w:ind w:left="506" w:right="8065"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Train/Test split:</w:t>
      </w:r>
    </w:p>
    <w:p w:rsidR="00000000" w:rsidDel="00000000" w:rsidP="00000000" w:rsidRDefault="00000000" w:rsidRPr="00000000" w14:paraId="000002E2">
      <w:pPr>
        <w:spacing w:before="4" w:line="140" w:lineRule="auto"/>
        <w:rPr>
          <w:sz w:val="14"/>
          <w:szCs w:val="14"/>
        </w:rPr>
      </w:pPr>
      <w:r w:rsidDel="00000000" w:rsidR="00000000" w:rsidRPr="00000000">
        <w:rPr>
          <w:rtl w:val="0"/>
        </w:rPr>
      </w:r>
    </w:p>
    <w:p w:rsidR="00000000" w:rsidDel="00000000" w:rsidP="00000000" w:rsidRDefault="00000000" w:rsidRPr="00000000" w14:paraId="000002E3">
      <w:pPr>
        <w:spacing w:line="359" w:lineRule="auto"/>
        <w:ind w:left="823" w:right="76" w:hanging="14.000000000000057"/>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One important aspect of all machine learning models is to determine their accuracy. Now, in order to determine their accuracy, one can train the model using the given dataset and then predict the response values for the same dataset using that model</w:t>
      </w:r>
    </w:p>
    <w:p w:rsidR="00000000" w:rsidDel="00000000" w:rsidP="00000000" w:rsidRDefault="00000000" w:rsidRPr="00000000" w14:paraId="000002E4">
      <w:pPr>
        <w:spacing w:before="33" w:line="340" w:lineRule="auto"/>
        <w:ind w:left="823" w:right="93"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and hence, find the accuracy of the model. A better option is to split our data into</w:t>
      </w:r>
    </w:p>
    <w:p w:rsidR="00000000" w:rsidDel="00000000" w:rsidP="00000000" w:rsidRDefault="00000000" w:rsidRPr="00000000" w14:paraId="000002E5">
      <w:pPr>
        <w:spacing w:line="200" w:lineRule="auto"/>
        <w:rPr/>
      </w:pPr>
      <w:r w:rsidDel="00000000" w:rsidR="00000000" w:rsidRPr="00000000">
        <w:rPr>
          <w:rtl w:val="0"/>
        </w:rPr>
      </w:r>
    </w:p>
    <w:p w:rsidR="00000000" w:rsidDel="00000000" w:rsidP="00000000" w:rsidRDefault="00000000" w:rsidRPr="00000000" w14:paraId="000002E6">
      <w:pPr>
        <w:spacing w:line="200" w:lineRule="auto"/>
        <w:rPr/>
        <w:sectPr>
          <w:type w:val="nextPage"/>
          <w:pgSz w:h="16860" w:w="11920" w:orient="portrait"/>
          <w:pgMar w:bottom="280" w:top="660" w:left="680" w:right="760" w:header="720" w:footer="720"/>
        </w:sectPr>
      </w:pPr>
      <w:r w:rsidDel="00000000" w:rsidR="00000000" w:rsidRPr="00000000">
        <w:rPr>
          <w:rtl w:val="0"/>
        </w:rPr>
      </w:r>
    </w:p>
    <w:p w:rsidR="00000000" w:rsidDel="00000000" w:rsidP="00000000" w:rsidRDefault="00000000" w:rsidRPr="00000000" w14:paraId="000002E7">
      <w:pPr>
        <w:spacing w:before="5" w:line="280" w:lineRule="auto"/>
        <w:rPr>
          <w:sz w:val="28"/>
          <w:szCs w:val="28"/>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13" name=""/>
                <a:graphic>
                  <a:graphicData uri="http://schemas.microsoft.com/office/word/2010/wordprocessingGroup">
                    <wpg:wgp>
                      <wpg:cNvGrpSpPr/>
                      <wpg:grpSpPr>
                        <a:xfrm>
                          <a:off x="1871975" y="0"/>
                          <a:ext cx="6947535" cy="10081260"/>
                          <a:chOff x="1871975" y="0"/>
                          <a:chExt cx="6947800" cy="7560000"/>
                        </a:xfrm>
                      </wpg:grpSpPr>
                      <wpg:grpSp>
                        <wpg:cNvGrpSpPr/>
                        <wpg:grpSpPr>
                          <a:xfrm>
                            <a:off x="1872233" y="0"/>
                            <a:ext cx="6947525" cy="7559993"/>
                            <a:chOff x="0" y="0"/>
                            <a:chExt cx="6947525" cy="10081250"/>
                          </a:xfrm>
                        </wpg:grpSpPr>
                        <wps:wsp>
                          <wps:cNvSpPr/>
                          <wps:cNvPr id="3" name="Shape 3"/>
                          <wps:spPr>
                            <a:xfrm>
                              <a:off x="0" y="0"/>
                              <a:ext cx="6947525" cy="1008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19050" y="1905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7" name="Shape 77"/>
                          <wps:spPr>
                            <a:xfrm>
                              <a:off x="9525" y="10160"/>
                              <a:ext cx="0" cy="10052050"/>
                            </a:xfrm>
                            <a:custGeom>
                              <a:rect b="b" l="l" r="r" t="t"/>
                              <a:pathLst>
                                <a:path extrusionOk="0" h="10052050" w="1">
                                  <a:moveTo>
                                    <a:pt x="0" y="0"/>
                                  </a:moveTo>
                                  <a:lnTo>
                                    <a:pt x="0" y="1005205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8" name="Shape 78"/>
                          <wps:spPr>
                            <a:xfrm>
                              <a:off x="6920230" y="10160"/>
                              <a:ext cx="0" cy="10061575"/>
                            </a:xfrm>
                            <a:custGeom>
                              <a:rect b="b" l="l" r="r" t="t"/>
                              <a:pathLst>
                                <a:path extrusionOk="0" h="10061575" w="1">
                                  <a:moveTo>
                                    <a:pt x="0" y="0"/>
                                  </a:moveTo>
                                  <a:lnTo>
                                    <a:pt x="0" y="10061575"/>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9" name="Shape 79"/>
                          <wps:spPr>
                            <a:xfrm>
                              <a:off x="6910070" y="28575"/>
                              <a:ext cx="0" cy="10015855"/>
                            </a:xfrm>
                            <a:custGeom>
                              <a:rect b="b" l="l" r="r" t="t"/>
                              <a:pathLst>
                                <a:path extrusionOk="0" h="10015855" w="1">
                                  <a:moveTo>
                                    <a:pt x="0" y="0"/>
                                  </a:moveTo>
                                  <a:lnTo>
                                    <a:pt x="0" y="1001522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0" name="Shape 80"/>
                          <wps:spPr>
                            <a:xfrm>
                              <a:off x="19050" y="10071735"/>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1" name="Shape 81"/>
                          <wps:spPr>
                            <a:xfrm>
                              <a:off x="19050" y="1005332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2" name="Shape 82"/>
                          <wps:spPr>
                            <a:xfrm>
                              <a:off x="6901180" y="10071735"/>
                              <a:ext cx="36830" cy="0"/>
                            </a:xfrm>
                            <a:custGeom>
                              <a:rect b="b" l="l" r="r" t="t"/>
                              <a:pathLst>
                                <a:path extrusionOk="0" h="1" w="36830">
                                  <a:moveTo>
                                    <a:pt x="0" y="0"/>
                                  </a:moveTo>
                                  <a:lnTo>
                                    <a:pt x="368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13" name="image14.png"/>
                <a:graphic>
                  <a:graphicData uri="http://schemas.openxmlformats.org/drawingml/2006/picture">
                    <pic:pic>
                      <pic:nvPicPr>
                        <pic:cNvPr id="0" name="image14.png"/>
                        <pic:cNvPicPr preferRelativeResize="0"/>
                      </pic:nvPicPr>
                      <pic:blipFill>
                        <a:blip r:embed="rId29"/>
                        <a:srcRect/>
                        <a:stretch>
                          <a:fillRect/>
                        </a:stretch>
                      </pic:blipFill>
                      <pic:spPr>
                        <a:xfrm>
                          <a:off x="0" y="0"/>
                          <a:ext cx="6947535" cy="10081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E8">
      <w:pPr>
        <w:ind w:left="103" w:right="-56" w:firstLine="0"/>
        <w:rPr>
          <w:sz w:val="24"/>
          <w:szCs w:val="24"/>
        </w:rPr>
      </w:pPr>
      <w:r w:rsidDel="00000000" w:rsidR="00000000" w:rsidRPr="00000000">
        <w:rPr>
          <w:sz w:val="24"/>
          <w:szCs w:val="24"/>
          <w:rtl w:val="0"/>
        </w:rPr>
        <w:t xml:space="preserve">IACSD-PG-DBDA-FEB-20</w:t>
      </w:r>
    </w:p>
    <w:p w:rsidR="00000000" w:rsidDel="00000000" w:rsidP="00000000" w:rsidRDefault="00000000" w:rsidRPr="00000000" w14:paraId="000002E9">
      <w:pPr>
        <w:spacing w:before="12" w:lineRule="auto"/>
        <w:rPr>
          <w:rFonts w:ascii="Calibri" w:cs="Calibri" w:eastAsia="Calibri" w:hAnsi="Calibri"/>
          <w:sz w:val="22"/>
          <w:szCs w:val="22"/>
        </w:rPr>
        <w:sectPr>
          <w:type w:val="continuous"/>
          <w:pgSz w:h="16860" w:w="11920" w:orient="portrait"/>
          <w:pgMar w:bottom="280" w:top="1580" w:left="680" w:right="760" w:header="720" w:footer="720"/>
          <w:cols w:equalWidth="0" w:num="2">
            <w:col w:space="6699" w:w="1890.5"/>
            <w:col w:space="0" w:w="1890.5"/>
          </w:cols>
        </w:sectPr>
      </w:pPr>
      <w:r w:rsidDel="00000000" w:rsidR="00000000" w:rsidRPr="00000000">
        <w:br w:type="column"/>
      </w:r>
      <w:r w:rsidDel="00000000" w:rsidR="00000000" w:rsidRPr="00000000">
        <w:rPr>
          <w:rFonts w:ascii="Calibri" w:cs="Calibri" w:eastAsia="Calibri" w:hAnsi="Calibri"/>
          <w:sz w:val="22"/>
          <w:szCs w:val="22"/>
          <w:rtl w:val="0"/>
        </w:rPr>
        <w:t xml:space="preserve">Page | 10</w:t>
      </w:r>
    </w:p>
    <w:p w:rsidR="00000000" w:rsidDel="00000000" w:rsidP="00000000" w:rsidRDefault="00000000" w:rsidRPr="00000000" w14:paraId="000002EA">
      <w:pPr>
        <w:spacing w:before="60" w:lineRule="auto"/>
        <w:ind w:left="5865" w:firstLine="0"/>
        <w:rPr>
          <w:rFonts w:ascii="Calibri" w:cs="Calibri" w:eastAsia="Calibri" w:hAnsi="Calibri"/>
        </w:rPr>
      </w:pPr>
      <w:r w:rsidDel="00000000" w:rsidR="00000000" w:rsidRPr="00000000">
        <w:rPr>
          <w:rFonts w:ascii="Calibri" w:cs="Calibri" w:eastAsia="Calibri" w:hAnsi="Calibri"/>
          <w:rtl w:val="0"/>
        </w:rPr>
        <w:t xml:space="preserve">Stackoverflow Question Quality Analysis and Prediction</w:t>
      </w:r>
    </w:p>
    <w:p w:rsidR="00000000" w:rsidDel="00000000" w:rsidP="00000000" w:rsidRDefault="00000000" w:rsidRPr="00000000" w14:paraId="000002EB">
      <w:pPr>
        <w:spacing w:before="2" w:line="160" w:lineRule="auto"/>
        <w:rPr>
          <w:sz w:val="17"/>
          <w:szCs w:val="17"/>
        </w:rPr>
      </w:pPr>
      <w:r w:rsidDel="00000000" w:rsidR="00000000" w:rsidRPr="00000000">
        <w:rPr>
          <w:rtl w:val="0"/>
        </w:rPr>
      </w:r>
    </w:p>
    <w:p w:rsidR="00000000" w:rsidDel="00000000" w:rsidP="00000000" w:rsidRDefault="00000000" w:rsidRPr="00000000" w14:paraId="000002EC">
      <w:pPr>
        <w:spacing w:line="200" w:lineRule="auto"/>
        <w:rPr/>
      </w:pPr>
      <w:r w:rsidDel="00000000" w:rsidR="00000000" w:rsidRPr="00000000">
        <w:rPr>
          <w:rtl w:val="0"/>
        </w:rPr>
      </w:r>
    </w:p>
    <w:p w:rsidR="00000000" w:rsidDel="00000000" w:rsidP="00000000" w:rsidRDefault="00000000" w:rsidRPr="00000000" w14:paraId="000002ED">
      <w:pPr>
        <w:spacing w:line="320" w:lineRule="auto"/>
        <w:ind w:left="823" w:right="83"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two  parts:  first one  for training our machine  learning  model,  and  second  one  for</w:t>
      </w:r>
    </w:p>
    <w:p w:rsidR="00000000" w:rsidDel="00000000" w:rsidP="00000000" w:rsidRDefault="00000000" w:rsidRPr="00000000" w14:paraId="000002EE">
      <w:pPr>
        <w:spacing w:before="2" w:line="160" w:lineRule="auto"/>
        <w:rPr>
          <w:sz w:val="17"/>
          <w:szCs w:val="17"/>
        </w:rPr>
      </w:pPr>
      <w:r w:rsidDel="00000000" w:rsidR="00000000" w:rsidRPr="00000000">
        <w:rPr>
          <w:rtl w:val="0"/>
        </w:rPr>
      </w:r>
    </w:p>
    <w:p w:rsidR="00000000" w:rsidDel="00000000" w:rsidP="00000000" w:rsidRDefault="00000000" w:rsidRPr="00000000" w14:paraId="000002EF">
      <w:pPr>
        <w:ind w:left="823" w:right="752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testing our model.</w:t>
      </w:r>
    </w:p>
    <w:p w:rsidR="00000000" w:rsidDel="00000000" w:rsidP="00000000" w:rsidRDefault="00000000" w:rsidRPr="00000000" w14:paraId="000002F0">
      <w:pPr>
        <w:spacing w:before="2" w:line="180" w:lineRule="auto"/>
        <w:rPr>
          <w:sz w:val="18"/>
          <w:szCs w:val="18"/>
        </w:rPr>
      </w:pPr>
      <w:r w:rsidDel="00000000" w:rsidR="00000000" w:rsidRPr="00000000">
        <w:rPr>
          <w:rtl w:val="0"/>
        </w:rPr>
      </w:r>
    </w:p>
    <w:p w:rsidR="00000000" w:rsidDel="00000000" w:rsidP="00000000" w:rsidRDefault="00000000" w:rsidRPr="00000000" w14:paraId="000002F1">
      <w:pPr>
        <w:ind w:left="506" w:firstLine="0"/>
        <w:rPr>
          <w:rFonts w:ascii="Calibri" w:cs="Calibri" w:eastAsia="Calibri" w:hAnsi="Calibri"/>
          <w:sz w:val="28"/>
          <w:szCs w:val="28"/>
        </w:rPr>
      </w:pPr>
      <w:r w:rsidDel="00000000" w:rsidR="00000000" w:rsidRPr="00000000">
        <w:rPr>
          <w:rFonts w:ascii="Arial" w:cs="Arial" w:eastAsia="Arial" w:hAnsi="Arial"/>
          <w:rtl w:val="0"/>
        </w:rPr>
        <w:t xml:space="preserve">•     </w:t>
      </w:r>
      <w:r w:rsidDel="00000000" w:rsidR="00000000" w:rsidRPr="00000000">
        <w:rPr>
          <w:rFonts w:ascii="Calibri" w:cs="Calibri" w:eastAsia="Calibri" w:hAnsi="Calibri"/>
          <w:sz w:val="28"/>
          <w:szCs w:val="28"/>
          <w:rtl w:val="0"/>
        </w:rPr>
        <w:t xml:space="preserve">Split the dataset into two pieces: a training set and a testing set.</w:t>
      </w:r>
    </w:p>
    <w:p w:rsidR="00000000" w:rsidDel="00000000" w:rsidP="00000000" w:rsidRDefault="00000000" w:rsidRPr="00000000" w14:paraId="000002F2">
      <w:pPr>
        <w:spacing w:before="1" w:line="100" w:lineRule="auto"/>
        <w:rPr>
          <w:sz w:val="10"/>
          <w:szCs w:val="10"/>
        </w:rPr>
      </w:pPr>
      <w:r w:rsidDel="00000000" w:rsidR="00000000" w:rsidRPr="00000000">
        <w:rPr>
          <w:rtl w:val="0"/>
        </w:rPr>
      </w:r>
    </w:p>
    <w:p w:rsidR="00000000" w:rsidDel="00000000" w:rsidP="00000000" w:rsidRDefault="00000000" w:rsidRPr="00000000" w14:paraId="000002F3">
      <w:pPr>
        <w:spacing w:line="200" w:lineRule="auto"/>
        <w:rPr/>
      </w:pPr>
      <w:r w:rsidDel="00000000" w:rsidR="00000000" w:rsidRPr="00000000">
        <w:rPr>
          <w:rtl w:val="0"/>
        </w:rPr>
      </w:r>
    </w:p>
    <w:p w:rsidR="00000000" w:rsidDel="00000000" w:rsidP="00000000" w:rsidRDefault="00000000" w:rsidRPr="00000000" w14:paraId="000002F4">
      <w:pPr>
        <w:ind w:left="506" w:firstLine="0"/>
        <w:rPr>
          <w:rFonts w:ascii="Calibri" w:cs="Calibri" w:eastAsia="Calibri" w:hAnsi="Calibri"/>
          <w:sz w:val="28"/>
          <w:szCs w:val="28"/>
        </w:rPr>
      </w:pPr>
      <w:r w:rsidDel="00000000" w:rsidR="00000000" w:rsidRPr="00000000">
        <w:rPr>
          <w:rFonts w:ascii="Arial" w:cs="Arial" w:eastAsia="Arial" w:hAnsi="Arial"/>
          <w:rtl w:val="0"/>
        </w:rPr>
        <w:t xml:space="preserve">•     </w:t>
      </w:r>
      <w:r w:rsidDel="00000000" w:rsidR="00000000" w:rsidRPr="00000000">
        <w:rPr>
          <w:rFonts w:ascii="Calibri" w:cs="Calibri" w:eastAsia="Calibri" w:hAnsi="Calibri"/>
          <w:sz w:val="28"/>
          <w:szCs w:val="28"/>
          <w:rtl w:val="0"/>
        </w:rPr>
        <w:t xml:space="preserve">Train the model on the training set.</w:t>
      </w:r>
    </w:p>
    <w:p w:rsidR="00000000" w:rsidDel="00000000" w:rsidP="00000000" w:rsidRDefault="00000000" w:rsidRPr="00000000" w14:paraId="000002F5">
      <w:pPr>
        <w:spacing w:before="17" w:line="280" w:lineRule="auto"/>
        <w:rPr>
          <w:sz w:val="28"/>
          <w:szCs w:val="28"/>
        </w:rPr>
      </w:pPr>
      <w:r w:rsidDel="00000000" w:rsidR="00000000" w:rsidRPr="00000000">
        <w:rPr>
          <w:rtl w:val="0"/>
        </w:rPr>
      </w:r>
    </w:p>
    <w:p w:rsidR="00000000" w:rsidDel="00000000" w:rsidP="00000000" w:rsidRDefault="00000000" w:rsidRPr="00000000" w14:paraId="000002F6">
      <w:pPr>
        <w:ind w:left="506" w:firstLine="0"/>
        <w:rPr>
          <w:rFonts w:ascii="Calibri" w:cs="Calibri" w:eastAsia="Calibri" w:hAnsi="Calibri"/>
          <w:sz w:val="28"/>
          <w:szCs w:val="28"/>
        </w:rPr>
      </w:pPr>
      <w:r w:rsidDel="00000000" w:rsidR="00000000" w:rsidRPr="00000000">
        <w:rPr>
          <w:rFonts w:ascii="Arial" w:cs="Arial" w:eastAsia="Arial" w:hAnsi="Arial"/>
          <w:rtl w:val="0"/>
        </w:rPr>
        <w:t xml:space="preserve">•     </w:t>
      </w:r>
      <w:r w:rsidDel="00000000" w:rsidR="00000000" w:rsidRPr="00000000">
        <w:rPr>
          <w:rFonts w:ascii="Calibri" w:cs="Calibri" w:eastAsia="Calibri" w:hAnsi="Calibri"/>
          <w:sz w:val="28"/>
          <w:szCs w:val="28"/>
          <w:rtl w:val="0"/>
        </w:rPr>
        <w:t xml:space="preserve">Test the model on the testing set, and evaluate how well our model did.</w:t>
      </w:r>
    </w:p>
    <w:p w:rsidR="00000000" w:rsidDel="00000000" w:rsidP="00000000" w:rsidRDefault="00000000" w:rsidRPr="00000000" w14:paraId="000002F7">
      <w:pPr>
        <w:spacing w:line="140" w:lineRule="auto"/>
        <w:rPr>
          <w:sz w:val="14"/>
          <w:szCs w:val="14"/>
        </w:rPr>
      </w:pPr>
      <w:r w:rsidDel="00000000" w:rsidR="00000000" w:rsidRPr="00000000">
        <w:rPr>
          <w:rtl w:val="0"/>
        </w:rPr>
      </w:r>
    </w:p>
    <w:p w:rsidR="00000000" w:rsidDel="00000000" w:rsidP="00000000" w:rsidRDefault="00000000" w:rsidRPr="00000000" w14:paraId="000002F8">
      <w:pPr>
        <w:spacing w:line="200" w:lineRule="auto"/>
        <w:rPr/>
      </w:pPr>
      <w:r w:rsidDel="00000000" w:rsidR="00000000" w:rsidRPr="00000000">
        <w:rPr>
          <w:rtl w:val="0"/>
        </w:rPr>
      </w:r>
    </w:p>
    <w:p w:rsidR="00000000" w:rsidDel="00000000" w:rsidP="00000000" w:rsidRDefault="00000000" w:rsidRPr="00000000" w14:paraId="000002F9">
      <w:pPr>
        <w:spacing w:line="200" w:lineRule="auto"/>
        <w:rPr/>
      </w:pPr>
      <w:r w:rsidDel="00000000" w:rsidR="00000000" w:rsidRPr="00000000">
        <w:rPr>
          <w:rtl w:val="0"/>
        </w:rPr>
      </w:r>
    </w:p>
    <w:p w:rsidR="00000000" w:rsidDel="00000000" w:rsidP="00000000" w:rsidRDefault="00000000" w:rsidRPr="00000000" w14:paraId="000002FA">
      <w:pPr>
        <w:spacing w:line="200" w:lineRule="auto"/>
        <w:rPr/>
      </w:pPr>
      <w:r w:rsidDel="00000000" w:rsidR="00000000" w:rsidRPr="00000000">
        <w:rPr>
          <w:rtl w:val="0"/>
        </w:rPr>
      </w:r>
    </w:p>
    <w:p w:rsidR="00000000" w:rsidDel="00000000" w:rsidP="00000000" w:rsidRDefault="00000000" w:rsidRPr="00000000" w14:paraId="000002FB">
      <w:pPr>
        <w:spacing w:line="200" w:lineRule="auto"/>
        <w:rPr/>
      </w:pPr>
      <w:r w:rsidDel="00000000" w:rsidR="00000000" w:rsidRPr="00000000">
        <w:rPr>
          <w:rtl w:val="0"/>
        </w:rPr>
      </w:r>
    </w:p>
    <w:p w:rsidR="00000000" w:rsidDel="00000000" w:rsidP="00000000" w:rsidRDefault="00000000" w:rsidRPr="00000000" w14:paraId="000002FC">
      <w:pPr>
        <w:ind w:left="808" w:right="6245"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Advantages of train/test split:</w:t>
      </w:r>
    </w:p>
    <w:p w:rsidR="00000000" w:rsidDel="00000000" w:rsidP="00000000" w:rsidRDefault="00000000" w:rsidRPr="00000000" w14:paraId="000002FD">
      <w:pPr>
        <w:spacing w:before="17" w:line="280" w:lineRule="auto"/>
        <w:rPr>
          <w:sz w:val="28"/>
          <w:szCs w:val="28"/>
        </w:rPr>
      </w:pPr>
      <w:r w:rsidDel="00000000" w:rsidR="00000000" w:rsidRPr="00000000">
        <w:rPr>
          <w:rtl w:val="0"/>
        </w:rPr>
      </w:r>
    </w:p>
    <w:p w:rsidR="00000000" w:rsidDel="00000000" w:rsidP="00000000" w:rsidRDefault="00000000" w:rsidRPr="00000000" w14:paraId="000002FE">
      <w:pPr>
        <w:ind w:left="506" w:firstLine="0"/>
        <w:rPr>
          <w:rFonts w:ascii="Calibri" w:cs="Calibri" w:eastAsia="Calibri" w:hAnsi="Calibri"/>
          <w:sz w:val="28"/>
          <w:szCs w:val="28"/>
        </w:rPr>
      </w:pPr>
      <w:r w:rsidDel="00000000" w:rsidR="00000000" w:rsidRPr="00000000">
        <w:rPr>
          <w:rFonts w:ascii="Arial" w:cs="Arial" w:eastAsia="Arial" w:hAnsi="Arial"/>
          <w:rtl w:val="0"/>
        </w:rPr>
        <w:t xml:space="preserve">•     </w:t>
      </w:r>
      <w:r w:rsidDel="00000000" w:rsidR="00000000" w:rsidRPr="00000000">
        <w:rPr>
          <w:rFonts w:ascii="Calibri" w:cs="Calibri" w:eastAsia="Calibri" w:hAnsi="Calibri"/>
          <w:sz w:val="28"/>
          <w:szCs w:val="28"/>
          <w:rtl w:val="0"/>
        </w:rPr>
        <w:t xml:space="preserve">Model can be trained and tested on different data than the one used for training.</w:t>
      </w:r>
    </w:p>
    <w:p w:rsidR="00000000" w:rsidDel="00000000" w:rsidP="00000000" w:rsidRDefault="00000000" w:rsidRPr="00000000" w14:paraId="000002FF">
      <w:pPr>
        <w:spacing w:before="17" w:line="280" w:lineRule="auto"/>
        <w:rPr>
          <w:sz w:val="28"/>
          <w:szCs w:val="28"/>
        </w:rPr>
      </w:pPr>
      <w:r w:rsidDel="00000000" w:rsidR="00000000" w:rsidRPr="00000000">
        <w:rPr>
          <w:rtl w:val="0"/>
        </w:rPr>
      </w:r>
    </w:p>
    <w:p w:rsidR="00000000" w:rsidDel="00000000" w:rsidP="00000000" w:rsidRDefault="00000000" w:rsidRPr="00000000" w14:paraId="00000300">
      <w:pPr>
        <w:ind w:left="506" w:firstLine="0"/>
        <w:rPr>
          <w:rFonts w:ascii="Calibri" w:cs="Calibri" w:eastAsia="Calibri" w:hAnsi="Calibri"/>
          <w:sz w:val="28"/>
          <w:szCs w:val="28"/>
        </w:rPr>
      </w:pPr>
      <w:r w:rsidDel="00000000" w:rsidR="00000000" w:rsidRPr="00000000">
        <w:rPr>
          <w:rFonts w:ascii="Arial" w:cs="Arial" w:eastAsia="Arial" w:hAnsi="Arial"/>
          <w:rtl w:val="0"/>
        </w:rPr>
        <w:t xml:space="preserve">•     </w:t>
      </w:r>
      <w:r w:rsidDel="00000000" w:rsidR="00000000" w:rsidRPr="00000000">
        <w:rPr>
          <w:rFonts w:ascii="Calibri" w:cs="Calibri" w:eastAsia="Calibri" w:hAnsi="Calibri"/>
          <w:sz w:val="28"/>
          <w:szCs w:val="28"/>
          <w:rtl w:val="0"/>
        </w:rPr>
        <w:t xml:space="preserve">Response values are known for the test dataset, hence predictions can be evaluated</w:t>
      </w:r>
    </w:p>
    <w:p w:rsidR="00000000" w:rsidDel="00000000" w:rsidP="00000000" w:rsidRDefault="00000000" w:rsidRPr="00000000" w14:paraId="00000301">
      <w:pPr>
        <w:spacing w:before="17" w:line="280" w:lineRule="auto"/>
        <w:rPr>
          <w:sz w:val="28"/>
          <w:szCs w:val="28"/>
        </w:rPr>
      </w:pPr>
      <w:r w:rsidDel="00000000" w:rsidR="00000000" w:rsidRPr="00000000">
        <w:rPr>
          <w:rtl w:val="0"/>
        </w:rPr>
      </w:r>
    </w:p>
    <w:p w:rsidR="00000000" w:rsidDel="00000000" w:rsidP="00000000" w:rsidRDefault="00000000" w:rsidRPr="00000000" w14:paraId="00000302">
      <w:pPr>
        <w:tabs>
          <w:tab w:val="left" w:leader="none" w:pos="860"/>
        </w:tabs>
        <w:spacing w:line="360" w:lineRule="auto"/>
        <w:ind w:left="866" w:right="64" w:hanging="360"/>
        <w:rPr>
          <w:rFonts w:ascii="Calibri" w:cs="Calibri" w:eastAsia="Calibri" w:hAnsi="Calibri"/>
          <w:sz w:val="28"/>
          <w:szCs w:val="28"/>
        </w:rPr>
      </w:pPr>
      <w:r w:rsidDel="00000000" w:rsidR="00000000" w:rsidRPr="00000000">
        <w:rPr>
          <w:rFonts w:ascii="Arial" w:cs="Arial" w:eastAsia="Arial" w:hAnsi="Arial"/>
          <w:rtl w:val="0"/>
        </w:rPr>
        <w:t xml:space="preserve">•</w:t>
        <w:tab/>
      </w:r>
      <w:r w:rsidDel="00000000" w:rsidR="00000000" w:rsidRPr="00000000">
        <w:rPr>
          <w:rFonts w:ascii="Calibri" w:cs="Calibri" w:eastAsia="Calibri" w:hAnsi="Calibri"/>
          <w:sz w:val="28"/>
          <w:szCs w:val="28"/>
          <w:rtl w:val="0"/>
        </w:rPr>
        <w:t xml:space="preserve">Testing  accuracy  is  a  better  estimate  than  training  accuracy  of  out-of-sample performance.</w:t>
      </w:r>
    </w:p>
    <w:p w:rsidR="00000000" w:rsidDel="00000000" w:rsidP="00000000" w:rsidRDefault="00000000" w:rsidRPr="00000000" w14:paraId="00000303">
      <w:pPr>
        <w:spacing w:before="9" w:line="180" w:lineRule="auto"/>
        <w:rPr>
          <w:sz w:val="19"/>
          <w:szCs w:val="19"/>
        </w:rPr>
      </w:pPr>
      <w:r w:rsidDel="00000000" w:rsidR="00000000" w:rsidRPr="00000000">
        <w:rPr>
          <w:rtl w:val="0"/>
        </w:rPr>
      </w:r>
    </w:p>
    <w:p w:rsidR="00000000" w:rsidDel="00000000" w:rsidP="00000000" w:rsidRDefault="00000000" w:rsidRPr="00000000" w14:paraId="00000304">
      <w:pPr>
        <w:spacing w:line="200" w:lineRule="auto"/>
        <w:rPr/>
      </w:pPr>
      <w:r w:rsidDel="00000000" w:rsidR="00000000" w:rsidRPr="00000000">
        <w:rPr>
          <w:rtl w:val="0"/>
        </w:rPr>
      </w:r>
    </w:p>
    <w:p w:rsidR="00000000" w:rsidDel="00000000" w:rsidP="00000000" w:rsidRDefault="00000000" w:rsidRPr="00000000" w14:paraId="00000305">
      <w:pPr>
        <w:spacing w:line="200" w:lineRule="auto"/>
        <w:rPr/>
      </w:pPr>
      <w:r w:rsidDel="00000000" w:rsidR="00000000" w:rsidRPr="00000000">
        <w:rPr>
          <w:rtl w:val="0"/>
        </w:rPr>
      </w:r>
    </w:p>
    <w:p w:rsidR="00000000" w:rsidDel="00000000" w:rsidP="00000000" w:rsidRDefault="00000000" w:rsidRPr="00000000" w14:paraId="00000306">
      <w:pPr>
        <w:spacing w:line="200" w:lineRule="auto"/>
        <w:rPr/>
      </w:pPr>
      <w:r w:rsidDel="00000000" w:rsidR="00000000" w:rsidRPr="00000000">
        <w:rPr>
          <w:rtl w:val="0"/>
        </w:rPr>
      </w:r>
    </w:p>
    <w:p w:rsidR="00000000" w:rsidDel="00000000" w:rsidP="00000000" w:rsidRDefault="00000000" w:rsidRPr="00000000" w14:paraId="00000307">
      <w:pPr>
        <w:spacing w:line="359" w:lineRule="auto"/>
        <w:ind w:left="861" w:right="76" w:hanging="10"/>
        <w:jc w:val="both"/>
        <w:rPr>
          <w:rFonts w:ascii="Calibri" w:cs="Calibri" w:eastAsia="Calibri" w:hAnsi="Calibri"/>
          <w:sz w:val="28"/>
          <w:szCs w:val="28"/>
        </w:rPr>
      </w:pPr>
      <w:r w:rsidDel="00000000" w:rsidR="00000000" w:rsidRPr="00000000">
        <w:rPr>
          <w:rFonts w:ascii="Calibri" w:cs="Calibri" w:eastAsia="Calibri" w:hAnsi="Calibri"/>
          <w:color w:val="212121"/>
          <w:sz w:val="28"/>
          <w:szCs w:val="28"/>
          <w:rtl w:val="0"/>
        </w:rPr>
        <w:t xml:space="preserve">Machine   learning  consists   of   algorithms   that   can   automate   analytical   model building. Using algorithms that iteratively learn from data, machine learning models facilitate computers to find hidden insights from Big Data without being explicitly programmed where to look.</w:t>
      </w:r>
      <w:r w:rsidDel="00000000" w:rsidR="00000000" w:rsidRPr="00000000">
        <w:rPr>
          <w:rtl w:val="0"/>
        </w:rPr>
      </w:r>
    </w:p>
    <w:p w:rsidR="00000000" w:rsidDel="00000000" w:rsidP="00000000" w:rsidRDefault="00000000" w:rsidRPr="00000000" w14:paraId="00000308">
      <w:pPr>
        <w:spacing w:before="52" w:lineRule="auto"/>
        <w:ind w:left="852" w:right="1470" w:firstLine="0"/>
        <w:jc w:val="both"/>
        <w:rPr>
          <w:rFonts w:ascii="Calibri" w:cs="Calibri" w:eastAsia="Calibri" w:hAnsi="Calibri"/>
          <w:sz w:val="28"/>
          <w:szCs w:val="28"/>
        </w:rPr>
      </w:pPr>
      <w:r w:rsidDel="00000000" w:rsidR="00000000" w:rsidRPr="00000000">
        <w:rPr>
          <w:rFonts w:ascii="Calibri" w:cs="Calibri" w:eastAsia="Calibri" w:hAnsi="Calibri"/>
          <w:color w:val="212121"/>
          <w:sz w:val="28"/>
          <w:szCs w:val="28"/>
          <w:rtl w:val="0"/>
        </w:rPr>
        <w:t xml:space="preserve">We have used the following three algorithms to build predictive model.</w:t>
      </w:r>
      <w:r w:rsidDel="00000000" w:rsidR="00000000" w:rsidRPr="00000000">
        <w:rPr>
          <w:rtl w:val="0"/>
        </w:rPr>
      </w:r>
    </w:p>
    <w:p w:rsidR="00000000" w:rsidDel="00000000" w:rsidP="00000000" w:rsidRDefault="00000000" w:rsidRPr="00000000" w14:paraId="00000309">
      <w:pPr>
        <w:spacing w:before="9" w:line="140" w:lineRule="auto"/>
        <w:rPr>
          <w:sz w:val="15"/>
          <w:szCs w:val="15"/>
        </w:rPr>
      </w:pPr>
      <w:r w:rsidDel="00000000" w:rsidR="00000000" w:rsidRPr="00000000">
        <w:rPr>
          <w:rtl w:val="0"/>
        </w:rPr>
      </w:r>
    </w:p>
    <w:p w:rsidR="00000000" w:rsidDel="00000000" w:rsidP="00000000" w:rsidRDefault="00000000" w:rsidRPr="00000000" w14:paraId="0000030A">
      <w:pPr>
        <w:spacing w:line="200" w:lineRule="auto"/>
        <w:rPr/>
      </w:pPr>
      <w:r w:rsidDel="00000000" w:rsidR="00000000" w:rsidRPr="00000000">
        <w:rPr>
          <w:rtl w:val="0"/>
        </w:rPr>
      </w:r>
    </w:p>
    <w:p w:rsidR="00000000" w:rsidDel="00000000" w:rsidP="00000000" w:rsidRDefault="00000000" w:rsidRPr="00000000" w14:paraId="0000030B">
      <w:pPr>
        <w:spacing w:line="200" w:lineRule="auto"/>
        <w:rPr/>
      </w:pPr>
      <w:r w:rsidDel="00000000" w:rsidR="00000000" w:rsidRPr="00000000">
        <w:rPr>
          <w:rtl w:val="0"/>
        </w:rPr>
      </w:r>
    </w:p>
    <w:p w:rsidR="00000000" w:rsidDel="00000000" w:rsidP="00000000" w:rsidRDefault="00000000" w:rsidRPr="00000000" w14:paraId="0000030C">
      <w:pPr>
        <w:spacing w:line="200" w:lineRule="auto"/>
        <w:rPr/>
      </w:pPr>
      <w:r w:rsidDel="00000000" w:rsidR="00000000" w:rsidRPr="00000000">
        <w:rPr>
          <w:rtl w:val="0"/>
        </w:rPr>
      </w:r>
    </w:p>
    <w:p w:rsidR="00000000" w:rsidDel="00000000" w:rsidP="00000000" w:rsidRDefault="00000000" w:rsidRPr="00000000" w14:paraId="0000030D">
      <w:pPr>
        <w:spacing w:line="200" w:lineRule="auto"/>
        <w:rPr/>
      </w:pPr>
      <w:r w:rsidDel="00000000" w:rsidR="00000000" w:rsidRPr="00000000">
        <w:rPr>
          <w:rtl w:val="0"/>
        </w:rPr>
      </w:r>
    </w:p>
    <w:p w:rsidR="00000000" w:rsidDel="00000000" w:rsidP="00000000" w:rsidRDefault="00000000" w:rsidRPr="00000000" w14:paraId="0000030E">
      <w:pPr>
        <w:ind w:left="50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Logistic Regression:</w:t>
      </w:r>
    </w:p>
    <w:p w:rsidR="00000000" w:rsidDel="00000000" w:rsidP="00000000" w:rsidRDefault="00000000" w:rsidRPr="00000000" w14:paraId="0000030F">
      <w:pPr>
        <w:spacing w:line="500" w:lineRule="auto"/>
        <w:ind w:left="861" w:right="66" w:hanging="10"/>
        <w:jc w:val="both"/>
        <w:rPr>
          <w:rFonts w:ascii="Arial" w:cs="Arial" w:eastAsia="Arial" w:hAnsi="Arial"/>
          <w:sz w:val="22"/>
          <w:szCs w:val="22"/>
        </w:rPr>
      </w:pPr>
      <w:r w:rsidDel="00000000" w:rsidR="00000000" w:rsidRPr="00000000">
        <w:rPr>
          <w:rFonts w:ascii="Calibri" w:cs="Calibri" w:eastAsia="Calibri" w:hAnsi="Calibri"/>
          <w:color w:val="212121"/>
          <w:sz w:val="28"/>
          <w:szCs w:val="28"/>
          <w:rtl w:val="0"/>
        </w:rPr>
        <w:t xml:space="preserve">Logistic  regression  is  the  appropriate  regression  analysis  to  conduct  when  the dependent variable is dichotomous (binary). Logistic regression is used to describe data and to explain the relationship between one dependent binary variable and one or more nominal, ordinal, interval or ratio-level independent variables</w:t>
      </w:r>
      <w:r w:rsidDel="00000000" w:rsidR="00000000" w:rsidRPr="00000000">
        <w:rPr>
          <w:rFonts w:ascii="Arial" w:cs="Arial" w:eastAsia="Arial" w:hAnsi="Arial"/>
          <w:color w:val="212121"/>
          <w:sz w:val="22"/>
          <w:szCs w:val="22"/>
          <w:rtl w:val="0"/>
        </w:rPr>
        <w:t xml:space="preserve">.</w:t>
      </w:r>
      <w:r w:rsidDel="00000000" w:rsidR="00000000" w:rsidRPr="00000000">
        <w:rPr>
          <w:rtl w:val="0"/>
        </w:rPr>
      </w:r>
    </w:p>
    <w:p w:rsidR="00000000" w:rsidDel="00000000" w:rsidP="00000000" w:rsidRDefault="00000000" w:rsidRPr="00000000" w14:paraId="00000310">
      <w:pPr>
        <w:spacing w:line="200" w:lineRule="auto"/>
        <w:rPr/>
      </w:pPr>
      <w:r w:rsidDel="00000000" w:rsidR="00000000" w:rsidRPr="00000000">
        <w:rPr>
          <w:rtl w:val="0"/>
        </w:rPr>
      </w:r>
    </w:p>
    <w:p w:rsidR="00000000" w:rsidDel="00000000" w:rsidP="00000000" w:rsidRDefault="00000000" w:rsidRPr="00000000" w14:paraId="00000311">
      <w:pPr>
        <w:spacing w:line="200" w:lineRule="auto"/>
        <w:rPr/>
        <w:sectPr>
          <w:type w:val="nextPage"/>
          <w:pgSz w:h="16860" w:w="11920" w:orient="portrait"/>
          <w:pgMar w:bottom="280" w:top="660" w:left="680" w:right="760" w:header="720" w:footer="720"/>
        </w:sectPr>
      </w:pPr>
      <w:r w:rsidDel="00000000" w:rsidR="00000000" w:rsidRPr="00000000">
        <w:rPr>
          <w:rtl w:val="0"/>
        </w:rPr>
      </w:r>
    </w:p>
    <w:p w:rsidR="00000000" w:rsidDel="00000000" w:rsidP="00000000" w:rsidRDefault="00000000" w:rsidRPr="00000000" w14:paraId="00000312">
      <w:pPr>
        <w:spacing w:before="5" w:line="280" w:lineRule="auto"/>
        <w:rPr>
          <w:sz w:val="28"/>
          <w:szCs w:val="28"/>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8" name=""/>
                <a:graphic>
                  <a:graphicData uri="http://schemas.microsoft.com/office/word/2010/wordprocessingGroup">
                    <wpg:wgp>
                      <wpg:cNvGrpSpPr/>
                      <wpg:grpSpPr>
                        <a:xfrm>
                          <a:off x="1871975" y="0"/>
                          <a:ext cx="6947535" cy="10081260"/>
                          <a:chOff x="1871975" y="0"/>
                          <a:chExt cx="6947800" cy="7560000"/>
                        </a:xfrm>
                      </wpg:grpSpPr>
                      <wpg:grpSp>
                        <wpg:cNvGrpSpPr/>
                        <wpg:grpSpPr>
                          <a:xfrm>
                            <a:off x="1872233" y="0"/>
                            <a:ext cx="6947525" cy="7559993"/>
                            <a:chOff x="0" y="0"/>
                            <a:chExt cx="6947525" cy="10081250"/>
                          </a:xfrm>
                        </wpg:grpSpPr>
                        <wps:wsp>
                          <wps:cNvSpPr/>
                          <wps:cNvPr id="3" name="Shape 3"/>
                          <wps:spPr>
                            <a:xfrm>
                              <a:off x="0" y="0"/>
                              <a:ext cx="6947525" cy="1008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19050" y="1905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3" name="Shape 43"/>
                          <wps:spPr>
                            <a:xfrm>
                              <a:off x="9525" y="10160"/>
                              <a:ext cx="0" cy="10052050"/>
                            </a:xfrm>
                            <a:custGeom>
                              <a:rect b="b" l="l" r="r" t="t"/>
                              <a:pathLst>
                                <a:path extrusionOk="0" h="10052050" w="1">
                                  <a:moveTo>
                                    <a:pt x="0" y="0"/>
                                  </a:moveTo>
                                  <a:lnTo>
                                    <a:pt x="0" y="1005205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4" name="Shape 44"/>
                          <wps:spPr>
                            <a:xfrm>
                              <a:off x="6920230" y="10160"/>
                              <a:ext cx="0" cy="10061575"/>
                            </a:xfrm>
                            <a:custGeom>
                              <a:rect b="b" l="l" r="r" t="t"/>
                              <a:pathLst>
                                <a:path extrusionOk="0" h="10061575" w="1">
                                  <a:moveTo>
                                    <a:pt x="0" y="0"/>
                                  </a:moveTo>
                                  <a:lnTo>
                                    <a:pt x="0" y="10061575"/>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5" name="Shape 45"/>
                          <wps:spPr>
                            <a:xfrm>
                              <a:off x="6910070" y="28575"/>
                              <a:ext cx="0" cy="10015855"/>
                            </a:xfrm>
                            <a:custGeom>
                              <a:rect b="b" l="l" r="r" t="t"/>
                              <a:pathLst>
                                <a:path extrusionOk="0" h="10015855" w="1">
                                  <a:moveTo>
                                    <a:pt x="0" y="0"/>
                                  </a:moveTo>
                                  <a:lnTo>
                                    <a:pt x="0" y="1001522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6" name="Shape 46"/>
                          <wps:spPr>
                            <a:xfrm>
                              <a:off x="19050" y="10071735"/>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7" name="Shape 47"/>
                          <wps:spPr>
                            <a:xfrm>
                              <a:off x="19050" y="1005332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8" name="Shape 48"/>
                          <wps:spPr>
                            <a:xfrm>
                              <a:off x="6901180" y="10071735"/>
                              <a:ext cx="36830" cy="0"/>
                            </a:xfrm>
                            <a:custGeom>
                              <a:rect b="b" l="l" r="r" t="t"/>
                              <a:pathLst>
                                <a:path extrusionOk="0" h="1" w="36830">
                                  <a:moveTo>
                                    <a:pt x="0" y="0"/>
                                  </a:moveTo>
                                  <a:lnTo>
                                    <a:pt x="368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8" name="image9.png"/>
                <a:graphic>
                  <a:graphicData uri="http://schemas.openxmlformats.org/drawingml/2006/picture">
                    <pic:pic>
                      <pic:nvPicPr>
                        <pic:cNvPr id="0" name="image9.png"/>
                        <pic:cNvPicPr preferRelativeResize="0"/>
                      </pic:nvPicPr>
                      <pic:blipFill>
                        <a:blip r:embed="rId30"/>
                        <a:srcRect/>
                        <a:stretch>
                          <a:fillRect/>
                        </a:stretch>
                      </pic:blipFill>
                      <pic:spPr>
                        <a:xfrm>
                          <a:off x="0" y="0"/>
                          <a:ext cx="6947535" cy="10081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13">
      <w:pPr>
        <w:ind w:left="103" w:right="-56" w:firstLine="0"/>
        <w:rPr>
          <w:sz w:val="24"/>
          <w:szCs w:val="24"/>
        </w:rPr>
      </w:pPr>
      <w:r w:rsidDel="00000000" w:rsidR="00000000" w:rsidRPr="00000000">
        <w:rPr>
          <w:sz w:val="24"/>
          <w:szCs w:val="24"/>
          <w:rtl w:val="0"/>
        </w:rPr>
        <w:t xml:space="preserve">IACSD-PG-DBDA-FEB-20</w:t>
      </w:r>
    </w:p>
    <w:p w:rsidR="00000000" w:rsidDel="00000000" w:rsidP="00000000" w:rsidRDefault="00000000" w:rsidRPr="00000000" w14:paraId="00000314">
      <w:pPr>
        <w:spacing w:before="12" w:lineRule="auto"/>
        <w:rPr>
          <w:rFonts w:ascii="Calibri" w:cs="Calibri" w:eastAsia="Calibri" w:hAnsi="Calibri"/>
          <w:sz w:val="22"/>
          <w:szCs w:val="22"/>
        </w:rPr>
        <w:sectPr>
          <w:type w:val="continuous"/>
          <w:pgSz w:h="16860" w:w="11920" w:orient="portrait"/>
          <w:pgMar w:bottom="280" w:top="1580" w:left="680" w:right="760" w:header="720" w:footer="720"/>
          <w:cols w:equalWidth="0" w:num="2">
            <w:col w:space="6699" w:w="1890.5"/>
            <w:col w:space="0" w:w="1890.5"/>
          </w:cols>
        </w:sectPr>
      </w:pPr>
      <w:r w:rsidDel="00000000" w:rsidR="00000000" w:rsidRPr="00000000">
        <w:br w:type="column"/>
      </w:r>
      <w:r w:rsidDel="00000000" w:rsidR="00000000" w:rsidRPr="00000000">
        <w:rPr>
          <w:rFonts w:ascii="Calibri" w:cs="Calibri" w:eastAsia="Calibri" w:hAnsi="Calibri"/>
          <w:sz w:val="22"/>
          <w:szCs w:val="22"/>
          <w:rtl w:val="0"/>
        </w:rPr>
        <w:t xml:space="preserve">Page | 11</w:t>
      </w:r>
    </w:p>
    <w:p w:rsidR="00000000" w:rsidDel="00000000" w:rsidP="00000000" w:rsidRDefault="00000000" w:rsidRPr="00000000" w14:paraId="00000315">
      <w:pPr>
        <w:spacing w:before="60" w:lineRule="auto"/>
        <w:ind w:left="5865" w:firstLine="0"/>
        <w:rPr>
          <w:rFonts w:ascii="Calibri" w:cs="Calibri" w:eastAsia="Calibri" w:hAnsi="Calibri"/>
        </w:rPr>
      </w:pPr>
      <w:r w:rsidDel="00000000" w:rsidR="00000000" w:rsidRPr="00000000">
        <w:rPr>
          <w:rFonts w:ascii="Calibri" w:cs="Calibri" w:eastAsia="Calibri" w:hAnsi="Calibri"/>
          <w:rtl w:val="0"/>
        </w:rPr>
        <w:t xml:space="preserve">Stackoverflow Question Quality Analysis and Prediction</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2006600</wp:posOffset>
                </wp:positionH>
                <wp:positionV relativeFrom="paragraph">
                  <wp:posOffset>419100</wp:posOffset>
                </wp:positionV>
                <wp:extent cx="3444240" cy="2019300"/>
                <wp:effectExtent b="0" l="0" r="0" t="0"/>
                <wp:wrapNone/>
                <wp:docPr id="32" name=""/>
                <a:graphic>
                  <a:graphicData uri="http://schemas.microsoft.com/office/word/2010/wordprocessingGroup">
                    <wpg:wgp>
                      <wpg:cNvGrpSpPr/>
                      <wpg:grpSpPr>
                        <a:xfrm>
                          <a:off x="4055675" y="2770325"/>
                          <a:ext cx="3444240" cy="2019300"/>
                          <a:chOff x="4055675" y="2770325"/>
                          <a:chExt cx="3444250" cy="2019325"/>
                        </a:xfrm>
                      </wpg:grpSpPr>
                      <wpg:grpSp>
                        <wpg:cNvGrpSpPr/>
                        <wpg:grpSpPr>
                          <a:xfrm>
                            <a:off x="4055680" y="2770350"/>
                            <a:ext cx="3444225" cy="2019300"/>
                            <a:chOff x="0" y="0"/>
                            <a:chExt cx="3444225" cy="2019300"/>
                          </a:xfrm>
                        </wpg:grpSpPr>
                        <wps:wsp>
                          <wps:cNvSpPr/>
                          <wps:cNvPr id="3" name="Shape 3"/>
                          <wps:spPr>
                            <a:xfrm>
                              <a:off x="0" y="0"/>
                              <a:ext cx="3444225" cy="201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4" name="Shape 174"/>
                          <wps:spPr>
                            <a:xfrm>
                              <a:off x="28575" y="28575"/>
                              <a:ext cx="3387090" cy="1962150"/>
                            </a:xfrm>
                            <a:custGeom>
                              <a:rect b="b" l="l" r="r" t="t"/>
                              <a:pathLst>
                                <a:path extrusionOk="0" h="1962150" w="3387090">
                                  <a:moveTo>
                                    <a:pt x="0" y="1962150"/>
                                  </a:moveTo>
                                  <a:lnTo>
                                    <a:pt x="3387090" y="1962150"/>
                                  </a:lnTo>
                                  <a:lnTo>
                                    <a:pt x="3387090" y="0"/>
                                  </a:lnTo>
                                  <a:lnTo>
                                    <a:pt x="0" y="0"/>
                                  </a:lnTo>
                                  <a:lnTo>
                                    <a:pt x="0" y="1962150"/>
                                  </a:lnTo>
                                  <a:close/>
                                </a:path>
                              </a:pathLst>
                            </a:custGeom>
                            <a:noFill/>
                            <a:ln cap="flat" cmpd="sng" w="57150">
                              <a:solidFill>
                                <a:srgbClr val="4471C4"/>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2006600</wp:posOffset>
                </wp:positionH>
                <wp:positionV relativeFrom="paragraph">
                  <wp:posOffset>419100</wp:posOffset>
                </wp:positionV>
                <wp:extent cx="3444240" cy="2019300"/>
                <wp:effectExtent b="0" l="0" r="0" t="0"/>
                <wp:wrapNone/>
                <wp:docPr id="32" name="image33.png"/>
                <a:graphic>
                  <a:graphicData uri="http://schemas.openxmlformats.org/drawingml/2006/picture">
                    <pic:pic>
                      <pic:nvPicPr>
                        <pic:cNvPr id="0" name="image33.png"/>
                        <pic:cNvPicPr preferRelativeResize="0"/>
                      </pic:nvPicPr>
                      <pic:blipFill>
                        <a:blip r:embed="rId31"/>
                        <a:srcRect/>
                        <a:stretch>
                          <a:fillRect/>
                        </a:stretch>
                      </pic:blipFill>
                      <pic:spPr>
                        <a:xfrm>
                          <a:off x="0" y="0"/>
                          <a:ext cx="3444240" cy="2019300"/>
                        </a:xfrm>
                        <a:prstGeom prst="rect"/>
                        <a:ln/>
                      </pic:spPr>
                    </pic:pic>
                  </a:graphicData>
                </a:graphic>
              </wp:anchor>
            </w:drawing>
          </mc:Fallback>
        </mc:AlternateContent>
      </w:r>
      <w:r w:rsidDel="00000000" w:rsidR="00000000" w:rsidRPr="00000000"/>
    </w:p>
    <w:p w:rsidR="00000000" w:rsidDel="00000000" w:rsidP="00000000" w:rsidRDefault="00000000" w:rsidRPr="00000000" w14:paraId="00000316">
      <w:pPr>
        <w:spacing w:line="200" w:lineRule="auto"/>
        <w:rPr/>
      </w:pPr>
      <w:r w:rsidDel="00000000" w:rsidR="00000000" w:rsidRPr="00000000">
        <w:rPr>
          <w:rtl w:val="0"/>
        </w:rPr>
      </w:r>
    </w:p>
    <w:p w:rsidR="00000000" w:rsidDel="00000000" w:rsidP="00000000" w:rsidRDefault="00000000" w:rsidRPr="00000000" w14:paraId="00000317">
      <w:pPr>
        <w:spacing w:line="200" w:lineRule="auto"/>
        <w:rPr/>
      </w:pPr>
      <w:r w:rsidDel="00000000" w:rsidR="00000000" w:rsidRPr="00000000">
        <w:rPr>
          <w:rtl w:val="0"/>
        </w:rPr>
      </w:r>
    </w:p>
    <w:p w:rsidR="00000000" w:rsidDel="00000000" w:rsidP="00000000" w:rsidRDefault="00000000" w:rsidRPr="00000000" w14:paraId="00000318">
      <w:pPr>
        <w:spacing w:line="200" w:lineRule="auto"/>
        <w:rPr/>
      </w:pPr>
      <w:r w:rsidDel="00000000" w:rsidR="00000000" w:rsidRPr="00000000">
        <w:rPr>
          <w:rtl w:val="0"/>
        </w:rPr>
      </w:r>
    </w:p>
    <w:p w:rsidR="00000000" w:rsidDel="00000000" w:rsidP="00000000" w:rsidRDefault="00000000" w:rsidRPr="00000000" w14:paraId="00000319">
      <w:pPr>
        <w:spacing w:line="200" w:lineRule="auto"/>
        <w:rPr/>
      </w:pPr>
      <w:r w:rsidDel="00000000" w:rsidR="00000000" w:rsidRPr="00000000">
        <w:rPr>
          <w:rtl w:val="0"/>
        </w:rPr>
      </w:r>
    </w:p>
    <w:p w:rsidR="00000000" w:rsidDel="00000000" w:rsidP="00000000" w:rsidRDefault="00000000" w:rsidRPr="00000000" w14:paraId="0000031A">
      <w:pPr>
        <w:spacing w:line="200" w:lineRule="auto"/>
        <w:rPr/>
      </w:pPr>
      <w:r w:rsidDel="00000000" w:rsidR="00000000" w:rsidRPr="00000000">
        <w:rPr>
          <w:rtl w:val="0"/>
        </w:rPr>
      </w:r>
    </w:p>
    <w:p w:rsidR="00000000" w:rsidDel="00000000" w:rsidP="00000000" w:rsidRDefault="00000000" w:rsidRPr="00000000" w14:paraId="0000031B">
      <w:pPr>
        <w:spacing w:line="200" w:lineRule="auto"/>
        <w:rPr/>
      </w:pPr>
      <w:r w:rsidDel="00000000" w:rsidR="00000000" w:rsidRPr="00000000">
        <w:rPr>
          <w:rtl w:val="0"/>
        </w:rPr>
      </w:r>
    </w:p>
    <w:p w:rsidR="00000000" w:rsidDel="00000000" w:rsidP="00000000" w:rsidRDefault="00000000" w:rsidRPr="00000000" w14:paraId="0000031C">
      <w:pPr>
        <w:spacing w:line="200" w:lineRule="auto"/>
        <w:rPr/>
      </w:pPr>
      <w:r w:rsidDel="00000000" w:rsidR="00000000" w:rsidRPr="00000000">
        <w:rPr>
          <w:rtl w:val="0"/>
        </w:rPr>
      </w:r>
    </w:p>
    <w:p w:rsidR="00000000" w:rsidDel="00000000" w:rsidP="00000000" w:rsidRDefault="00000000" w:rsidRPr="00000000" w14:paraId="0000031D">
      <w:pPr>
        <w:spacing w:line="200" w:lineRule="auto"/>
        <w:rPr/>
      </w:pPr>
      <w:r w:rsidDel="00000000" w:rsidR="00000000" w:rsidRPr="00000000">
        <w:rPr>
          <w:rtl w:val="0"/>
        </w:rPr>
      </w:r>
    </w:p>
    <w:p w:rsidR="00000000" w:rsidDel="00000000" w:rsidP="00000000" w:rsidRDefault="00000000" w:rsidRPr="00000000" w14:paraId="0000031E">
      <w:pPr>
        <w:spacing w:line="200" w:lineRule="auto"/>
        <w:rPr/>
      </w:pPr>
      <w:r w:rsidDel="00000000" w:rsidR="00000000" w:rsidRPr="00000000">
        <w:rPr>
          <w:rtl w:val="0"/>
        </w:rPr>
      </w:r>
    </w:p>
    <w:p w:rsidR="00000000" w:rsidDel="00000000" w:rsidP="00000000" w:rsidRDefault="00000000" w:rsidRPr="00000000" w14:paraId="0000031F">
      <w:pPr>
        <w:spacing w:line="200" w:lineRule="auto"/>
        <w:rPr/>
      </w:pPr>
      <w:r w:rsidDel="00000000" w:rsidR="00000000" w:rsidRPr="00000000">
        <w:rPr>
          <w:rtl w:val="0"/>
        </w:rPr>
      </w:r>
    </w:p>
    <w:p w:rsidR="00000000" w:rsidDel="00000000" w:rsidP="00000000" w:rsidRDefault="00000000" w:rsidRPr="00000000" w14:paraId="00000320">
      <w:pPr>
        <w:spacing w:line="200" w:lineRule="auto"/>
        <w:rPr/>
      </w:pPr>
      <w:r w:rsidDel="00000000" w:rsidR="00000000" w:rsidRPr="00000000">
        <w:rPr>
          <w:rtl w:val="0"/>
        </w:rPr>
      </w:r>
    </w:p>
    <w:p w:rsidR="00000000" w:rsidDel="00000000" w:rsidP="00000000" w:rsidRDefault="00000000" w:rsidRPr="00000000" w14:paraId="00000321">
      <w:pPr>
        <w:spacing w:line="200" w:lineRule="auto"/>
        <w:rPr/>
      </w:pPr>
      <w:r w:rsidDel="00000000" w:rsidR="00000000" w:rsidRPr="00000000">
        <w:rPr>
          <w:rtl w:val="0"/>
        </w:rPr>
      </w:r>
    </w:p>
    <w:p w:rsidR="00000000" w:rsidDel="00000000" w:rsidP="00000000" w:rsidRDefault="00000000" w:rsidRPr="00000000" w14:paraId="00000322">
      <w:pPr>
        <w:spacing w:line="200" w:lineRule="auto"/>
        <w:rPr/>
      </w:pPr>
      <w:r w:rsidDel="00000000" w:rsidR="00000000" w:rsidRPr="00000000">
        <w:rPr>
          <w:rtl w:val="0"/>
        </w:rPr>
      </w:r>
    </w:p>
    <w:p w:rsidR="00000000" w:rsidDel="00000000" w:rsidP="00000000" w:rsidRDefault="00000000" w:rsidRPr="00000000" w14:paraId="00000323">
      <w:pPr>
        <w:spacing w:line="200" w:lineRule="auto"/>
        <w:rPr/>
      </w:pPr>
      <w:r w:rsidDel="00000000" w:rsidR="00000000" w:rsidRPr="00000000">
        <w:rPr>
          <w:rtl w:val="0"/>
        </w:rPr>
      </w:r>
    </w:p>
    <w:p w:rsidR="00000000" w:rsidDel="00000000" w:rsidP="00000000" w:rsidRDefault="00000000" w:rsidRPr="00000000" w14:paraId="00000324">
      <w:pPr>
        <w:spacing w:line="200" w:lineRule="auto"/>
        <w:rPr/>
      </w:pPr>
      <w:r w:rsidDel="00000000" w:rsidR="00000000" w:rsidRPr="00000000">
        <w:rPr>
          <w:rtl w:val="0"/>
        </w:rPr>
      </w:r>
    </w:p>
    <w:p w:rsidR="00000000" w:rsidDel="00000000" w:rsidP="00000000" w:rsidRDefault="00000000" w:rsidRPr="00000000" w14:paraId="00000325">
      <w:pPr>
        <w:spacing w:line="200" w:lineRule="auto"/>
        <w:rPr/>
      </w:pPr>
      <w:r w:rsidDel="00000000" w:rsidR="00000000" w:rsidRPr="00000000">
        <w:rPr>
          <w:rtl w:val="0"/>
        </w:rPr>
      </w:r>
    </w:p>
    <w:p w:rsidR="00000000" w:rsidDel="00000000" w:rsidP="00000000" w:rsidRDefault="00000000" w:rsidRPr="00000000" w14:paraId="00000326">
      <w:pPr>
        <w:spacing w:line="200" w:lineRule="auto"/>
        <w:rPr/>
      </w:pPr>
      <w:r w:rsidDel="00000000" w:rsidR="00000000" w:rsidRPr="00000000">
        <w:rPr>
          <w:rtl w:val="0"/>
        </w:rPr>
      </w:r>
    </w:p>
    <w:p w:rsidR="00000000" w:rsidDel="00000000" w:rsidP="00000000" w:rsidRDefault="00000000" w:rsidRPr="00000000" w14:paraId="00000327">
      <w:pPr>
        <w:spacing w:before="1" w:line="280" w:lineRule="auto"/>
        <w:rPr>
          <w:sz w:val="28"/>
          <w:szCs w:val="28"/>
        </w:rPr>
      </w:pPr>
      <w:r w:rsidDel="00000000" w:rsidR="00000000" w:rsidRPr="00000000">
        <w:rPr>
          <w:rtl w:val="0"/>
        </w:rPr>
      </w:r>
    </w:p>
    <w:p w:rsidR="00000000" w:rsidDel="00000000" w:rsidP="00000000" w:rsidRDefault="00000000" w:rsidRPr="00000000" w14:paraId="00000328">
      <w:pPr>
        <w:spacing w:before="7" w:lineRule="auto"/>
        <w:ind w:left="3075" w:right="2686" w:firstLine="0"/>
        <w:jc w:val="center"/>
        <w:rPr>
          <w:rFonts w:ascii="Calibri" w:cs="Calibri" w:eastAsia="Calibri" w:hAnsi="Calibri"/>
          <w:sz w:val="24"/>
          <w:szCs w:val="24"/>
        </w:rPr>
      </w:pPr>
      <w:r w:rsidDel="00000000" w:rsidR="00000000" w:rsidRPr="00000000">
        <w:rPr>
          <w:rFonts w:ascii="Calibri" w:cs="Calibri" w:eastAsia="Calibri" w:hAnsi="Calibri"/>
          <w:i w:val="1"/>
          <w:color w:val="44536a"/>
          <w:sz w:val="24"/>
          <w:szCs w:val="24"/>
          <w:rtl w:val="0"/>
        </w:rPr>
        <w:t xml:space="preserve">Figure 8 Example of logistic regression function.</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647700</wp:posOffset>
                </wp:positionH>
                <wp:positionV relativeFrom="paragraph">
                  <wp:posOffset>406400</wp:posOffset>
                </wp:positionV>
                <wp:extent cx="5810250" cy="3569334"/>
                <wp:effectExtent b="0" l="0" r="0" t="0"/>
                <wp:wrapNone/>
                <wp:docPr id="12" name=""/>
                <a:graphic>
                  <a:graphicData uri="http://schemas.microsoft.com/office/word/2010/wordprocessingGroup">
                    <wpg:wgp>
                      <wpg:cNvGrpSpPr/>
                      <wpg:grpSpPr>
                        <a:xfrm>
                          <a:off x="2872650" y="1995325"/>
                          <a:ext cx="5810250" cy="3569334"/>
                          <a:chOff x="2872650" y="1995325"/>
                          <a:chExt cx="5810275" cy="3569350"/>
                        </a:xfrm>
                      </wpg:grpSpPr>
                      <wpg:grpSp>
                        <wpg:cNvGrpSpPr/>
                        <wpg:grpSpPr>
                          <a:xfrm>
                            <a:off x="2872675" y="1995333"/>
                            <a:ext cx="5810250" cy="3569325"/>
                            <a:chOff x="0" y="0"/>
                            <a:chExt cx="5810250" cy="3569325"/>
                          </a:xfrm>
                        </wpg:grpSpPr>
                        <wps:wsp>
                          <wps:cNvSpPr/>
                          <wps:cNvPr id="3" name="Shape 3"/>
                          <wps:spPr>
                            <a:xfrm>
                              <a:off x="0" y="0"/>
                              <a:ext cx="5810250" cy="3569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28575" y="28574"/>
                              <a:ext cx="5753100" cy="3512184"/>
                            </a:xfrm>
                            <a:custGeom>
                              <a:rect b="b" l="l" r="r" t="t"/>
                              <a:pathLst>
                                <a:path extrusionOk="0" h="3512184" w="5753100">
                                  <a:moveTo>
                                    <a:pt x="0" y="3512184"/>
                                  </a:moveTo>
                                  <a:lnTo>
                                    <a:pt x="5753100" y="3512184"/>
                                  </a:lnTo>
                                  <a:lnTo>
                                    <a:pt x="5753100" y="0"/>
                                  </a:lnTo>
                                  <a:lnTo>
                                    <a:pt x="0" y="0"/>
                                  </a:lnTo>
                                  <a:lnTo>
                                    <a:pt x="0" y="3512184"/>
                                  </a:lnTo>
                                  <a:close/>
                                </a:path>
                              </a:pathLst>
                            </a:custGeom>
                            <a:noFill/>
                            <a:ln cap="flat" cmpd="sng" w="57150">
                              <a:solidFill>
                                <a:srgbClr val="4471C4"/>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647700</wp:posOffset>
                </wp:positionH>
                <wp:positionV relativeFrom="paragraph">
                  <wp:posOffset>406400</wp:posOffset>
                </wp:positionV>
                <wp:extent cx="5810250" cy="3569334"/>
                <wp:effectExtent b="0" l="0" r="0" t="0"/>
                <wp:wrapNone/>
                <wp:docPr id="12" name="image13.png"/>
                <a:graphic>
                  <a:graphicData uri="http://schemas.openxmlformats.org/drawingml/2006/picture">
                    <pic:pic>
                      <pic:nvPicPr>
                        <pic:cNvPr id="0" name="image13.png"/>
                        <pic:cNvPicPr preferRelativeResize="0"/>
                      </pic:nvPicPr>
                      <pic:blipFill>
                        <a:blip r:embed="rId32"/>
                        <a:srcRect/>
                        <a:stretch>
                          <a:fillRect/>
                        </a:stretch>
                      </pic:blipFill>
                      <pic:spPr>
                        <a:xfrm>
                          <a:off x="0" y="0"/>
                          <a:ext cx="5810250" cy="3569334"/>
                        </a:xfrm>
                        <a:prstGeom prst="rect"/>
                        <a:ln/>
                      </pic:spPr>
                    </pic:pic>
                  </a:graphicData>
                </a:graphic>
              </wp:anchor>
            </w:drawing>
          </mc:Fallback>
        </mc:AlternateContent>
      </w:r>
      <w:r w:rsidDel="00000000" w:rsidR="00000000" w:rsidRPr="00000000"/>
    </w:p>
    <w:p w:rsidR="00000000" w:rsidDel="00000000" w:rsidP="00000000" w:rsidRDefault="00000000" w:rsidRPr="00000000" w14:paraId="00000329">
      <w:pPr>
        <w:spacing w:line="200" w:lineRule="auto"/>
        <w:rPr/>
      </w:pPr>
      <w:r w:rsidDel="00000000" w:rsidR="00000000" w:rsidRPr="00000000">
        <w:rPr>
          <w:rtl w:val="0"/>
        </w:rPr>
      </w:r>
    </w:p>
    <w:p w:rsidR="00000000" w:rsidDel="00000000" w:rsidP="00000000" w:rsidRDefault="00000000" w:rsidRPr="00000000" w14:paraId="0000032A">
      <w:pPr>
        <w:spacing w:line="200" w:lineRule="auto"/>
        <w:rPr/>
      </w:pPr>
      <w:r w:rsidDel="00000000" w:rsidR="00000000" w:rsidRPr="00000000">
        <w:rPr>
          <w:rtl w:val="0"/>
        </w:rPr>
      </w:r>
    </w:p>
    <w:p w:rsidR="00000000" w:rsidDel="00000000" w:rsidP="00000000" w:rsidRDefault="00000000" w:rsidRPr="00000000" w14:paraId="0000032B">
      <w:pPr>
        <w:spacing w:line="200" w:lineRule="auto"/>
        <w:rPr/>
      </w:pPr>
      <w:r w:rsidDel="00000000" w:rsidR="00000000" w:rsidRPr="00000000">
        <w:rPr>
          <w:rtl w:val="0"/>
        </w:rPr>
      </w:r>
    </w:p>
    <w:p w:rsidR="00000000" w:rsidDel="00000000" w:rsidP="00000000" w:rsidRDefault="00000000" w:rsidRPr="00000000" w14:paraId="0000032C">
      <w:pPr>
        <w:spacing w:line="200" w:lineRule="auto"/>
        <w:rPr/>
      </w:pPr>
      <w:r w:rsidDel="00000000" w:rsidR="00000000" w:rsidRPr="00000000">
        <w:rPr>
          <w:rtl w:val="0"/>
        </w:rPr>
      </w:r>
    </w:p>
    <w:p w:rsidR="00000000" w:rsidDel="00000000" w:rsidP="00000000" w:rsidRDefault="00000000" w:rsidRPr="00000000" w14:paraId="0000032D">
      <w:pPr>
        <w:spacing w:line="200" w:lineRule="auto"/>
        <w:rPr/>
      </w:pPr>
      <w:r w:rsidDel="00000000" w:rsidR="00000000" w:rsidRPr="00000000">
        <w:rPr>
          <w:rtl w:val="0"/>
        </w:rPr>
      </w:r>
    </w:p>
    <w:p w:rsidR="00000000" w:rsidDel="00000000" w:rsidP="00000000" w:rsidRDefault="00000000" w:rsidRPr="00000000" w14:paraId="0000032E">
      <w:pPr>
        <w:spacing w:line="200" w:lineRule="auto"/>
        <w:rPr/>
      </w:pPr>
      <w:r w:rsidDel="00000000" w:rsidR="00000000" w:rsidRPr="00000000">
        <w:rPr>
          <w:rtl w:val="0"/>
        </w:rPr>
      </w:r>
    </w:p>
    <w:p w:rsidR="00000000" w:rsidDel="00000000" w:rsidP="00000000" w:rsidRDefault="00000000" w:rsidRPr="00000000" w14:paraId="0000032F">
      <w:pPr>
        <w:spacing w:line="200" w:lineRule="auto"/>
        <w:rPr/>
      </w:pPr>
      <w:r w:rsidDel="00000000" w:rsidR="00000000" w:rsidRPr="00000000">
        <w:rPr>
          <w:rtl w:val="0"/>
        </w:rPr>
      </w:r>
    </w:p>
    <w:p w:rsidR="00000000" w:rsidDel="00000000" w:rsidP="00000000" w:rsidRDefault="00000000" w:rsidRPr="00000000" w14:paraId="00000330">
      <w:pPr>
        <w:spacing w:line="200" w:lineRule="auto"/>
        <w:rPr/>
      </w:pPr>
      <w:r w:rsidDel="00000000" w:rsidR="00000000" w:rsidRPr="00000000">
        <w:rPr>
          <w:rtl w:val="0"/>
        </w:rPr>
      </w:r>
    </w:p>
    <w:p w:rsidR="00000000" w:rsidDel="00000000" w:rsidP="00000000" w:rsidRDefault="00000000" w:rsidRPr="00000000" w14:paraId="00000331">
      <w:pPr>
        <w:spacing w:line="200" w:lineRule="auto"/>
        <w:rPr/>
      </w:pPr>
      <w:r w:rsidDel="00000000" w:rsidR="00000000" w:rsidRPr="00000000">
        <w:rPr>
          <w:rtl w:val="0"/>
        </w:rPr>
      </w:r>
    </w:p>
    <w:p w:rsidR="00000000" w:rsidDel="00000000" w:rsidP="00000000" w:rsidRDefault="00000000" w:rsidRPr="00000000" w14:paraId="00000332">
      <w:pPr>
        <w:spacing w:line="200" w:lineRule="auto"/>
        <w:rPr/>
      </w:pPr>
      <w:r w:rsidDel="00000000" w:rsidR="00000000" w:rsidRPr="00000000">
        <w:rPr>
          <w:rtl w:val="0"/>
        </w:rPr>
      </w:r>
    </w:p>
    <w:p w:rsidR="00000000" w:rsidDel="00000000" w:rsidP="00000000" w:rsidRDefault="00000000" w:rsidRPr="00000000" w14:paraId="00000333">
      <w:pPr>
        <w:spacing w:line="200" w:lineRule="auto"/>
        <w:rPr/>
      </w:pPr>
      <w:r w:rsidDel="00000000" w:rsidR="00000000" w:rsidRPr="00000000">
        <w:rPr>
          <w:rtl w:val="0"/>
        </w:rPr>
      </w:r>
    </w:p>
    <w:p w:rsidR="00000000" w:rsidDel="00000000" w:rsidP="00000000" w:rsidRDefault="00000000" w:rsidRPr="00000000" w14:paraId="00000334">
      <w:pPr>
        <w:spacing w:line="200" w:lineRule="auto"/>
        <w:rPr/>
      </w:pPr>
      <w:r w:rsidDel="00000000" w:rsidR="00000000" w:rsidRPr="00000000">
        <w:rPr>
          <w:rtl w:val="0"/>
        </w:rPr>
      </w:r>
    </w:p>
    <w:p w:rsidR="00000000" w:rsidDel="00000000" w:rsidP="00000000" w:rsidRDefault="00000000" w:rsidRPr="00000000" w14:paraId="00000335">
      <w:pPr>
        <w:spacing w:line="200" w:lineRule="auto"/>
        <w:rPr/>
      </w:pPr>
      <w:r w:rsidDel="00000000" w:rsidR="00000000" w:rsidRPr="00000000">
        <w:rPr>
          <w:rtl w:val="0"/>
        </w:rPr>
      </w:r>
    </w:p>
    <w:p w:rsidR="00000000" w:rsidDel="00000000" w:rsidP="00000000" w:rsidRDefault="00000000" w:rsidRPr="00000000" w14:paraId="00000336">
      <w:pPr>
        <w:spacing w:line="200" w:lineRule="auto"/>
        <w:rPr/>
      </w:pPr>
      <w:r w:rsidDel="00000000" w:rsidR="00000000" w:rsidRPr="00000000">
        <w:rPr>
          <w:rtl w:val="0"/>
        </w:rPr>
      </w:r>
    </w:p>
    <w:p w:rsidR="00000000" w:rsidDel="00000000" w:rsidP="00000000" w:rsidRDefault="00000000" w:rsidRPr="00000000" w14:paraId="00000337">
      <w:pPr>
        <w:spacing w:line="200" w:lineRule="auto"/>
        <w:rPr/>
      </w:pPr>
      <w:r w:rsidDel="00000000" w:rsidR="00000000" w:rsidRPr="00000000">
        <w:rPr>
          <w:rtl w:val="0"/>
        </w:rPr>
      </w:r>
    </w:p>
    <w:p w:rsidR="00000000" w:rsidDel="00000000" w:rsidP="00000000" w:rsidRDefault="00000000" w:rsidRPr="00000000" w14:paraId="00000338">
      <w:pPr>
        <w:spacing w:line="200" w:lineRule="auto"/>
        <w:rPr/>
      </w:pPr>
      <w:r w:rsidDel="00000000" w:rsidR="00000000" w:rsidRPr="00000000">
        <w:rPr>
          <w:rtl w:val="0"/>
        </w:rPr>
      </w:r>
    </w:p>
    <w:p w:rsidR="00000000" w:rsidDel="00000000" w:rsidP="00000000" w:rsidRDefault="00000000" w:rsidRPr="00000000" w14:paraId="00000339">
      <w:pPr>
        <w:spacing w:line="200" w:lineRule="auto"/>
        <w:rPr/>
      </w:pPr>
      <w:r w:rsidDel="00000000" w:rsidR="00000000" w:rsidRPr="00000000">
        <w:rPr>
          <w:rtl w:val="0"/>
        </w:rPr>
      </w:r>
    </w:p>
    <w:p w:rsidR="00000000" w:rsidDel="00000000" w:rsidP="00000000" w:rsidRDefault="00000000" w:rsidRPr="00000000" w14:paraId="0000033A">
      <w:pPr>
        <w:spacing w:line="200" w:lineRule="auto"/>
        <w:rPr/>
      </w:pPr>
      <w:r w:rsidDel="00000000" w:rsidR="00000000" w:rsidRPr="00000000">
        <w:rPr>
          <w:rtl w:val="0"/>
        </w:rPr>
      </w:r>
    </w:p>
    <w:p w:rsidR="00000000" w:rsidDel="00000000" w:rsidP="00000000" w:rsidRDefault="00000000" w:rsidRPr="00000000" w14:paraId="0000033B">
      <w:pPr>
        <w:spacing w:line="200" w:lineRule="auto"/>
        <w:rPr/>
      </w:pPr>
      <w:r w:rsidDel="00000000" w:rsidR="00000000" w:rsidRPr="00000000">
        <w:rPr>
          <w:rtl w:val="0"/>
        </w:rPr>
      </w:r>
    </w:p>
    <w:p w:rsidR="00000000" w:rsidDel="00000000" w:rsidP="00000000" w:rsidRDefault="00000000" w:rsidRPr="00000000" w14:paraId="0000033C">
      <w:pPr>
        <w:spacing w:line="200" w:lineRule="auto"/>
        <w:rPr/>
      </w:pPr>
      <w:r w:rsidDel="00000000" w:rsidR="00000000" w:rsidRPr="00000000">
        <w:rPr>
          <w:rtl w:val="0"/>
        </w:rPr>
      </w:r>
    </w:p>
    <w:p w:rsidR="00000000" w:rsidDel="00000000" w:rsidP="00000000" w:rsidRDefault="00000000" w:rsidRPr="00000000" w14:paraId="0000033D">
      <w:pPr>
        <w:spacing w:line="200" w:lineRule="auto"/>
        <w:rPr/>
      </w:pPr>
      <w:r w:rsidDel="00000000" w:rsidR="00000000" w:rsidRPr="00000000">
        <w:rPr>
          <w:rtl w:val="0"/>
        </w:rPr>
      </w:r>
    </w:p>
    <w:p w:rsidR="00000000" w:rsidDel="00000000" w:rsidP="00000000" w:rsidRDefault="00000000" w:rsidRPr="00000000" w14:paraId="0000033E">
      <w:pPr>
        <w:spacing w:line="200" w:lineRule="auto"/>
        <w:rPr/>
      </w:pPr>
      <w:r w:rsidDel="00000000" w:rsidR="00000000" w:rsidRPr="00000000">
        <w:rPr>
          <w:rtl w:val="0"/>
        </w:rPr>
      </w:r>
    </w:p>
    <w:p w:rsidR="00000000" w:rsidDel="00000000" w:rsidP="00000000" w:rsidRDefault="00000000" w:rsidRPr="00000000" w14:paraId="0000033F">
      <w:pPr>
        <w:spacing w:line="200" w:lineRule="auto"/>
        <w:rPr/>
      </w:pPr>
      <w:r w:rsidDel="00000000" w:rsidR="00000000" w:rsidRPr="00000000">
        <w:rPr>
          <w:rtl w:val="0"/>
        </w:rPr>
      </w:r>
    </w:p>
    <w:p w:rsidR="00000000" w:rsidDel="00000000" w:rsidP="00000000" w:rsidRDefault="00000000" w:rsidRPr="00000000" w14:paraId="00000340">
      <w:pPr>
        <w:spacing w:line="200" w:lineRule="auto"/>
        <w:rPr/>
      </w:pPr>
      <w:r w:rsidDel="00000000" w:rsidR="00000000" w:rsidRPr="00000000">
        <w:rPr>
          <w:rtl w:val="0"/>
        </w:rPr>
      </w:r>
    </w:p>
    <w:p w:rsidR="00000000" w:rsidDel="00000000" w:rsidP="00000000" w:rsidRDefault="00000000" w:rsidRPr="00000000" w14:paraId="00000341">
      <w:pPr>
        <w:spacing w:line="200" w:lineRule="auto"/>
        <w:rPr/>
      </w:pPr>
      <w:r w:rsidDel="00000000" w:rsidR="00000000" w:rsidRPr="00000000">
        <w:rPr>
          <w:rtl w:val="0"/>
        </w:rPr>
      </w:r>
    </w:p>
    <w:p w:rsidR="00000000" w:rsidDel="00000000" w:rsidP="00000000" w:rsidRDefault="00000000" w:rsidRPr="00000000" w14:paraId="00000342">
      <w:pPr>
        <w:spacing w:line="200" w:lineRule="auto"/>
        <w:rPr/>
      </w:pPr>
      <w:r w:rsidDel="00000000" w:rsidR="00000000" w:rsidRPr="00000000">
        <w:rPr>
          <w:rtl w:val="0"/>
        </w:rPr>
      </w:r>
    </w:p>
    <w:p w:rsidR="00000000" w:rsidDel="00000000" w:rsidP="00000000" w:rsidRDefault="00000000" w:rsidRPr="00000000" w14:paraId="00000343">
      <w:pPr>
        <w:spacing w:line="200" w:lineRule="auto"/>
        <w:rPr/>
      </w:pPr>
      <w:r w:rsidDel="00000000" w:rsidR="00000000" w:rsidRPr="00000000">
        <w:rPr>
          <w:rtl w:val="0"/>
        </w:rPr>
      </w:r>
    </w:p>
    <w:p w:rsidR="00000000" w:rsidDel="00000000" w:rsidP="00000000" w:rsidRDefault="00000000" w:rsidRPr="00000000" w14:paraId="00000344">
      <w:pPr>
        <w:spacing w:line="200" w:lineRule="auto"/>
        <w:rPr/>
      </w:pPr>
      <w:r w:rsidDel="00000000" w:rsidR="00000000" w:rsidRPr="00000000">
        <w:rPr>
          <w:rtl w:val="0"/>
        </w:rPr>
      </w:r>
    </w:p>
    <w:p w:rsidR="00000000" w:rsidDel="00000000" w:rsidP="00000000" w:rsidRDefault="00000000" w:rsidRPr="00000000" w14:paraId="00000345">
      <w:pPr>
        <w:spacing w:line="200" w:lineRule="auto"/>
        <w:rPr/>
      </w:pPr>
      <w:r w:rsidDel="00000000" w:rsidR="00000000" w:rsidRPr="00000000">
        <w:rPr>
          <w:rtl w:val="0"/>
        </w:rPr>
      </w:r>
    </w:p>
    <w:p w:rsidR="00000000" w:rsidDel="00000000" w:rsidP="00000000" w:rsidRDefault="00000000" w:rsidRPr="00000000" w14:paraId="00000346">
      <w:pPr>
        <w:spacing w:line="200" w:lineRule="auto"/>
        <w:rPr/>
      </w:pPr>
      <w:r w:rsidDel="00000000" w:rsidR="00000000" w:rsidRPr="00000000">
        <w:rPr>
          <w:rtl w:val="0"/>
        </w:rPr>
      </w:r>
    </w:p>
    <w:p w:rsidR="00000000" w:rsidDel="00000000" w:rsidP="00000000" w:rsidRDefault="00000000" w:rsidRPr="00000000" w14:paraId="00000347">
      <w:pPr>
        <w:spacing w:before="7" w:line="220" w:lineRule="auto"/>
        <w:rPr>
          <w:sz w:val="22"/>
          <w:szCs w:val="22"/>
        </w:rPr>
      </w:pPr>
      <w:r w:rsidDel="00000000" w:rsidR="00000000" w:rsidRPr="00000000">
        <w:rPr>
          <w:rtl w:val="0"/>
        </w:rPr>
      </w:r>
    </w:p>
    <w:p w:rsidR="00000000" w:rsidDel="00000000" w:rsidP="00000000" w:rsidRDefault="00000000" w:rsidRPr="00000000" w14:paraId="00000348">
      <w:pPr>
        <w:ind w:left="2696" w:right="2313" w:firstLine="0"/>
        <w:jc w:val="center"/>
        <w:rPr>
          <w:rFonts w:ascii="Calibri" w:cs="Calibri" w:eastAsia="Calibri" w:hAnsi="Calibri"/>
          <w:sz w:val="24"/>
          <w:szCs w:val="24"/>
        </w:rPr>
      </w:pPr>
      <w:r w:rsidDel="00000000" w:rsidR="00000000" w:rsidRPr="00000000">
        <w:rPr>
          <w:rFonts w:ascii="Calibri" w:cs="Calibri" w:eastAsia="Calibri" w:hAnsi="Calibri"/>
          <w:i w:val="1"/>
          <w:color w:val="44536a"/>
          <w:sz w:val="24"/>
          <w:szCs w:val="24"/>
          <w:rtl w:val="0"/>
        </w:rPr>
        <w:t xml:space="preserve">Figure 9 The accuracy score of logistic regression model</w:t>
      </w:r>
      <w:r w:rsidDel="00000000" w:rsidR="00000000" w:rsidRPr="00000000">
        <w:rPr>
          <w:rtl w:val="0"/>
        </w:rPr>
      </w:r>
    </w:p>
    <w:p w:rsidR="00000000" w:rsidDel="00000000" w:rsidP="00000000" w:rsidRDefault="00000000" w:rsidRPr="00000000" w14:paraId="00000349">
      <w:pPr>
        <w:spacing w:before="1" w:line="140" w:lineRule="auto"/>
        <w:rPr>
          <w:sz w:val="14"/>
          <w:szCs w:val="14"/>
        </w:rPr>
      </w:pPr>
      <w:r w:rsidDel="00000000" w:rsidR="00000000" w:rsidRPr="00000000">
        <w:rPr>
          <w:rtl w:val="0"/>
        </w:rPr>
      </w:r>
    </w:p>
    <w:p w:rsidR="00000000" w:rsidDel="00000000" w:rsidP="00000000" w:rsidRDefault="00000000" w:rsidRPr="00000000" w14:paraId="0000034A">
      <w:pPr>
        <w:spacing w:line="200" w:lineRule="auto"/>
        <w:rPr/>
      </w:pPr>
      <w:r w:rsidDel="00000000" w:rsidR="00000000" w:rsidRPr="00000000">
        <w:rPr>
          <w:rtl w:val="0"/>
        </w:rPr>
      </w:r>
    </w:p>
    <w:p w:rsidR="00000000" w:rsidDel="00000000" w:rsidP="00000000" w:rsidRDefault="00000000" w:rsidRPr="00000000" w14:paraId="0000034B">
      <w:pPr>
        <w:spacing w:line="200" w:lineRule="auto"/>
        <w:rPr/>
      </w:pPr>
      <w:r w:rsidDel="00000000" w:rsidR="00000000" w:rsidRPr="00000000">
        <w:rPr>
          <w:rtl w:val="0"/>
        </w:rPr>
      </w:r>
    </w:p>
    <w:p w:rsidR="00000000" w:rsidDel="00000000" w:rsidP="00000000" w:rsidRDefault="00000000" w:rsidRPr="00000000" w14:paraId="0000034C">
      <w:pPr>
        <w:spacing w:line="200" w:lineRule="auto"/>
        <w:rPr/>
      </w:pPr>
      <w:r w:rsidDel="00000000" w:rsidR="00000000" w:rsidRPr="00000000">
        <w:rPr>
          <w:rtl w:val="0"/>
        </w:rPr>
      </w:r>
    </w:p>
    <w:p w:rsidR="00000000" w:rsidDel="00000000" w:rsidP="00000000" w:rsidRDefault="00000000" w:rsidRPr="00000000" w14:paraId="0000034D">
      <w:pPr>
        <w:spacing w:line="200" w:lineRule="auto"/>
        <w:rPr/>
      </w:pPr>
      <w:r w:rsidDel="00000000" w:rsidR="00000000" w:rsidRPr="00000000">
        <w:rPr>
          <w:rtl w:val="0"/>
        </w:rPr>
      </w:r>
    </w:p>
    <w:p w:rsidR="00000000" w:rsidDel="00000000" w:rsidP="00000000" w:rsidRDefault="00000000" w:rsidRPr="00000000" w14:paraId="0000034E">
      <w:pPr>
        <w:spacing w:line="200" w:lineRule="auto"/>
        <w:rPr/>
      </w:pPr>
      <w:r w:rsidDel="00000000" w:rsidR="00000000" w:rsidRPr="00000000">
        <w:rPr>
          <w:rtl w:val="0"/>
        </w:rPr>
      </w:r>
    </w:p>
    <w:p w:rsidR="00000000" w:rsidDel="00000000" w:rsidP="00000000" w:rsidRDefault="00000000" w:rsidRPr="00000000" w14:paraId="0000034F">
      <w:pPr>
        <w:spacing w:line="200" w:lineRule="auto"/>
        <w:rPr/>
      </w:pPr>
      <w:r w:rsidDel="00000000" w:rsidR="00000000" w:rsidRPr="00000000">
        <w:rPr>
          <w:rtl w:val="0"/>
        </w:rPr>
      </w:r>
    </w:p>
    <w:p w:rsidR="00000000" w:rsidDel="00000000" w:rsidP="00000000" w:rsidRDefault="00000000" w:rsidRPr="00000000" w14:paraId="00000350">
      <w:pPr>
        <w:spacing w:line="200" w:lineRule="auto"/>
        <w:rPr/>
      </w:pPr>
      <w:r w:rsidDel="00000000" w:rsidR="00000000" w:rsidRPr="00000000">
        <w:rPr>
          <w:rtl w:val="0"/>
        </w:rPr>
      </w:r>
    </w:p>
    <w:p w:rsidR="00000000" w:rsidDel="00000000" w:rsidP="00000000" w:rsidRDefault="00000000" w:rsidRPr="00000000" w14:paraId="00000351">
      <w:pPr>
        <w:spacing w:line="200" w:lineRule="auto"/>
        <w:rPr/>
      </w:pPr>
      <w:r w:rsidDel="00000000" w:rsidR="00000000" w:rsidRPr="00000000">
        <w:rPr>
          <w:rtl w:val="0"/>
        </w:rPr>
      </w:r>
    </w:p>
    <w:p w:rsidR="00000000" w:rsidDel="00000000" w:rsidP="00000000" w:rsidRDefault="00000000" w:rsidRPr="00000000" w14:paraId="00000352">
      <w:pPr>
        <w:spacing w:line="200" w:lineRule="auto"/>
        <w:rPr/>
      </w:pPr>
      <w:r w:rsidDel="00000000" w:rsidR="00000000" w:rsidRPr="00000000">
        <w:rPr>
          <w:rtl w:val="0"/>
        </w:rPr>
      </w:r>
    </w:p>
    <w:p w:rsidR="00000000" w:rsidDel="00000000" w:rsidP="00000000" w:rsidRDefault="00000000" w:rsidRPr="00000000" w14:paraId="00000353">
      <w:pPr>
        <w:spacing w:line="200" w:lineRule="auto"/>
        <w:rPr/>
      </w:pPr>
      <w:r w:rsidDel="00000000" w:rsidR="00000000" w:rsidRPr="00000000">
        <w:rPr>
          <w:rtl w:val="0"/>
        </w:rPr>
      </w:r>
    </w:p>
    <w:p w:rsidR="00000000" w:rsidDel="00000000" w:rsidP="00000000" w:rsidRDefault="00000000" w:rsidRPr="00000000" w14:paraId="00000354">
      <w:pPr>
        <w:spacing w:line="200" w:lineRule="auto"/>
        <w:rPr/>
      </w:pPr>
      <w:r w:rsidDel="00000000" w:rsidR="00000000" w:rsidRPr="00000000">
        <w:rPr>
          <w:rtl w:val="0"/>
        </w:rPr>
      </w:r>
    </w:p>
    <w:p w:rsidR="00000000" w:rsidDel="00000000" w:rsidP="00000000" w:rsidRDefault="00000000" w:rsidRPr="00000000" w14:paraId="00000355">
      <w:pPr>
        <w:spacing w:line="200" w:lineRule="auto"/>
        <w:rPr/>
      </w:pPr>
      <w:r w:rsidDel="00000000" w:rsidR="00000000" w:rsidRPr="00000000">
        <w:rPr>
          <w:rtl w:val="0"/>
        </w:rPr>
      </w:r>
    </w:p>
    <w:p w:rsidR="00000000" w:rsidDel="00000000" w:rsidP="00000000" w:rsidRDefault="00000000" w:rsidRPr="00000000" w14:paraId="00000356">
      <w:pPr>
        <w:spacing w:line="200" w:lineRule="auto"/>
        <w:rPr/>
      </w:pPr>
      <w:r w:rsidDel="00000000" w:rsidR="00000000" w:rsidRPr="00000000">
        <w:rPr>
          <w:rtl w:val="0"/>
        </w:rPr>
      </w:r>
    </w:p>
    <w:p w:rsidR="00000000" w:rsidDel="00000000" w:rsidP="00000000" w:rsidRDefault="00000000" w:rsidRPr="00000000" w14:paraId="00000357">
      <w:pPr>
        <w:spacing w:line="200" w:lineRule="auto"/>
        <w:rPr/>
      </w:pPr>
      <w:r w:rsidDel="00000000" w:rsidR="00000000" w:rsidRPr="00000000">
        <w:rPr>
          <w:rtl w:val="0"/>
        </w:rPr>
      </w:r>
    </w:p>
    <w:p w:rsidR="00000000" w:rsidDel="00000000" w:rsidP="00000000" w:rsidRDefault="00000000" w:rsidRPr="00000000" w14:paraId="00000358">
      <w:pPr>
        <w:spacing w:line="200" w:lineRule="auto"/>
        <w:rPr/>
      </w:pPr>
      <w:r w:rsidDel="00000000" w:rsidR="00000000" w:rsidRPr="00000000">
        <w:rPr>
          <w:rtl w:val="0"/>
        </w:rPr>
      </w:r>
    </w:p>
    <w:p w:rsidR="00000000" w:rsidDel="00000000" w:rsidP="00000000" w:rsidRDefault="00000000" w:rsidRPr="00000000" w14:paraId="00000359">
      <w:pPr>
        <w:spacing w:line="200" w:lineRule="auto"/>
        <w:rPr/>
        <w:sectPr>
          <w:type w:val="nextPage"/>
          <w:pgSz w:h="16860" w:w="11920" w:orient="portrait"/>
          <w:pgMar w:bottom="280" w:top="660" w:left="680" w:right="760" w:header="720" w:footer="720"/>
        </w:sectPr>
      </w:pPr>
      <w:r w:rsidDel="00000000" w:rsidR="00000000" w:rsidRPr="00000000">
        <w:rPr>
          <w:rtl w:val="0"/>
        </w:rPr>
      </w:r>
    </w:p>
    <w:p w:rsidR="00000000" w:rsidDel="00000000" w:rsidP="00000000" w:rsidRDefault="00000000" w:rsidRPr="00000000" w14:paraId="0000035A">
      <w:pPr>
        <w:spacing w:before="5" w:line="280" w:lineRule="auto"/>
        <w:rPr>
          <w:sz w:val="28"/>
          <w:szCs w:val="28"/>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67" name=""/>
                <a:graphic>
                  <a:graphicData uri="http://schemas.microsoft.com/office/word/2010/wordprocessingGroup">
                    <wpg:wgp>
                      <wpg:cNvGrpSpPr/>
                      <wpg:grpSpPr>
                        <a:xfrm>
                          <a:off x="1871975" y="0"/>
                          <a:ext cx="6947535" cy="10081260"/>
                          <a:chOff x="1871975" y="0"/>
                          <a:chExt cx="6947800" cy="7560000"/>
                        </a:xfrm>
                      </wpg:grpSpPr>
                      <wpg:grpSp>
                        <wpg:cNvGrpSpPr/>
                        <wpg:grpSpPr>
                          <a:xfrm>
                            <a:off x="1872233" y="0"/>
                            <a:ext cx="6947525" cy="7559993"/>
                            <a:chOff x="0" y="0"/>
                            <a:chExt cx="6947525" cy="10081250"/>
                          </a:xfrm>
                        </wpg:grpSpPr>
                        <wps:wsp>
                          <wps:cNvSpPr/>
                          <wps:cNvPr id="3" name="Shape 3"/>
                          <wps:spPr>
                            <a:xfrm>
                              <a:off x="0" y="0"/>
                              <a:ext cx="6947525" cy="1008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4" name="Shape 334"/>
                          <wps:spPr>
                            <a:xfrm>
                              <a:off x="19050" y="1905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5" name="Shape 335"/>
                          <wps:spPr>
                            <a:xfrm>
                              <a:off x="9525" y="10160"/>
                              <a:ext cx="0" cy="10052050"/>
                            </a:xfrm>
                            <a:custGeom>
                              <a:rect b="b" l="l" r="r" t="t"/>
                              <a:pathLst>
                                <a:path extrusionOk="0" h="10052050" w="1">
                                  <a:moveTo>
                                    <a:pt x="0" y="0"/>
                                  </a:moveTo>
                                  <a:lnTo>
                                    <a:pt x="0" y="1005205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6" name="Shape 336"/>
                          <wps:spPr>
                            <a:xfrm>
                              <a:off x="6920230" y="10160"/>
                              <a:ext cx="0" cy="10061575"/>
                            </a:xfrm>
                            <a:custGeom>
                              <a:rect b="b" l="l" r="r" t="t"/>
                              <a:pathLst>
                                <a:path extrusionOk="0" h="10061575" w="1">
                                  <a:moveTo>
                                    <a:pt x="0" y="0"/>
                                  </a:moveTo>
                                  <a:lnTo>
                                    <a:pt x="0" y="10061575"/>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7" name="Shape 337"/>
                          <wps:spPr>
                            <a:xfrm>
                              <a:off x="6910070" y="28575"/>
                              <a:ext cx="0" cy="10015855"/>
                            </a:xfrm>
                            <a:custGeom>
                              <a:rect b="b" l="l" r="r" t="t"/>
                              <a:pathLst>
                                <a:path extrusionOk="0" h="10015855" w="1">
                                  <a:moveTo>
                                    <a:pt x="0" y="0"/>
                                  </a:moveTo>
                                  <a:lnTo>
                                    <a:pt x="0" y="1001522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8" name="Shape 338"/>
                          <wps:spPr>
                            <a:xfrm>
                              <a:off x="19050" y="10071735"/>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9" name="Shape 339"/>
                          <wps:spPr>
                            <a:xfrm>
                              <a:off x="19050" y="1005332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0" name="Shape 340"/>
                          <wps:spPr>
                            <a:xfrm>
                              <a:off x="6901180" y="10071735"/>
                              <a:ext cx="36830" cy="0"/>
                            </a:xfrm>
                            <a:custGeom>
                              <a:rect b="b" l="l" r="r" t="t"/>
                              <a:pathLst>
                                <a:path extrusionOk="0" h="1" w="36830">
                                  <a:moveTo>
                                    <a:pt x="0" y="0"/>
                                  </a:moveTo>
                                  <a:lnTo>
                                    <a:pt x="368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67" name="image68.png"/>
                <a:graphic>
                  <a:graphicData uri="http://schemas.openxmlformats.org/drawingml/2006/picture">
                    <pic:pic>
                      <pic:nvPicPr>
                        <pic:cNvPr id="0" name="image68.png"/>
                        <pic:cNvPicPr preferRelativeResize="0"/>
                      </pic:nvPicPr>
                      <pic:blipFill>
                        <a:blip r:embed="rId33"/>
                        <a:srcRect/>
                        <a:stretch>
                          <a:fillRect/>
                        </a:stretch>
                      </pic:blipFill>
                      <pic:spPr>
                        <a:xfrm>
                          <a:off x="0" y="0"/>
                          <a:ext cx="6947535" cy="10081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5B">
      <w:pPr>
        <w:ind w:left="103" w:right="-56" w:firstLine="0"/>
        <w:rPr>
          <w:sz w:val="24"/>
          <w:szCs w:val="24"/>
        </w:rPr>
      </w:pPr>
      <w:r w:rsidDel="00000000" w:rsidR="00000000" w:rsidRPr="00000000">
        <w:rPr>
          <w:sz w:val="24"/>
          <w:szCs w:val="24"/>
          <w:rtl w:val="0"/>
        </w:rPr>
        <w:t xml:space="preserve">IACSD-PG-DBDA-FEB-20</w:t>
      </w:r>
    </w:p>
    <w:p w:rsidR="00000000" w:rsidDel="00000000" w:rsidP="00000000" w:rsidRDefault="00000000" w:rsidRPr="00000000" w14:paraId="0000035C">
      <w:pPr>
        <w:spacing w:before="12" w:lineRule="auto"/>
        <w:rPr>
          <w:rFonts w:ascii="Calibri" w:cs="Calibri" w:eastAsia="Calibri" w:hAnsi="Calibri"/>
          <w:sz w:val="22"/>
          <w:szCs w:val="22"/>
        </w:rPr>
        <w:sectPr>
          <w:type w:val="continuous"/>
          <w:pgSz w:h="16860" w:w="11920" w:orient="portrait"/>
          <w:pgMar w:bottom="280" w:top="1580" w:left="680" w:right="760" w:header="720" w:footer="720"/>
          <w:cols w:equalWidth="0" w:num="2">
            <w:col w:space="6699" w:w="1890.5"/>
            <w:col w:space="0" w:w="1890.5"/>
          </w:cols>
        </w:sectPr>
      </w:pPr>
      <w:r w:rsidDel="00000000" w:rsidR="00000000" w:rsidRPr="00000000">
        <w:br w:type="column"/>
      </w:r>
      <w:r w:rsidDel="00000000" w:rsidR="00000000" w:rsidRPr="00000000">
        <w:rPr>
          <w:rFonts w:ascii="Calibri" w:cs="Calibri" w:eastAsia="Calibri" w:hAnsi="Calibri"/>
          <w:sz w:val="22"/>
          <w:szCs w:val="22"/>
          <w:rtl w:val="0"/>
        </w:rPr>
        <w:t xml:space="preserve">Page | 12</w:t>
      </w:r>
    </w:p>
    <w:p w:rsidR="00000000" w:rsidDel="00000000" w:rsidP="00000000" w:rsidRDefault="00000000" w:rsidRPr="00000000" w14:paraId="0000035D">
      <w:pPr>
        <w:spacing w:before="60" w:lineRule="auto"/>
        <w:ind w:left="5865" w:firstLine="0"/>
        <w:rPr>
          <w:rFonts w:ascii="Calibri" w:cs="Calibri" w:eastAsia="Calibri" w:hAnsi="Calibri"/>
        </w:rPr>
      </w:pPr>
      <w:r w:rsidDel="00000000" w:rsidR="00000000" w:rsidRPr="00000000">
        <w:rPr>
          <w:rFonts w:ascii="Calibri" w:cs="Calibri" w:eastAsia="Calibri" w:hAnsi="Calibri"/>
          <w:rtl w:val="0"/>
        </w:rPr>
        <w:t xml:space="preserve">Stackoverflow Question Quality Analysis and Prediction</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698500</wp:posOffset>
                </wp:positionH>
                <wp:positionV relativeFrom="paragraph">
                  <wp:posOffset>419100</wp:posOffset>
                </wp:positionV>
                <wp:extent cx="5713095" cy="4448175"/>
                <wp:effectExtent b="0" l="0" r="0" t="0"/>
                <wp:wrapNone/>
                <wp:docPr id="25" name=""/>
                <a:graphic>
                  <a:graphicData uri="http://schemas.microsoft.com/office/word/2010/wordprocessingGroup">
                    <wpg:wgp>
                      <wpg:cNvGrpSpPr/>
                      <wpg:grpSpPr>
                        <a:xfrm>
                          <a:off x="2921250" y="1555900"/>
                          <a:ext cx="5713095" cy="4448175"/>
                          <a:chOff x="2921250" y="1555900"/>
                          <a:chExt cx="5713100" cy="4448200"/>
                        </a:xfrm>
                      </wpg:grpSpPr>
                      <wpg:grpSp>
                        <wpg:cNvGrpSpPr/>
                        <wpg:grpSpPr>
                          <a:xfrm>
                            <a:off x="2921253" y="1555913"/>
                            <a:ext cx="5713075" cy="4448175"/>
                            <a:chOff x="0" y="0"/>
                            <a:chExt cx="5713075" cy="4448175"/>
                          </a:xfrm>
                        </wpg:grpSpPr>
                        <wps:wsp>
                          <wps:cNvSpPr/>
                          <wps:cNvPr id="3" name="Shape 3"/>
                          <wps:spPr>
                            <a:xfrm>
                              <a:off x="0" y="0"/>
                              <a:ext cx="5713075" cy="4448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8" name="Shape 148"/>
                          <wps:spPr>
                            <a:xfrm>
                              <a:off x="28574" y="28575"/>
                              <a:ext cx="5655945" cy="4391025"/>
                            </a:xfrm>
                            <a:custGeom>
                              <a:rect b="b" l="l" r="r" t="t"/>
                              <a:pathLst>
                                <a:path extrusionOk="0" h="4391025" w="5655945">
                                  <a:moveTo>
                                    <a:pt x="0" y="4391025"/>
                                  </a:moveTo>
                                  <a:lnTo>
                                    <a:pt x="5655310" y="4391025"/>
                                  </a:lnTo>
                                  <a:lnTo>
                                    <a:pt x="5655310" y="0"/>
                                  </a:lnTo>
                                  <a:lnTo>
                                    <a:pt x="0" y="0"/>
                                  </a:lnTo>
                                  <a:lnTo>
                                    <a:pt x="0" y="4391025"/>
                                  </a:lnTo>
                                  <a:close/>
                                </a:path>
                              </a:pathLst>
                            </a:custGeom>
                            <a:noFill/>
                            <a:ln cap="flat" cmpd="sng" w="57150">
                              <a:solidFill>
                                <a:srgbClr val="4471C4"/>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698500</wp:posOffset>
                </wp:positionH>
                <wp:positionV relativeFrom="paragraph">
                  <wp:posOffset>419100</wp:posOffset>
                </wp:positionV>
                <wp:extent cx="5713095" cy="4448175"/>
                <wp:effectExtent b="0" l="0" r="0" t="0"/>
                <wp:wrapNone/>
                <wp:docPr id="25" name="image26.png"/>
                <a:graphic>
                  <a:graphicData uri="http://schemas.openxmlformats.org/drawingml/2006/picture">
                    <pic:pic>
                      <pic:nvPicPr>
                        <pic:cNvPr id="0" name="image26.png"/>
                        <pic:cNvPicPr preferRelativeResize="0"/>
                      </pic:nvPicPr>
                      <pic:blipFill>
                        <a:blip r:embed="rId34"/>
                        <a:srcRect/>
                        <a:stretch>
                          <a:fillRect/>
                        </a:stretch>
                      </pic:blipFill>
                      <pic:spPr>
                        <a:xfrm>
                          <a:off x="0" y="0"/>
                          <a:ext cx="5713095" cy="4448175"/>
                        </a:xfrm>
                        <a:prstGeom prst="rect"/>
                        <a:ln/>
                      </pic:spPr>
                    </pic:pic>
                  </a:graphicData>
                </a:graphic>
              </wp:anchor>
            </w:drawing>
          </mc:Fallback>
        </mc:AlternateContent>
      </w:r>
      <w:r w:rsidDel="00000000" w:rsidR="00000000" w:rsidRPr="00000000"/>
    </w:p>
    <w:p w:rsidR="00000000" w:rsidDel="00000000" w:rsidP="00000000" w:rsidRDefault="00000000" w:rsidRPr="00000000" w14:paraId="0000035E">
      <w:pPr>
        <w:spacing w:line="200" w:lineRule="auto"/>
        <w:rPr/>
      </w:pPr>
      <w:r w:rsidDel="00000000" w:rsidR="00000000" w:rsidRPr="00000000">
        <w:rPr>
          <w:rtl w:val="0"/>
        </w:rPr>
      </w:r>
    </w:p>
    <w:p w:rsidR="00000000" w:rsidDel="00000000" w:rsidP="00000000" w:rsidRDefault="00000000" w:rsidRPr="00000000" w14:paraId="0000035F">
      <w:pPr>
        <w:spacing w:line="200" w:lineRule="auto"/>
        <w:rPr/>
      </w:pPr>
      <w:r w:rsidDel="00000000" w:rsidR="00000000" w:rsidRPr="00000000">
        <w:rPr>
          <w:rtl w:val="0"/>
        </w:rPr>
      </w:r>
    </w:p>
    <w:p w:rsidR="00000000" w:rsidDel="00000000" w:rsidP="00000000" w:rsidRDefault="00000000" w:rsidRPr="00000000" w14:paraId="00000360">
      <w:pPr>
        <w:spacing w:line="200" w:lineRule="auto"/>
        <w:rPr/>
      </w:pPr>
      <w:r w:rsidDel="00000000" w:rsidR="00000000" w:rsidRPr="00000000">
        <w:rPr>
          <w:rtl w:val="0"/>
        </w:rPr>
      </w:r>
    </w:p>
    <w:p w:rsidR="00000000" w:rsidDel="00000000" w:rsidP="00000000" w:rsidRDefault="00000000" w:rsidRPr="00000000" w14:paraId="00000361">
      <w:pPr>
        <w:spacing w:line="200" w:lineRule="auto"/>
        <w:rPr/>
      </w:pPr>
      <w:r w:rsidDel="00000000" w:rsidR="00000000" w:rsidRPr="00000000">
        <w:rPr>
          <w:rtl w:val="0"/>
        </w:rPr>
      </w:r>
    </w:p>
    <w:p w:rsidR="00000000" w:rsidDel="00000000" w:rsidP="00000000" w:rsidRDefault="00000000" w:rsidRPr="00000000" w14:paraId="00000362">
      <w:pPr>
        <w:spacing w:line="200" w:lineRule="auto"/>
        <w:rPr/>
      </w:pPr>
      <w:r w:rsidDel="00000000" w:rsidR="00000000" w:rsidRPr="00000000">
        <w:rPr>
          <w:rtl w:val="0"/>
        </w:rPr>
      </w:r>
    </w:p>
    <w:p w:rsidR="00000000" w:rsidDel="00000000" w:rsidP="00000000" w:rsidRDefault="00000000" w:rsidRPr="00000000" w14:paraId="00000363">
      <w:pPr>
        <w:spacing w:line="200" w:lineRule="auto"/>
        <w:rPr/>
      </w:pPr>
      <w:r w:rsidDel="00000000" w:rsidR="00000000" w:rsidRPr="00000000">
        <w:rPr>
          <w:rtl w:val="0"/>
        </w:rPr>
      </w:r>
    </w:p>
    <w:p w:rsidR="00000000" w:rsidDel="00000000" w:rsidP="00000000" w:rsidRDefault="00000000" w:rsidRPr="00000000" w14:paraId="00000364">
      <w:pPr>
        <w:spacing w:line="200" w:lineRule="auto"/>
        <w:rPr/>
      </w:pPr>
      <w:r w:rsidDel="00000000" w:rsidR="00000000" w:rsidRPr="00000000">
        <w:rPr>
          <w:rtl w:val="0"/>
        </w:rPr>
      </w:r>
    </w:p>
    <w:p w:rsidR="00000000" w:rsidDel="00000000" w:rsidP="00000000" w:rsidRDefault="00000000" w:rsidRPr="00000000" w14:paraId="00000365">
      <w:pPr>
        <w:spacing w:line="200" w:lineRule="auto"/>
        <w:rPr/>
      </w:pPr>
      <w:r w:rsidDel="00000000" w:rsidR="00000000" w:rsidRPr="00000000">
        <w:rPr>
          <w:rtl w:val="0"/>
        </w:rPr>
      </w:r>
    </w:p>
    <w:p w:rsidR="00000000" w:rsidDel="00000000" w:rsidP="00000000" w:rsidRDefault="00000000" w:rsidRPr="00000000" w14:paraId="00000366">
      <w:pPr>
        <w:spacing w:line="200" w:lineRule="auto"/>
        <w:rPr/>
      </w:pPr>
      <w:r w:rsidDel="00000000" w:rsidR="00000000" w:rsidRPr="00000000">
        <w:rPr>
          <w:rtl w:val="0"/>
        </w:rPr>
      </w:r>
    </w:p>
    <w:p w:rsidR="00000000" w:rsidDel="00000000" w:rsidP="00000000" w:rsidRDefault="00000000" w:rsidRPr="00000000" w14:paraId="00000367">
      <w:pPr>
        <w:spacing w:line="200" w:lineRule="auto"/>
        <w:rPr/>
      </w:pPr>
      <w:r w:rsidDel="00000000" w:rsidR="00000000" w:rsidRPr="00000000">
        <w:rPr>
          <w:rtl w:val="0"/>
        </w:rPr>
      </w:r>
    </w:p>
    <w:p w:rsidR="00000000" w:rsidDel="00000000" w:rsidP="00000000" w:rsidRDefault="00000000" w:rsidRPr="00000000" w14:paraId="00000368">
      <w:pPr>
        <w:spacing w:line="200" w:lineRule="auto"/>
        <w:rPr/>
      </w:pPr>
      <w:r w:rsidDel="00000000" w:rsidR="00000000" w:rsidRPr="00000000">
        <w:rPr>
          <w:rtl w:val="0"/>
        </w:rPr>
      </w:r>
    </w:p>
    <w:p w:rsidR="00000000" w:rsidDel="00000000" w:rsidP="00000000" w:rsidRDefault="00000000" w:rsidRPr="00000000" w14:paraId="00000369">
      <w:pPr>
        <w:spacing w:line="200" w:lineRule="auto"/>
        <w:rPr/>
      </w:pPr>
      <w:r w:rsidDel="00000000" w:rsidR="00000000" w:rsidRPr="00000000">
        <w:rPr>
          <w:rtl w:val="0"/>
        </w:rPr>
      </w:r>
    </w:p>
    <w:p w:rsidR="00000000" w:rsidDel="00000000" w:rsidP="00000000" w:rsidRDefault="00000000" w:rsidRPr="00000000" w14:paraId="0000036A">
      <w:pPr>
        <w:spacing w:line="200" w:lineRule="auto"/>
        <w:rPr/>
      </w:pPr>
      <w:r w:rsidDel="00000000" w:rsidR="00000000" w:rsidRPr="00000000">
        <w:rPr>
          <w:rtl w:val="0"/>
        </w:rPr>
      </w:r>
    </w:p>
    <w:p w:rsidR="00000000" w:rsidDel="00000000" w:rsidP="00000000" w:rsidRDefault="00000000" w:rsidRPr="00000000" w14:paraId="0000036B">
      <w:pPr>
        <w:spacing w:line="200" w:lineRule="auto"/>
        <w:rPr/>
      </w:pPr>
      <w:r w:rsidDel="00000000" w:rsidR="00000000" w:rsidRPr="00000000">
        <w:rPr>
          <w:rtl w:val="0"/>
        </w:rPr>
      </w:r>
    </w:p>
    <w:p w:rsidR="00000000" w:rsidDel="00000000" w:rsidP="00000000" w:rsidRDefault="00000000" w:rsidRPr="00000000" w14:paraId="0000036C">
      <w:pPr>
        <w:spacing w:line="200" w:lineRule="auto"/>
        <w:rPr/>
      </w:pPr>
      <w:r w:rsidDel="00000000" w:rsidR="00000000" w:rsidRPr="00000000">
        <w:rPr>
          <w:rtl w:val="0"/>
        </w:rPr>
      </w:r>
    </w:p>
    <w:p w:rsidR="00000000" w:rsidDel="00000000" w:rsidP="00000000" w:rsidRDefault="00000000" w:rsidRPr="00000000" w14:paraId="0000036D">
      <w:pPr>
        <w:spacing w:line="200" w:lineRule="auto"/>
        <w:rPr/>
      </w:pPr>
      <w:r w:rsidDel="00000000" w:rsidR="00000000" w:rsidRPr="00000000">
        <w:rPr>
          <w:rtl w:val="0"/>
        </w:rPr>
      </w:r>
    </w:p>
    <w:p w:rsidR="00000000" w:rsidDel="00000000" w:rsidP="00000000" w:rsidRDefault="00000000" w:rsidRPr="00000000" w14:paraId="0000036E">
      <w:pPr>
        <w:spacing w:line="200" w:lineRule="auto"/>
        <w:rPr/>
      </w:pPr>
      <w:r w:rsidDel="00000000" w:rsidR="00000000" w:rsidRPr="00000000">
        <w:rPr>
          <w:rtl w:val="0"/>
        </w:rPr>
      </w:r>
    </w:p>
    <w:p w:rsidR="00000000" w:rsidDel="00000000" w:rsidP="00000000" w:rsidRDefault="00000000" w:rsidRPr="00000000" w14:paraId="0000036F">
      <w:pPr>
        <w:spacing w:line="200" w:lineRule="auto"/>
        <w:rPr/>
      </w:pPr>
      <w:r w:rsidDel="00000000" w:rsidR="00000000" w:rsidRPr="00000000">
        <w:rPr>
          <w:rtl w:val="0"/>
        </w:rPr>
      </w:r>
    </w:p>
    <w:p w:rsidR="00000000" w:rsidDel="00000000" w:rsidP="00000000" w:rsidRDefault="00000000" w:rsidRPr="00000000" w14:paraId="00000370">
      <w:pPr>
        <w:spacing w:line="200" w:lineRule="auto"/>
        <w:rPr/>
      </w:pPr>
      <w:r w:rsidDel="00000000" w:rsidR="00000000" w:rsidRPr="00000000">
        <w:rPr>
          <w:rtl w:val="0"/>
        </w:rPr>
      </w:r>
    </w:p>
    <w:p w:rsidR="00000000" w:rsidDel="00000000" w:rsidP="00000000" w:rsidRDefault="00000000" w:rsidRPr="00000000" w14:paraId="00000371">
      <w:pPr>
        <w:spacing w:line="200" w:lineRule="auto"/>
        <w:rPr/>
      </w:pPr>
      <w:r w:rsidDel="00000000" w:rsidR="00000000" w:rsidRPr="00000000">
        <w:rPr>
          <w:rtl w:val="0"/>
        </w:rPr>
      </w:r>
    </w:p>
    <w:p w:rsidR="00000000" w:rsidDel="00000000" w:rsidP="00000000" w:rsidRDefault="00000000" w:rsidRPr="00000000" w14:paraId="00000372">
      <w:pPr>
        <w:spacing w:line="200" w:lineRule="auto"/>
        <w:rPr/>
      </w:pPr>
      <w:r w:rsidDel="00000000" w:rsidR="00000000" w:rsidRPr="00000000">
        <w:rPr>
          <w:rtl w:val="0"/>
        </w:rPr>
      </w:r>
    </w:p>
    <w:p w:rsidR="00000000" w:rsidDel="00000000" w:rsidP="00000000" w:rsidRDefault="00000000" w:rsidRPr="00000000" w14:paraId="00000373">
      <w:pPr>
        <w:spacing w:line="200" w:lineRule="auto"/>
        <w:rPr/>
      </w:pPr>
      <w:r w:rsidDel="00000000" w:rsidR="00000000" w:rsidRPr="00000000">
        <w:rPr>
          <w:rtl w:val="0"/>
        </w:rPr>
      </w:r>
    </w:p>
    <w:p w:rsidR="00000000" w:rsidDel="00000000" w:rsidP="00000000" w:rsidRDefault="00000000" w:rsidRPr="00000000" w14:paraId="00000374">
      <w:pPr>
        <w:spacing w:line="200" w:lineRule="auto"/>
        <w:rPr/>
      </w:pPr>
      <w:r w:rsidDel="00000000" w:rsidR="00000000" w:rsidRPr="00000000">
        <w:rPr>
          <w:rtl w:val="0"/>
        </w:rPr>
      </w:r>
    </w:p>
    <w:p w:rsidR="00000000" w:rsidDel="00000000" w:rsidP="00000000" w:rsidRDefault="00000000" w:rsidRPr="00000000" w14:paraId="00000375">
      <w:pPr>
        <w:spacing w:line="200" w:lineRule="auto"/>
        <w:rPr/>
      </w:pPr>
      <w:r w:rsidDel="00000000" w:rsidR="00000000" w:rsidRPr="00000000">
        <w:rPr>
          <w:rtl w:val="0"/>
        </w:rPr>
      </w:r>
    </w:p>
    <w:p w:rsidR="00000000" w:rsidDel="00000000" w:rsidP="00000000" w:rsidRDefault="00000000" w:rsidRPr="00000000" w14:paraId="00000376">
      <w:pPr>
        <w:spacing w:line="200" w:lineRule="auto"/>
        <w:rPr/>
      </w:pPr>
      <w:r w:rsidDel="00000000" w:rsidR="00000000" w:rsidRPr="00000000">
        <w:rPr>
          <w:rtl w:val="0"/>
        </w:rPr>
      </w:r>
    </w:p>
    <w:p w:rsidR="00000000" w:rsidDel="00000000" w:rsidP="00000000" w:rsidRDefault="00000000" w:rsidRPr="00000000" w14:paraId="00000377">
      <w:pPr>
        <w:spacing w:line="200" w:lineRule="auto"/>
        <w:rPr/>
      </w:pPr>
      <w:r w:rsidDel="00000000" w:rsidR="00000000" w:rsidRPr="00000000">
        <w:rPr>
          <w:rtl w:val="0"/>
        </w:rPr>
      </w:r>
    </w:p>
    <w:p w:rsidR="00000000" w:rsidDel="00000000" w:rsidP="00000000" w:rsidRDefault="00000000" w:rsidRPr="00000000" w14:paraId="00000378">
      <w:pPr>
        <w:spacing w:line="200" w:lineRule="auto"/>
        <w:rPr/>
      </w:pPr>
      <w:r w:rsidDel="00000000" w:rsidR="00000000" w:rsidRPr="00000000">
        <w:rPr>
          <w:rtl w:val="0"/>
        </w:rPr>
      </w:r>
    </w:p>
    <w:p w:rsidR="00000000" w:rsidDel="00000000" w:rsidP="00000000" w:rsidRDefault="00000000" w:rsidRPr="00000000" w14:paraId="00000379">
      <w:pPr>
        <w:spacing w:line="200" w:lineRule="auto"/>
        <w:rPr/>
      </w:pPr>
      <w:r w:rsidDel="00000000" w:rsidR="00000000" w:rsidRPr="00000000">
        <w:rPr>
          <w:rtl w:val="0"/>
        </w:rPr>
      </w:r>
    </w:p>
    <w:p w:rsidR="00000000" w:rsidDel="00000000" w:rsidP="00000000" w:rsidRDefault="00000000" w:rsidRPr="00000000" w14:paraId="0000037A">
      <w:pPr>
        <w:spacing w:line="200" w:lineRule="auto"/>
        <w:rPr/>
      </w:pPr>
      <w:r w:rsidDel="00000000" w:rsidR="00000000" w:rsidRPr="00000000">
        <w:rPr>
          <w:rtl w:val="0"/>
        </w:rPr>
      </w:r>
    </w:p>
    <w:p w:rsidR="00000000" w:rsidDel="00000000" w:rsidP="00000000" w:rsidRDefault="00000000" w:rsidRPr="00000000" w14:paraId="0000037B">
      <w:pPr>
        <w:spacing w:line="200" w:lineRule="auto"/>
        <w:rPr/>
      </w:pPr>
      <w:r w:rsidDel="00000000" w:rsidR="00000000" w:rsidRPr="00000000">
        <w:rPr>
          <w:rtl w:val="0"/>
        </w:rPr>
      </w:r>
    </w:p>
    <w:p w:rsidR="00000000" w:rsidDel="00000000" w:rsidP="00000000" w:rsidRDefault="00000000" w:rsidRPr="00000000" w14:paraId="0000037C">
      <w:pPr>
        <w:spacing w:line="200" w:lineRule="auto"/>
        <w:rPr/>
      </w:pPr>
      <w:r w:rsidDel="00000000" w:rsidR="00000000" w:rsidRPr="00000000">
        <w:rPr>
          <w:rtl w:val="0"/>
        </w:rPr>
      </w:r>
    </w:p>
    <w:p w:rsidR="00000000" w:rsidDel="00000000" w:rsidP="00000000" w:rsidRDefault="00000000" w:rsidRPr="00000000" w14:paraId="0000037D">
      <w:pPr>
        <w:spacing w:line="200" w:lineRule="auto"/>
        <w:rPr/>
      </w:pPr>
      <w:r w:rsidDel="00000000" w:rsidR="00000000" w:rsidRPr="00000000">
        <w:rPr>
          <w:rtl w:val="0"/>
        </w:rPr>
      </w:r>
    </w:p>
    <w:p w:rsidR="00000000" w:rsidDel="00000000" w:rsidP="00000000" w:rsidRDefault="00000000" w:rsidRPr="00000000" w14:paraId="0000037E">
      <w:pPr>
        <w:spacing w:line="200" w:lineRule="auto"/>
        <w:rPr/>
      </w:pPr>
      <w:r w:rsidDel="00000000" w:rsidR="00000000" w:rsidRPr="00000000">
        <w:rPr>
          <w:rtl w:val="0"/>
        </w:rPr>
      </w:r>
    </w:p>
    <w:p w:rsidR="00000000" w:rsidDel="00000000" w:rsidP="00000000" w:rsidRDefault="00000000" w:rsidRPr="00000000" w14:paraId="0000037F">
      <w:pPr>
        <w:spacing w:line="200" w:lineRule="auto"/>
        <w:rPr/>
      </w:pPr>
      <w:r w:rsidDel="00000000" w:rsidR="00000000" w:rsidRPr="00000000">
        <w:rPr>
          <w:rtl w:val="0"/>
        </w:rPr>
      </w:r>
    </w:p>
    <w:p w:rsidR="00000000" w:rsidDel="00000000" w:rsidP="00000000" w:rsidRDefault="00000000" w:rsidRPr="00000000" w14:paraId="00000380">
      <w:pPr>
        <w:spacing w:line="200" w:lineRule="auto"/>
        <w:rPr/>
      </w:pPr>
      <w:r w:rsidDel="00000000" w:rsidR="00000000" w:rsidRPr="00000000">
        <w:rPr>
          <w:rtl w:val="0"/>
        </w:rPr>
      </w:r>
    </w:p>
    <w:p w:rsidR="00000000" w:rsidDel="00000000" w:rsidP="00000000" w:rsidRDefault="00000000" w:rsidRPr="00000000" w14:paraId="00000381">
      <w:pPr>
        <w:spacing w:line="200" w:lineRule="auto"/>
        <w:rPr/>
      </w:pPr>
      <w:r w:rsidDel="00000000" w:rsidR="00000000" w:rsidRPr="00000000">
        <w:rPr>
          <w:rtl w:val="0"/>
        </w:rPr>
      </w:r>
    </w:p>
    <w:p w:rsidR="00000000" w:rsidDel="00000000" w:rsidP="00000000" w:rsidRDefault="00000000" w:rsidRPr="00000000" w14:paraId="00000382">
      <w:pPr>
        <w:spacing w:line="200" w:lineRule="auto"/>
        <w:rPr/>
      </w:pPr>
      <w:r w:rsidDel="00000000" w:rsidR="00000000" w:rsidRPr="00000000">
        <w:rPr>
          <w:rtl w:val="0"/>
        </w:rPr>
      </w:r>
    </w:p>
    <w:p w:rsidR="00000000" w:rsidDel="00000000" w:rsidP="00000000" w:rsidRDefault="00000000" w:rsidRPr="00000000" w14:paraId="00000383">
      <w:pPr>
        <w:spacing w:before="11" w:line="240" w:lineRule="auto"/>
        <w:rPr>
          <w:sz w:val="24"/>
          <w:szCs w:val="24"/>
        </w:rPr>
      </w:pPr>
      <w:r w:rsidDel="00000000" w:rsidR="00000000" w:rsidRPr="00000000">
        <w:rPr>
          <w:rtl w:val="0"/>
        </w:rPr>
      </w:r>
    </w:p>
    <w:p w:rsidR="00000000" w:rsidDel="00000000" w:rsidP="00000000" w:rsidRDefault="00000000" w:rsidRPr="00000000" w14:paraId="00000384">
      <w:pPr>
        <w:spacing w:before="7" w:lineRule="auto"/>
        <w:ind w:left="2576" w:firstLine="0"/>
        <w:rPr>
          <w:rFonts w:ascii="Calibri" w:cs="Calibri" w:eastAsia="Calibri" w:hAnsi="Calibri"/>
          <w:sz w:val="24"/>
          <w:szCs w:val="24"/>
        </w:rPr>
      </w:pPr>
      <w:r w:rsidDel="00000000" w:rsidR="00000000" w:rsidRPr="00000000">
        <w:rPr>
          <w:rFonts w:ascii="Calibri" w:cs="Calibri" w:eastAsia="Calibri" w:hAnsi="Calibri"/>
          <w:i w:val="1"/>
          <w:color w:val="44536a"/>
          <w:sz w:val="24"/>
          <w:szCs w:val="24"/>
          <w:rtl w:val="0"/>
        </w:rPr>
        <w:t xml:space="preserve">Figure 10 The confusion matrix of logistic regression model</w:t>
      </w:r>
      <w:r w:rsidDel="00000000" w:rsidR="00000000" w:rsidRPr="00000000">
        <w:rPr>
          <w:rtl w:val="0"/>
        </w:rPr>
      </w:r>
    </w:p>
    <w:p w:rsidR="00000000" w:rsidDel="00000000" w:rsidP="00000000" w:rsidRDefault="00000000" w:rsidRPr="00000000" w14:paraId="00000385">
      <w:pPr>
        <w:spacing w:line="200" w:lineRule="auto"/>
        <w:rPr/>
      </w:pPr>
      <w:r w:rsidDel="00000000" w:rsidR="00000000" w:rsidRPr="00000000">
        <w:rPr>
          <w:rtl w:val="0"/>
        </w:rPr>
      </w:r>
    </w:p>
    <w:p w:rsidR="00000000" w:rsidDel="00000000" w:rsidP="00000000" w:rsidRDefault="00000000" w:rsidRPr="00000000" w14:paraId="00000386">
      <w:pPr>
        <w:spacing w:line="200" w:lineRule="auto"/>
        <w:rPr/>
      </w:pPr>
      <w:r w:rsidDel="00000000" w:rsidR="00000000" w:rsidRPr="00000000">
        <w:rPr>
          <w:rtl w:val="0"/>
        </w:rPr>
      </w:r>
    </w:p>
    <w:p w:rsidR="00000000" w:rsidDel="00000000" w:rsidP="00000000" w:rsidRDefault="00000000" w:rsidRPr="00000000" w14:paraId="00000387">
      <w:pPr>
        <w:spacing w:line="200" w:lineRule="auto"/>
        <w:rPr/>
      </w:pPr>
      <w:r w:rsidDel="00000000" w:rsidR="00000000" w:rsidRPr="00000000">
        <w:rPr>
          <w:rtl w:val="0"/>
        </w:rPr>
      </w:r>
    </w:p>
    <w:p w:rsidR="00000000" w:rsidDel="00000000" w:rsidP="00000000" w:rsidRDefault="00000000" w:rsidRPr="00000000" w14:paraId="00000388">
      <w:pPr>
        <w:spacing w:line="200" w:lineRule="auto"/>
        <w:rPr/>
      </w:pPr>
      <w:r w:rsidDel="00000000" w:rsidR="00000000" w:rsidRPr="00000000">
        <w:rPr>
          <w:rtl w:val="0"/>
        </w:rPr>
      </w:r>
    </w:p>
    <w:p w:rsidR="00000000" w:rsidDel="00000000" w:rsidP="00000000" w:rsidRDefault="00000000" w:rsidRPr="00000000" w14:paraId="00000389">
      <w:pPr>
        <w:spacing w:line="200" w:lineRule="auto"/>
        <w:rPr/>
      </w:pPr>
      <w:r w:rsidDel="00000000" w:rsidR="00000000" w:rsidRPr="00000000">
        <w:rPr>
          <w:rtl w:val="0"/>
        </w:rPr>
      </w:r>
    </w:p>
    <w:p w:rsidR="00000000" w:rsidDel="00000000" w:rsidP="00000000" w:rsidRDefault="00000000" w:rsidRPr="00000000" w14:paraId="0000038A">
      <w:pPr>
        <w:spacing w:line="200" w:lineRule="auto"/>
        <w:rPr/>
      </w:pPr>
      <w:r w:rsidDel="00000000" w:rsidR="00000000" w:rsidRPr="00000000">
        <w:rPr>
          <w:rtl w:val="0"/>
        </w:rPr>
      </w:r>
    </w:p>
    <w:p w:rsidR="00000000" w:rsidDel="00000000" w:rsidP="00000000" w:rsidRDefault="00000000" w:rsidRPr="00000000" w14:paraId="0000038B">
      <w:pPr>
        <w:spacing w:before="18" w:line="220" w:lineRule="auto"/>
        <w:rPr>
          <w:sz w:val="22"/>
          <w:szCs w:val="22"/>
        </w:rPr>
      </w:pPr>
      <w:r w:rsidDel="00000000" w:rsidR="00000000" w:rsidRPr="00000000">
        <w:rPr>
          <w:rtl w:val="0"/>
        </w:rPr>
      </w:r>
    </w:p>
    <w:p w:rsidR="00000000" w:rsidDel="00000000" w:rsidP="00000000" w:rsidRDefault="00000000" w:rsidRPr="00000000" w14:paraId="0000038C">
      <w:pPr>
        <w:spacing w:before="2" w:lineRule="auto"/>
        <w:ind w:left="506" w:firstLine="0"/>
        <w:rPr>
          <w:rFonts w:ascii="Calibri" w:cs="Calibri" w:eastAsia="Calibri" w:hAnsi="Calibri"/>
          <w:sz w:val="24"/>
          <w:szCs w:val="24"/>
        </w:rPr>
      </w:pPr>
      <w:r w:rsidDel="00000000" w:rsidR="00000000" w:rsidRPr="00000000">
        <w:rPr>
          <w:rFonts w:ascii="Calibri" w:cs="Calibri" w:eastAsia="Calibri" w:hAnsi="Calibri"/>
          <w:sz w:val="28"/>
          <w:szCs w:val="28"/>
          <w:rtl w:val="0"/>
        </w:rPr>
        <w:t xml:space="preserve">3. Naïve Bayes</w:t>
      </w:r>
      <w:r w:rsidDel="00000000" w:rsidR="00000000" w:rsidRPr="00000000">
        <w:rPr>
          <w:rFonts w:ascii="Calibri" w:cs="Calibri" w:eastAsia="Calibri" w:hAnsi="Calibri"/>
          <w:color w:val="1f3762"/>
          <w:sz w:val="24"/>
          <w:szCs w:val="24"/>
          <w:rtl w:val="0"/>
        </w:rPr>
        <w:t xml:space="preserve">:</w:t>
      </w:r>
      <w:r w:rsidDel="00000000" w:rsidR="00000000" w:rsidRPr="00000000">
        <w:rPr>
          <w:rtl w:val="0"/>
        </w:rPr>
      </w:r>
    </w:p>
    <w:p w:rsidR="00000000" w:rsidDel="00000000" w:rsidP="00000000" w:rsidRDefault="00000000" w:rsidRPr="00000000" w14:paraId="0000038D">
      <w:pPr>
        <w:spacing w:line="200" w:lineRule="auto"/>
        <w:rPr/>
      </w:pPr>
      <w:r w:rsidDel="00000000" w:rsidR="00000000" w:rsidRPr="00000000">
        <w:rPr>
          <w:rtl w:val="0"/>
        </w:rPr>
      </w:r>
    </w:p>
    <w:p w:rsidR="00000000" w:rsidDel="00000000" w:rsidP="00000000" w:rsidRDefault="00000000" w:rsidRPr="00000000" w14:paraId="0000038E">
      <w:pPr>
        <w:spacing w:line="200" w:lineRule="auto"/>
        <w:rPr/>
      </w:pPr>
      <w:r w:rsidDel="00000000" w:rsidR="00000000" w:rsidRPr="00000000">
        <w:rPr>
          <w:rtl w:val="0"/>
        </w:rPr>
      </w:r>
    </w:p>
    <w:p w:rsidR="00000000" w:rsidDel="00000000" w:rsidP="00000000" w:rsidRDefault="00000000" w:rsidRPr="00000000" w14:paraId="0000038F">
      <w:pPr>
        <w:spacing w:line="200" w:lineRule="auto"/>
        <w:rPr/>
      </w:pPr>
      <w:r w:rsidDel="00000000" w:rsidR="00000000" w:rsidRPr="00000000">
        <w:rPr>
          <w:rtl w:val="0"/>
        </w:rPr>
      </w:r>
    </w:p>
    <w:p w:rsidR="00000000" w:rsidDel="00000000" w:rsidP="00000000" w:rsidRDefault="00000000" w:rsidRPr="00000000" w14:paraId="00000390">
      <w:pPr>
        <w:spacing w:before="10" w:line="200" w:lineRule="auto"/>
        <w:rPr/>
      </w:pPr>
      <w:r w:rsidDel="00000000" w:rsidR="00000000" w:rsidRPr="00000000">
        <w:rPr>
          <w:rtl w:val="0"/>
        </w:rPr>
      </w:r>
    </w:p>
    <w:p w:rsidR="00000000" w:rsidDel="00000000" w:rsidP="00000000" w:rsidRDefault="00000000" w:rsidRPr="00000000" w14:paraId="00000391">
      <w:pPr>
        <w:spacing w:line="359" w:lineRule="auto"/>
        <w:ind w:left="861" w:right="78" w:hanging="10"/>
        <w:jc w:val="both"/>
        <w:rPr>
          <w:rFonts w:ascii="Calibri" w:cs="Calibri" w:eastAsia="Calibri" w:hAnsi="Calibri"/>
          <w:sz w:val="28"/>
          <w:szCs w:val="28"/>
        </w:rPr>
      </w:pPr>
      <w:r w:rsidDel="00000000" w:rsidR="00000000" w:rsidRPr="00000000">
        <w:rPr>
          <w:rFonts w:ascii="Calibri" w:cs="Calibri" w:eastAsia="Calibri" w:hAnsi="Calibri"/>
          <w:color w:val="212121"/>
          <w:sz w:val="28"/>
          <w:szCs w:val="28"/>
          <w:rtl w:val="0"/>
        </w:rPr>
        <w:t xml:space="preserve">Naive  Bayes  is  a  kind  of  classifier  which  uses  the  Bayes  Theorem.  It  predicts membership probabilities for each class such as the probability that given record or data  point  belongs  to  a  particular  class.  The  class  with  the  highest  probability  is</w:t>
      </w:r>
      <w:r w:rsidDel="00000000" w:rsidR="00000000" w:rsidRPr="00000000">
        <w:rPr>
          <w:rtl w:val="0"/>
        </w:rPr>
      </w:r>
    </w:p>
    <w:p w:rsidR="00000000" w:rsidDel="00000000" w:rsidP="00000000" w:rsidRDefault="00000000" w:rsidRPr="00000000" w14:paraId="00000392">
      <w:pPr>
        <w:spacing w:before="33" w:line="340" w:lineRule="auto"/>
        <w:ind w:left="861" w:right="5599" w:firstLine="0"/>
        <w:jc w:val="both"/>
        <w:rPr>
          <w:sz w:val="28"/>
          <w:szCs w:val="28"/>
        </w:rPr>
      </w:pPr>
      <w:r w:rsidDel="00000000" w:rsidR="00000000" w:rsidRPr="00000000">
        <w:rPr>
          <w:rFonts w:ascii="Calibri" w:cs="Calibri" w:eastAsia="Calibri" w:hAnsi="Calibri"/>
          <w:color w:val="212121"/>
          <w:sz w:val="28"/>
          <w:szCs w:val="28"/>
          <w:rtl w:val="0"/>
        </w:rPr>
        <w:t xml:space="preserve">considered as the most likely class</w:t>
      </w:r>
      <w:r w:rsidDel="00000000" w:rsidR="00000000" w:rsidRPr="00000000">
        <w:rPr>
          <w:color w:val="212121"/>
          <w:sz w:val="28"/>
          <w:szCs w:val="28"/>
          <w:rtl w:val="0"/>
        </w:rPr>
        <w:t xml:space="preserve">.</w:t>
      </w:r>
      <w:r w:rsidDel="00000000" w:rsidR="00000000" w:rsidRPr="00000000">
        <w:rPr>
          <w:rtl w:val="0"/>
        </w:rPr>
      </w:r>
    </w:p>
    <w:p w:rsidR="00000000" w:rsidDel="00000000" w:rsidP="00000000" w:rsidRDefault="00000000" w:rsidRPr="00000000" w14:paraId="00000393">
      <w:pPr>
        <w:spacing w:line="200" w:lineRule="auto"/>
        <w:rPr/>
      </w:pPr>
      <w:r w:rsidDel="00000000" w:rsidR="00000000" w:rsidRPr="00000000">
        <w:rPr>
          <w:rtl w:val="0"/>
        </w:rPr>
      </w:r>
    </w:p>
    <w:p w:rsidR="00000000" w:rsidDel="00000000" w:rsidP="00000000" w:rsidRDefault="00000000" w:rsidRPr="00000000" w14:paraId="00000394">
      <w:pPr>
        <w:spacing w:line="200" w:lineRule="auto"/>
        <w:rPr/>
      </w:pPr>
      <w:r w:rsidDel="00000000" w:rsidR="00000000" w:rsidRPr="00000000">
        <w:rPr>
          <w:rtl w:val="0"/>
        </w:rPr>
      </w:r>
    </w:p>
    <w:p w:rsidR="00000000" w:rsidDel="00000000" w:rsidP="00000000" w:rsidRDefault="00000000" w:rsidRPr="00000000" w14:paraId="00000395">
      <w:pPr>
        <w:spacing w:line="200" w:lineRule="auto"/>
        <w:rPr/>
      </w:pPr>
      <w:r w:rsidDel="00000000" w:rsidR="00000000" w:rsidRPr="00000000">
        <w:rPr>
          <w:rtl w:val="0"/>
        </w:rPr>
      </w:r>
    </w:p>
    <w:p w:rsidR="00000000" w:rsidDel="00000000" w:rsidP="00000000" w:rsidRDefault="00000000" w:rsidRPr="00000000" w14:paraId="00000396">
      <w:pPr>
        <w:spacing w:line="200" w:lineRule="auto"/>
        <w:rPr/>
      </w:pPr>
      <w:r w:rsidDel="00000000" w:rsidR="00000000" w:rsidRPr="00000000">
        <w:rPr>
          <w:rtl w:val="0"/>
        </w:rPr>
      </w:r>
    </w:p>
    <w:p w:rsidR="00000000" w:rsidDel="00000000" w:rsidP="00000000" w:rsidRDefault="00000000" w:rsidRPr="00000000" w14:paraId="00000397">
      <w:pPr>
        <w:spacing w:line="200" w:lineRule="auto"/>
        <w:rPr/>
      </w:pPr>
      <w:r w:rsidDel="00000000" w:rsidR="00000000" w:rsidRPr="00000000">
        <w:rPr>
          <w:rtl w:val="0"/>
        </w:rPr>
      </w:r>
    </w:p>
    <w:p w:rsidR="00000000" w:rsidDel="00000000" w:rsidP="00000000" w:rsidRDefault="00000000" w:rsidRPr="00000000" w14:paraId="00000398">
      <w:pPr>
        <w:spacing w:line="200" w:lineRule="auto"/>
        <w:rPr/>
      </w:pPr>
      <w:r w:rsidDel="00000000" w:rsidR="00000000" w:rsidRPr="00000000">
        <w:rPr>
          <w:rtl w:val="0"/>
        </w:rPr>
      </w:r>
    </w:p>
    <w:p w:rsidR="00000000" w:rsidDel="00000000" w:rsidP="00000000" w:rsidRDefault="00000000" w:rsidRPr="00000000" w14:paraId="00000399">
      <w:pPr>
        <w:spacing w:line="200" w:lineRule="auto"/>
        <w:rPr/>
        <w:sectPr>
          <w:type w:val="nextPage"/>
          <w:pgSz w:h="16860" w:w="11920" w:orient="portrait"/>
          <w:pgMar w:bottom="280" w:top="660" w:left="680" w:right="760" w:header="720" w:footer="720"/>
        </w:sectPr>
      </w:pPr>
      <w:r w:rsidDel="00000000" w:rsidR="00000000" w:rsidRPr="00000000">
        <w:rPr>
          <w:rtl w:val="0"/>
        </w:rPr>
      </w:r>
    </w:p>
    <w:p w:rsidR="00000000" w:rsidDel="00000000" w:rsidP="00000000" w:rsidRDefault="00000000" w:rsidRPr="00000000" w14:paraId="0000039A">
      <w:pPr>
        <w:spacing w:before="5" w:line="280" w:lineRule="auto"/>
        <w:rPr>
          <w:sz w:val="28"/>
          <w:szCs w:val="28"/>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59" name=""/>
                <a:graphic>
                  <a:graphicData uri="http://schemas.microsoft.com/office/word/2010/wordprocessingGroup">
                    <wpg:wgp>
                      <wpg:cNvGrpSpPr/>
                      <wpg:grpSpPr>
                        <a:xfrm>
                          <a:off x="1871975" y="0"/>
                          <a:ext cx="6947535" cy="10081260"/>
                          <a:chOff x="1871975" y="0"/>
                          <a:chExt cx="6947800" cy="7560000"/>
                        </a:xfrm>
                      </wpg:grpSpPr>
                      <wpg:grpSp>
                        <wpg:cNvGrpSpPr/>
                        <wpg:grpSpPr>
                          <a:xfrm>
                            <a:off x="1872233" y="0"/>
                            <a:ext cx="6947525" cy="7559993"/>
                            <a:chOff x="0" y="0"/>
                            <a:chExt cx="6947525" cy="10081250"/>
                          </a:xfrm>
                        </wpg:grpSpPr>
                        <wps:wsp>
                          <wps:cNvSpPr/>
                          <wps:cNvPr id="3" name="Shape 3"/>
                          <wps:spPr>
                            <a:xfrm>
                              <a:off x="0" y="0"/>
                              <a:ext cx="6947525" cy="1008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4" name="Shape 294"/>
                          <wps:spPr>
                            <a:xfrm>
                              <a:off x="19050" y="1905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5" name="Shape 295"/>
                          <wps:spPr>
                            <a:xfrm>
                              <a:off x="9525" y="10160"/>
                              <a:ext cx="0" cy="10052050"/>
                            </a:xfrm>
                            <a:custGeom>
                              <a:rect b="b" l="l" r="r" t="t"/>
                              <a:pathLst>
                                <a:path extrusionOk="0" h="10052050" w="1">
                                  <a:moveTo>
                                    <a:pt x="0" y="0"/>
                                  </a:moveTo>
                                  <a:lnTo>
                                    <a:pt x="0" y="1005205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6" name="Shape 296"/>
                          <wps:spPr>
                            <a:xfrm>
                              <a:off x="6920230" y="10160"/>
                              <a:ext cx="0" cy="10061575"/>
                            </a:xfrm>
                            <a:custGeom>
                              <a:rect b="b" l="l" r="r" t="t"/>
                              <a:pathLst>
                                <a:path extrusionOk="0" h="10061575" w="1">
                                  <a:moveTo>
                                    <a:pt x="0" y="0"/>
                                  </a:moveTo>
                                  <a:lnTo>
                                    <a:pt x="0" y="10061575"/>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7" name="Shape 297"/>
                          <wps:spPr>
                            <a:xfrm>
                              <a:off x="6910070" y="28575"/>
                              <a:ext cx="0" cy="10015855"/>
                            </a:xfrm>
                            <a:custGeom>
                              <a:rect b="b" l="l" r="r" t="t"/>
                              <a:pathLst>
                                <a:path extrusionOk="0" h="10015855" w="1">
                                  <a:moveTo>
                                    <a:pt x="0" y="0"/>
                                  </a:moveTo>
                                  <a:lnTo>
                                    <a:pt x="0" y="1001522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8" name="Shape 298"/>
                          <wps:spPr>
                            <a:xfrm>
                              <a:off x="19050" y="10071735"/>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9" name="Shape 299"/>
                          <wps:spPr>
                            <a:xfrm>
                              <a:off x="19050" y="1005332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0" name="Shape 300"/>
                          <wps:spPr>
                            <a:xfrm>
                              <a:off x="6901180" y="10071735"/>
                              <a:ext cx="36830" cy="0"/>
                            </a:xfrm>
                            <a:custGeom>
                              <a:rect b="b" l="l" r="r" t="t"/>
                              <a:pathLst>
                                <a:path extrusionOk="0" h="1" w="36830">
                                  <a:moveTo>
                                    <a:pt x="0" y="0"/>
                                  </a:moveTo>
                                  <a:lnTo>
                                    <a:pt x="368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59" name="image60.png"/>
                <a:graphic>
                  <a:graphicData uri="http://schemas.openxmlformats.org/drawingml/2006/picture">
                    <pic:pic>
                      <pic:nvPicPr>
                        <pic:cNvPr id="0" name="image60.png"/>
                        <pic:cNvPicPr preferRelativeResize="0"/>
                      </pic:nvPicPr>
                      <pic:blipFill>
                        <a:blip r:embed="rId35"/>
                        <a:srcRect/>
                        <a:stretch>
                          <a:fillRect/>
                        </a:stretch>
                      </pic:blipFill>
                      <pic:spPr>
                        <a:xfrm>
                          <a:off x="0" y="0"/>
                          <a:ext cx="6947535" cy="10081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9B">
      <w:pPr>
        <w:ind w:left="103" w:right="-56" w:firstLine="0"/>
        <w:rPr>
          <w:sz w:val="24"/>
          <w:szCs w:val="24"/>
        </w:rPr>
      </w:pPr>
      <w:r w:rsidDel="00000000" w:rsidR="00000000" w:rsidRPr="00000000">
        <w:rPr>
          <w:sz w:val="24"/>
          <w:szCs w:val="24"/>
          <w:rtl w:val="0"/>
        </w:rPr>
        <w:t xml:space="preserve">IACSD-PG-DBDA-FEB-20</w:t>
      </w:r>
    </w:p>
    <w:p w:rsidR="00000000" w:rsidDel="00000000" w:rsidP="00000000" w:rsidRDefault="00000000" w:rsidRPr="00000000" w14:paraId="0000039C">
      <w:pPr>
        <w:spacing w:before="12" w:lineRule="auto"/>
        <w:rPr>
          <w:rFonts w:ascii="Calibri" w:cs="Calibri" w:eastAsia="Calibri" w:hAnsi="Calibri"/>
          <w:sz w:val="22"/>
          <w:szCs w:val="22"/>
        </w:rPr>
        <w:sectPr>
          <w:type w:val="continuous"/>
          <w:pgSz w:h="16860" w:w="11920" w:orient="portrait"/>
          <w:pgMar w:bottom="280" w:top="1580" w:left="680" w:right="760" w:header="720" w:footer="720"/>
          <w:cols w:equalWidth="0" w:num="2">
            <w:col w:space="6699" w:w="1890.5"/>
            <w:col w:space="0" w:w="1890.5"/>
          </w:cols>
        </w:sectPr>
      </w:pPr>
      <w:r w:rsidDel="00000000" w:rsidR="00000000" w:rsidRPr="00000000">
        <w:br w:type="column"/>
      </w:r>
      <w:r w:rsidDel="00000000" w:rsidR="00000000" w:rsidRPr="00000000">
        <w:rPr>
          <w:rFonts w:ascii="Calibri" w:cs="Calibri" w:eastAsia="Calibri" w:hAnsi="Calibri"/>
          <w:sz w:val="22"/>
          <w:szCs w:val="22"/>
          <w:rtl w:val="0"/>
        </w:rPr>
        <w:t xml:space="preserve">Page | 13</w:t>
      </w:r>
    </w:p>
    <w:p w:rsidR="00000000" w:rsidDel="00000000" w:rsidP="00000000" w:rsidRDefault="00000000" w:rsidRPr="00000000" w14:paraId="0000039D">
      <w:pPr>
        <w:spacing w:before="60" w:lineRule="auto"/>
        <w:ind w:left="5865" w:firstLine="0"/>
        <w:rPr>
          <w:rFonts w:ascii="Calibri" w:cs="Calibri" w:eastAsia="Calibri" w:hAnsi="Calibri"/>
        </w:rPr>
      </w:pPr>
      <w:r w:rsidDel="00000000" w:rsidR="00000000" w:rsidRPr="00000000">
        <w:rPr>
          <w:rFonts w:ascii="Calibri" w:cs="Calibri" w:eastAsia="Calibri" w:hAnsi="Calibri"/>
          <w:rtl w:val="0"/>
        </w:rPr>
        <w:t xml:space="preserve">Stackoverflow Question Quality Analysis and Prediction</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1638300</wp:posOffset>
                </wp:positionH>
                <wp:positionV relativeFrom="paragraph">
                  <wp:posOffset>419100</wp:posOffset>
                </wp:positionV>
                <wp:extent cx="4277995" cy="3191510"/>
                <wp:effectExtent b="0" l="0" r="0" t="0"/>
                <wp:wrapNone/>
                <wp:docPr id="43" name=""/>
                <a:graphic>
                  <a:graphicData uri="http://schemas.microsoft.com/office/word/2010/wordprocessingGroup">
                    <wpg:wgp>
                      <wpg:cNvGrpSpPr/>
                      <wpg:grpSpPr>
                        <a:xfrm>
                          <a:off x="3638800" y="2184225"/>
                          <a:ext cx="4277995" cy="3191510"/>
                          <a:chOff x="3638800" y="2184225"/>
                          <a:chExt cx="4278000" cy="3191550"/>
                        </a:xfrm>
                      </wpg:grpSpPr>
                      <wpg:grpSp>
                        <wpg:cNvGrpSpPr/>
                        <wpg:grpSpPr>
                          <a:xfrm>
                            <a:off x="3638803" y="2184245"/>
                            <a:ext cx="4277975" cy="3191500"/>
                            <a:chOff x="0" y="0"/>
                            <a:chExt cx="4277975" cy="3191500"/>
                          </a:xfrm>
                        </wpg:grpSpPr>
                        <wps:wsp>
                          <wps:cNvSpPr/>
                          <wps:cNvPr id="3" name="Shape 3"/>
                          <wps:spPr>
                            <a:xfrm>
                              <a:off x="0" y="0"/>
                              <a:ext cx="4277975" cy="319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4" name="Shape 214"/>
                          <wps:spPr>
                            <a:xfrm>
                              <a:off x="28575" y="28575"/>
                              <a:ext cx="4220845" cy="3134360"/>
                            </a:xfrm>
                            <a:custGeom>
                              <a:rect b="b" l="l" r="r" t="t"/>
                              <a:pathLst>
                                <a:path extrusionOk="0" h="3134360" w="4220845">
                                  <a:moveTo>
                                    <a:pt x="0" y="3134360"/>
                                  </a:moveTo>
                                  <a:lnTo>
                                    <a:pt x="4220845" y="3134360"/>
                                  </a:lnTo>
                                  <a:lnTo>
                                    <a:pt x="4220845" y="0"/>
                                  </a:lnTo>
                                  <a:lnTo>
                                    <a:pt x="0" y="0"/>
                                  </a:lnTo>
                                  <a:lnTo>
                                    <a:pt x="0" y="3134360"/>
                                  </a:lnTo>
                                  <a:close/>
                                </a:path>
                              </a:pathLst>
                            </a:custGeom>
                            <a:noFill/>
                            <a:ln cap="flat" cmpd="sng" w="57150">
                              <a:solidFill>
                                <a:srgbClr val="4471C4"/>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1638300</wp:posOffset>
                </wp:positionH>
                <wp:positionV relativeFrom="paragraph">
                  <wp:posOffset>419100</wp:posOffset>
                </wp:positionV>
                <wp:extent cx="4277995" cy="3191510"/>
                <wp:effectExtent b="0" l="0" r="0" t="0"/>
                <wp:wrapNone/>
                <wp:docPr id="43" name="image44.png"/>
                <a:graphic>
                  <a:graphicData uri="http://schemas.openxmlformats.org/drawingml/2006/picture">
                    <pic:pic>
                      <pic:nvPicPr>
                        <pic:cNvPr id="0" name="image44.png"/>
                        <pic:cNvPicPr preferRelativeResize="0"/>
                      </pic:nvPicPr>
                      <pic:blipFill>
                        <a:blip r:embed="rId36"/>
                        <a:srcRect/>
                        <a:stretch>
                          <a:fillRect/>
                        </a:stretch>
                      </pic:blipFill>
                      <pic:spPr>
                        <a:xfrm>
                          <a:off x="0" y="0"/>
                          <a:ext cx="4277995" cy="3191510"/>
                        </a:xfrm>
                        <a:prstGeom prst="rect"/>
                        <a:ln/>
                      </pic:spPr>
                    </pic:pic>
                  </a:graphicData>
                </a:graphic>
              </wp:anchor>
            </w:drawing>
          </mc:Fallback>
        </mc:AlternateContent>
      </w:r>
      <w:r w:rsidDel="00000000" w:rsidR="00000000" w:rsidRPr="00000000"/>
    </w:p>
    <w:p w:rsidR="00000000" w:rsidDel="00000000" w:rsidP="00000000" w:rsidRDefault="00000000" w:rsidRPr="00000000" w14:paraId="0000039E">
      <w:pPr>
        <w:spacing w:before="8" w:line="160" w:lineRule="auto"/>
        <w:rPr>
          <w:sz w:val="16"/>
          <w:szCs w:val="16"/>
        </w:rPr>
      </w:pPr>
      <w:r w:rsidDel="00000000" w:rsidR="00000000" w:rsidRPr="00000000">
        <w:rPr>
          <w:rtl w:val="0"/>
        </w:rPr>
      </w:r>
    </w:p>
    <w:p w:rsidR="00000000" w:rsidDel="00000000" w:rsidP="00000000" w:rsidRDefault="00000000" w:rsidRPr="00000000" w14:paraId="0000039F">
      <w:pPr>
        <w:spacing w:line="200" w:lineRule="auto"/>
        <w:rPr/>
      </w:pPr>
      <w:r w:rsidDel="00000000" w:rsidR="00000000" w:rsidRPr="00000000">
        <w:rPr>
          <w:rtl w:val="0"/>
        </w:rPr>
      </w:r>
    </w:p>
    <w:p w:rsidR="00000000" w:rsidDel="00000000" w:rsidP="00000000" w:rsidRDefault="00000000" w:rsidRPr="00000000" w14:paraId="000003A0">
      <w:pPr>
        <w:spacing w:line="200" w:lineRule="auto"/>
        <w:rPr/>
      </w:pPr>
      <w:r w:rsidDel="00000000" w:rsidR="00000000" w:rsidRPr="00000000">
        <w:rPr>
          <w:rtl w:val="0"/>
        </w:rPr>
      </w:r>
    </w:p>
    <w:p w:rsidR="00000000" w:rsidDel="00000000" w:rsidP="00000000" w:rsidRDefault="00000000" w:rsidRPr="00000000" w14:paraId="000003A1">
      <w:pPr>
        <w:spacing w:line="200" w:lineRule="auto"/>
        <w:rPr/>
      </w:pPr>
      <w:r w:rsidDel="00000000" w:rsidR="00000000" w:rsidRPr="00000000">
        <w:rPr>
          <w:rtl w:val="0"/>
        </w:rPr>
      </w:r>
    </w:p>
    <w:p w:rsidR="00000000" w:rsidDel="00000000" w:rsidP="00000000" w:rsidRDefault="00000000" w:rsidRPr="00000000" w14:paraId="000003A2">
      <w:pPr>
        <w:spacing w:line="200" w:lineRule="auto"/>
        <w:rPr/>
      </w:pPr>
      <w:r w:rsidDel="00000000" w:rsidR="00000000" w:rsidRPr="00000000">
        <w:rPr>
          <w:rtl w:val="0"/>
        </w:rPr>
      </w:r>
    </w:p>
    <w:p w:rsidR="00000000" w:rsidDel="00000000" w:rsidP="00000000" w:rsidRDefault="00000000" w:rsidRPr="00000000" w14:paraId="000003A3">
      <w:pPr>
        <w:spacing w:line="200" w:lineRule="auto"/>
        <w:rPr/>
      </w:pPr>
      <w:r w:rsidDel="00000000" w:rsidR="00000000" w:rsidRPr="00000000">
        <w:rPr>
          <w:rtl w:val="0"/>
        </w:rPr>
      </w:r>
    </w:p>
    <w:p w:rsidR="00000000" w:rsidDel="00000000" w:rsidP="00000000" w:rsidRDefault="00000000" w:rsidRPr="00000000" w14:paraId="000003A4">
      <w:pPr>
        <w:spacing w:line="200" w:lineRule="auto"/>
        <w:rPr/>
      </w:pPr>
      <w:r w:rsidDel="00000000" w:rsidR="00000000" w:rsidRPr="00000000">
        <w:rPr>
          <w:rtl w:val="0"/>
        </w:rPr>
      </w:r>
    </w:p>
    <w:p w:rsidR="00000000" w:rsidDel="00000000" w:rsidP="00000000" w:rsidRDefault="00000000" w:rsidRPr="00000000" w14:paraId="000003A5">
      <w:pPr>
        <w:spacing w:line="200" w:lineRule="auto"/>
        <w:rPr/>
      </w:pPr>
      <w:r w:rsidDel="00000000" w:rsidR="00000000" w:rsidRPr="00000000">
        <w:rPr>
          <w:rtl w:val="0"/>
        </w:rPr>
      </w:r>
    </w:p>
    <w:p w:rsidR="00000000" w:rsidDel="00000000" w:rsidP="00000000" w:rsidRDefault="00000000" w:rsidRPr="00000000" w14:paraId="000003A6">
      <w:pPr>
        <w:spacing w:line="200" w:lineRule="auto"/>
        <w:rPr/>
      </w:pPr>
      <w:r w:rsidDel="00000000" w:rsidR="00000000" w:rsidRPr="00000000">
        <w:rPr>
          <w:rtl w:val="0"/>
        </w:rPr>
      </w:r>
    </w:p>
    <w:p w:rsidR="00000000" w:rsidDel="00000000" w:rsidP="00000000" w:rsidRDefault="00000000" w:rsidRPr="00000000" w14:paraId="000003A7">
      <w:pPr>
        <w:spacing w:line="200" w:lineRule="auto"/>
        <w:rPr/>
      </w:pPr>
      <w:r w:rsidDel="00000000" w:rsidR="00000000" w:rsidRPr="00000000">
        <w:rPr>
          <w:rtl w:val="0"/>
        </w:rPr>
      </w:r>
    </w:p>
    <w:p w:rsidR="00000000" w:rsidDel="00000000" w:rsidP="00000000" w:rsidRDefault="00000000" w:rsidRPr="00000000" w14:paraId="000003A8">
      <w:pPr>
        <w:spacing w:line="200" w:lineRule="auto"/>
        <w:rPr/>
      </w:pPr>
      <w:r w:rsidDel="00000000" w:rsidR="00000000" w:rsidRPr="00000000">
        <w:rPr>
          <w:rtl w:val="0"/>
        </w:rPr>
      </w:r>
    </w:p>
    <w:p w:rsidR="00000000" w:rsidDel="00000000" w:rsidP="00000000" w:rsidRDefault="00000000" w:rsidRPr="00000000" w14:paraId="000003A9">
      <w:pPr>
        <w:spacing w:line="200" w:lineRule="auto"/>
        <w:rPr/>
      </w:pPr>
      <w:r w:rsidDel="00000000" w:rsidR="00000000" w:rsidRPr="00000000">
        <w:rPr>
          <w:rtl w:val="0"/>
        </w:rPr>
      </w:r>
    </w:p>
    <w:p w:rsidR="00000000" w:rsidDel="00000000" w:rsidP="00000000" w:rsidRDefault="00000000" w:rsidRPr="00000000" w14:paraId="000003AA">
      <w:pPr>
        <w:spacing w:line="200" w:lineRule="auto"/>
        <w:rPr/>
      </w:pPr>
      <w:r w:rsidDel="00000000" w:rsidR="00000000" w:rsidRPr="00000000">
        <w:rPr>
          <w:rtl w:val="0"/>
        </w:rPr>
      </w:r>
    </w:p>
    <w:p w:rsidR="00000000" w:rsidDel="00000000" w:rsidP="00000000" w:rsidRDefault="00000000" w:rsidRPr="00000000" w14:paraId="000003AB">
      <w:pPr>
        <w:spacing w:line="200" w:lineRule="auto"/>
        <w:rPr/>
      </w:pPr>
      <w:r w:rsidDel="00000000" w:rsidR="00000000" w:rsidRPr="00000000">
        <w:rPr>
          <w:rtl w:val="0"/>
        </w:rPr>
      </w:r>
    </w:p>
    <w:p w:rsidR="00000000" w:rsidDel="00000000" w:rsidP="00000000" w:rsidRDefault="00000000" w:rsidRPr="00000000" w14:paraId="000003AC">
      <w:pPr>
        <w:spacing w:line="200" w:lineRule="auto"/>
        <w:rPr/>
      </w:pPr>
      <w:r w:rsidDel="00000000" w:rsidR="00000000" w:rsidRPr="00000000">
        <w:rPr>
          <w:rtl w:val="0"/>
        </w:rPr>
      </w:r>
    </w:p>
    <w:p w:rsidR="00000000" w:rsidDel="00000000" w:rsidP="00000000" w:rsidRDefault="00000000" w:rsidRPr="00000000" w14:paraId="000003AD">
      <w:pPr>
        <w:spacing w:line="200" w:lineRule="auto"/>
        <w:rPr/>
      </w:pPr>
      <w:r w:rsidDel="00000000" w:rsidR="00000000" w:rsidRPr="00000000">
        <w:rPr>
          <w:rtl w:val="0"/>
        </w:rPr>
      </w:r>
    </w:p>
    <w:p w:rsidR="00000000" w:rsidDel="00000000" w:rsidP="00000000" w:rsidRDefault="00000000" w:rsidRPr="00000000" w14:paraId="000003AE">
      <w:pPr>
        <w:spacing w:line="200" w:lineRule="auto"/>
        <w:rPr/>
      </w:pPr>
      <w:r w:rsidDel="00000000" w:rsidR="00000000" w:rsidRPr="00000000">
        <w:rPr>
          <w:rtl w:val="0"/>
        </w:rPr>
      </w:r>
    </w:p>
    <w:p w:rsidR="00000000" w:rsidDel="00000000" w:rsidP="00000000" w:rsidRDefault="00000000" w:rsidRPr="00000000" w14:paraId="000003AF">
      <w:pPr>
        <w:spacing w:line="200" w:lineRule="auto"/>
        <w:rPr/>
      </w:pPr>
      <w:r w:rsidDel="00000000" w:rsidR="00000000" w:rsidRPr="00000000">
        <w:rPr>
          <w:rtl w:val="0"/>
        </w:rPr>
      </w:r>
    </w:p>
    <w:p w:rsidR="00000000" w:rsidDel="00000000" w:rsidP="00000000" w:rsidRDefault="00000000" w:rsidRPr="00000000" w14:paraId="000003B0">
      <w:pPr>
        <w:spacing w:line="200" w:lineRule="auto"/>
        <w:rPr/>
      </w:pPr>
      <w:r w:rsidDel="00000000" w:rsidR="00000000" w:rsidRPr="00000000">
        <w:rPr>
          <w:rtl w:val="0"/>
        </w:rPr>
      </w:r>
    </w:p>
    <w:p w:rsidR="00000000" w:rsidDel="00000000" w:rsidP="00000000" w:rsidRDefault="00000000" w:rsidRPr="00000000" w14:paraId="000003B1">
      <w:pPr>
        <w:spacing w:line="200" w:lineRule="auto"/>
        <w:rPr/>
      </w:pPr>
      <w:r w:rsidDel="00000000" w:rsidR="00000000" w:rsidRPr="00000000">
        <w:rPr>
          <w:rtl w:val="0"/>
        </w:rPr>
      </w:r>
    </w:p>
    <w:p w:rsidR="00000000" w:rsidDel="00000000" w:rsidP="00000000" w:rsidRDefault="00000000" w:rsidRPr="00000000" w14:paraId="000003B2">
      <w:pPr>
        <w:spacing w:line="200" w:lineRule="auto"/>
        <w:rPr/>
      </w:pPr>
      <w:r w:rsidDel="00000000" w:rsidR="00000000" w:rsidRPr="00000000">
        <w:rPr>
          <w:rtl w:val="0"/>
        </w:rPr>
      </w:r>
    </w:p>
    <w:p w:rsidR="00000000" w:rsidDel="00000000" w:rsidP="00000000" w:rsidRDefault="00000000" w:rsidRPr="00000000" w14:paraId="000003B3">
      <w:pPr>
        <w:spacing w:line="200" w:lineRule="auto"/>
        <w:rPr/>
      </w:pPr>
      <w:r w:rsidDel="00000000" w:rsidR="00000000" w:rsidRPr="00000000">
        <w:rPr>
          <w:rtl w:val="0"/>
        </w:rPr>
      </w:r>
    </w:p>
    <w:p w:rsidR="00000000" w:rsidDel="00000000" w:rsidP="00000000" w:rsidRDefault="00000000" w:rsidRPr="00000000" w14:paraId="000003B4">
      <w:pPr>
        <w:spacing w:line="200" w:lineRule="auto"/>
        <w:rPr/>
      </w:pPr>
      <w:r w:rsidDel="00000000" w:rsidR="00000000" w:rsidRPr="00000000">
        <w:rPr>
          <w:rtl w:val="0"/>
        </w:rPr>
      </w:r>
    </w:p>
    <w:p w:rsidR="00000000" w:rsidDel="00000000" w:rsidP="00000000" w:rsidRDefault="00000000" w:rsidRPr="00000000" w14:paraId="000003B5">
      <w:pPr>
        <w:spacing w:line="200" w:lineRule="auto"/>
        <w:rPr/>
      </w:pPr>
      <w:r w:rsidDel="00000000" w:rsidR="00000000" w:rsidRPr="00000000">
        <w:rPr>
          <w:rtl w:val="0"/>
        </w:rPr>
      </w:r>
    </w:p>
    <w:p w:rsidR="00000000" w:rsidDel="00000000" w:rsidP="00000000" w:rsidRDefault="00000000" w:rsidRPr="00000000" w14:paraId="000003B6">
      <w:pPr>
        <w:spacing w:line="200" w:lineRule="auto"/>
        <w:rPr/>
      </w:pPr>
      <w:r w:rsidDel="00000000" w:rsidR="00000000" w:rsidRPr="00000000">
        <w:rPr>
          <w:rtl w:val="0"/>
        </w:rPr>
      </w:r>
    </w:p>
    <w:p w:rsidR="00000000" w:rsidDel="00000000" w:rsidP="00000000" w:rsidRDefault="00000000" w:rsidRPr="00000000" w14:paraId="000003B7">
      <w:pPr>
        <w:spacing w:line="200" w:lineRule="auto"/>
        <w:rPr/>
      </w:pPr>
      <w:r w:rsidDel="00000000" w:rsidR="00000000" w:rsidRPr="00000000">
        <w:rPr>
          <w:rtl w:val="0"/>
        </w:rPr>
      </w:r>
    </w:p>
    <w:p w:rsidR="00000000" w:rsidDel="00000000" w:rsidP="00000000" w:rsidRDefault="00000000" w:rsidRPr="00000000" w14:paraId="000003B8">
      <w:pPr>
        <w:spacing w:line="200" w:lineRule="auto"/>
        <w:rPr/>
      </w:pPr>
      <w:r w:rsidDel="00000000" w:rsidR="00000000" w:rsidRPr="00000000">
        <w:rPr>
          <w:rtl w:val="0"/>
        </w:rPr>
      </w:r>
    </w:p>
    <w:p w:rsidR="00000000" w:rsidDel="00000000" w:rsidP="00000000" w:rsidRDefault="00000000" w:rsidRPr="00000000" w14:paraId="000003B9">
      <w:pPr>
        <w:spacing w:line="200" w:lineRule="auto"/>
        <w:rPr/>
      </w:pPr>
      <w:r w:rsidDel="00000000" w:rsidR="00000000" w:rsidRPr="00000000">
        <w:rPr>
          <w:rtl w:val="0"/>
        </w:rPr>
      </w:r>
    </w:p>
    <w:p w:rsidR="00000000" w:rsidDel="00000000" w:rsidP="00000000" w:rsidRDefault="00000000" w:rsidRPr="00000000" w14:paraId="000003BA">
      <w:pPr>
        <w:spacing w:before="7" w:lineRule="auto"/>
        <w:ind w:left="3878" w:right="3490" w:firstLine="0"/>
        <w:jc w:val="center"/>
        <w:rPr>
          <w:rFonts w:ascii="Calibri" w:cs="Calibri" w:eastAsia="Calibri" w:hAnsi="Calibri"/>
          <w:sz w:val="24"/>
          <w:szCs w:val="24"/>
        </w:rPr>
      </w:pPr>
      <w:r w:rsidDel="00000000" w:rsidR="00000000" w:rsidRPr="00000000">
        <w:rPr>
          <w:rFonts w:ascii="Calibri" w:cs="Calibri" w:eastAsia="Calibri" w:hAnsi="Calibri"/>
          <w:i w:val="1"/>
          <w:color w:val="44536a"/>
          <w:sz w:val="24"/>
          <w:szCs w:val="24"/>
          <w:rtl w:val="0"/>
        </w:rPr>
        <w:t xml:space="preserve">Figure 11 Naïve Bayes formula.</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939800</wp:posOffset>
                </wp:positionH>
                <wp:positionV relativeFrom="paragraph">
                  <wp:posOffset>647700</wp:posOffset>
                </wp:positionV>
                <wp:extent cx="5446395" cy="1748790"/>
                <wp:effectExtent b="0" l="0" r="0" t="0"/>
                <wp:wrapNone/>
                <wp:docPr id="54" name=""/>
                <a:graphic>
                  <a:graphicData uri="http://schemas.microsoft.com/office/word/2010/wordprocessingGroup">
                    <wpg:wgp>
                      <wpg:cNvGrpSpPr/>
                      <wpg:grpSpPr>
                        <a:xfrm>
                          <a:off x="3054600" y="2905600"/>
                          <a:ext cx="5446395" cy="1748790"/>
                          <a:chOff x="3054600" y="2905600"/>
                          <a:chExt cx="5446400" cy="1748800"/>
                        </a:xfrm>
                      </wpg:grpSpPr>
                      <wpg:grpSp>
                        <wpg:cNvGrpSpPr/>
                        <wpg:grpSpPr>
                          <a:xfrm>
                            <a:off x="3054603" y="2905605"/>
                            <a:ext cx="5446375" cy="1748775"/>
                            <a:chOff x="0" y="0"/>
                            <a:chExt cx="5446375" cy="1748775"/>
                          </a:xfrm>
                        </wpg:grpSpPr>
                        <wps:wsp>
                          <wps:cNvSpPr/>
                          <wps:cNvPr id="3" name="Shape 3"/>
                          <wps:spPr>
                            <a:xfrm>
                              <a:off x="0" y="0"/>
                              <a:ext cx="5446375" cy="1748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2" name="Shape 272"/>
                          <wps:spPr>
                            <a:xfrm>
                              <a:off x="28575" y="28575"/>
                              <a:ext cx="5389245" cy="1691640"/>
                            </a:xfrm>
                            <a:custGeom>
                              <a:rect b="b" l="l" r="r" t="t"/>
                              <a:pathLst>
                                <a:path extrusionOk="0" h="1691640" w="5389245">
                                  <a:moveTo>
                                    <a:pt x="0" y="1691640"/>
                                  </a:moveTo>
                                  <a:lnTo>
                                    <a:pt x="5389245" y="1691640"/>
                                  </a:lnTo>
                                  <a:lnTo>
                                    <a:pt x="5389245" y="0"/>
                                  </a:lnTo>
                                  <a:lnTo>
                                    <a:pt x="0" y="0"/>
                                  </a:lnTo>
                                  <a:lnTo>
                                    <a:pt x="0" y="1691640"/>
                                  </a:lnTo>
                                  <a:close/>
                                </a:path>
                              </a:pathLst>
                            </a:custGeom>
                            <a:noFill/>
                            <a:ln cap="flat" cmpd="sng" w="57150">
                              <a:solidFill>
                                <a:srgbClr val="4471C4"/>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939800</wp:posOffset>
                </wp:positionH>
                <wp:positionV relativeFrom="paragraph">
                  <wp:posOffset>647700</wp:posOffset>
                </wp:positionV>
                <wp:extent cx="5446395" cy="1748790"/>
                <wp:effectExtent b="0" l="0" r="0" t="0"/>
                <wp:wrapNone/>
                <wp:docPr id="54" name="image55.png"/>
                <a:graphic>
                  <a:graphicData uri="http://schemas.openxmlformats.org/drawingml/2006/picture">
                    <pic:pic>
                      <pic:nvPicPr>
                        <pic:cNvPr id="0" name="image55.png"/>
                        <pic:cNvPicPr preferRelativeResize="0"/>
                      </pic:nvPicPr>
                      <pic:blipFill>
                        <a:blip r:embed="rId37"/>
                        <a:srcRect/>
                        <a:stretch>
                          <a:fillRect/>
                        </a:stretch>
                      </pic:blipFill>
                      <pic:spPr>
                        <a:xfrm>
                          <a:off x="0" y="0"/>
                          <a:ext cx="5446395" cy="1748790"/>
                        </a:xfrm>
                        <a:prstGeom prst="rect"/>
                        <a:ln/>
                      </pic:spPr>
                    </pic:pic>
                  </a:graphicData>
                </a:graphic>
              </wp:anchor>
            </w:drawing>
          </mc:Fallback>
        </mc:AlternateContent>
      </w:r>
      <w:r w:rsidDel="00000000" w:rsidR="00000000" w:rsidRPr="00000000"/>
    </w:p>
    <w:p w:rsidR="00000000" w:rsidDel="00000000" w:rsidP="00000000" w:rsidRDefault="00000000" w:rsidRPr="00000000" w14:paraId="000003BB">
      <w:pPr>
        <w:spacing w:line="200" w:lineRule="auto"/>
        <w:rPr/>
      </w:pPr>
      <w:r w:rsidDel="00000000" w:rsidR="00000000" w:rsidRPr="00000000">
        <w:rPr>
          <w:rtl w:val="0"/>
        </w:rPr>
      </w:r>
    </w:p>
    <w:p w:rsidR="00000000" w:rsidDel="00000000" w:rsidP="00000000" w:rsidRDefault="00000000" w:rsidRPr="00000000" w14:paraId="000003BC">
      <w:pPr>
        <w:spacing w:line="200" w:lineRule="auto"/>
        <w:rPr/>
      </w:pPr>
      <w:r w:rsidDel="00000000" w:rsidR="00000000" w:rsidRPr="00000000">
        <w:rPr>
          <w:rtl w:val="0"/>
        </w:rPr>
      </w:r>
    </w:p>
    <w:p w:rsidR="00000000" w:rsidDel="00000000" w:rsidP="00000000" w:rsidRDefault="00000000" w:rsidRPr="00000000" w14:paraId="000003BD">
      <w:pPr>
        <w:spacing w:line="200" w:lineRule="auto"/>
        <w:rPr/>
      </w:pPr>
      <w:r w:rsidDel="00000000" w:rsidR="00000000" w:rsidRPr="00000000">
        <w:rPr>
          <w:rtl w:val="0"/>
        </w:rPr>
      </w:r>
    </w:p>
    <w:p w:rsidR="00000000" w:rsidDel="00000000" w:rsidP="00000000" w:rsidRDefault="00000000" w:rsidRPr="00000000" w14:paraId="000003BE">
      <w:pPr>
        <w:spacing w:line="200" w:lineRule="auto"/>
        <w:rPr/>
      </w:pPr>
      <w:r w:rsidDel="00000000" w:rsidR="00000000" w:rsidRPr="00000000">
        <w:rPr>
          <w:rtl w:val="0"/>
        </w:rPr>
      </w:r>
    </w:p>
    <w:p w:rsidR="00000000" w:rsidDel="00000000" w:rsidP="00000000" w:rsidRDefault="00000000" w:rsidRPr="00000000" w14:paraId="000003BF">
      <w:pPr>
        <w:spacing w:line="200" w:lineRule="auto"/>
        <w:rPr/>
      </w:pPr>
      <w:r w:rsidDel="00000000" w:rsidR="00000000" w:rsidRPr="00000000">
        <w:rPr>
          <w:rtl w:val="0"/>
        </w:rPr>
      </w:r>
    </w:p>
    <w:p w:rsidR="00000000" w:rsidDel="00000000" w:rsidP="00000000" w:rsidRDefault="00000000" w:rsidRPr="00000000" w14:paraId="000003C0">
      <w:pPr>
        <w:spacing w:line="200" w:lineRule="auto"/>
        <w:rPr/>
      </w:pPr>
      <w:r w:rsidDel="00000000" w:rsidR="00000000" w:rsidRPr="00000000">
        <w:rPr>
          <w:rtl w:val="0"/>
        </w:rPr>
      </w:r>
    </w:p>
    <w:p w:rsidR="00000000" w:rsidDel="00000000" w:rsidP="00000000" w:rsidRDefault="00000000" w:rsidRPr="00000000" w14:paraId="000003C1">
      <w:pPr>
        <w:spacing w:line="200" w:lineRule="auto"/>
        <w:rPr/>
      </w:pPr>
      <w:r w:rsidDel="00000000" w:rsidR="00000000" w:rsidRPr="00000000">
        <w:rPr>
          <w:rtl w:val="0"/>
        </w:rPr>
      </w:r>
    </w:p>
    <w:p w:rsidR="00000000" w:rsidDel="00000000" w:rsidP="00000000" w:rsidRDefault="00000000" w:rsidRPr="00000000" w14:paraId="000003C2">
      <w:pPr>
        <w:spacing w:line="200" w:lineRule="auto"/>
        <w:rPr/>
      </w:pPr>
      <w:r w:rsidDel="00000000" w:rsidR="00000000" w:rsidRPr="00000000">
        <w:rPr>
          <w:rtl w:val="0"/>
        </w:rPr>
      </w:r>
    </w:p>
    <w:p w:rsidR="00000000" w:rsidDel="00000000" w:rsidP="00000000" w:rsidRDefault="00000000" w:rsidRPr="00000000" w14:paraId="000003C3">
      <w:pPr>
        <w:spacing w:line="200" w:lineRule="auto"/>
        <w:rPr/>
      </w:pPr>
      <w:r w:rsidDel="00000000" w:rsidR="00000000" w:rsidRPr="00000000">
        <w:rPr>
          <w:rtl w:val="0"/>
        </w:rPr>
      </w:r>
    </w:p>
    <w:p w:rsidR="00000000" w:rsidDel="00000000" w:rsidP="00000000" w:rsidRDefault="00000000" w:rsidRPr="00000000" w14:paraId="000003C4">
      <w:pPr>
        <w:spacing w:line="200" w:lineRule="auto"/>
        <w:rPr/>
      </w:pPr>
      <w:r w:rsidDel="00000000" w:rsidR="00000000" w:rsidRPr="00000000">
        <w:rPr>
          <w:rtl w:val="0"/>
        </w:rPr>
      </w:r>
    </w:p>
    <w:p w:rsidR="00000000" w:rsidDel="00000000" w:rsidP="00000000" w:rsidRDefault="00000000" w:rsidRPr="00000000" w14:paraId="000003C5">
      <w:pPr>
        <w:spacing w:line="200" w:lineRule="auto"/>
        <w:rPr/>
      </w:pPr>
      <w:r w:rsidDel="00000000" w:rsidR="00000000" w:rsidRPr="00000000">
        <w:rPr>
          <w:rtl w:val="0"/>
        </w:rPr>
      </w:r>
    </w:p>
    <w:p w:rsidR="00000000" w:rsidDel="00000000" w:rsidP="00000000" w:rsidRDefault="00000000" w:rsidRPr="00000000" w14:paraId="000003C6">
      <w:pPr>
        <w:spacing w:line="200" w:lineRule="auto"/>
        <w:rPr/>
      </w:pPr>
      <w:r w:rsidDel="00000000" w:rsidR="00000000" w:rsidRPr="00000000">
        <w:rPr>
          <w:rtl w:val="0"/>
        </w:rPr>
      </w:r>
    </w:p>
    <w:p w:rsidR="00000000" w:rsidDel="00000000" w:rsidP="00000000" w:rsidRDefault="00000000" w:rsidRPr="00000000" w14:paraId="000003C7">
      <w:pPr>
        <w:spacing w:line="200" w:lineRule="auto"/>
        <w:rPr/>
      </w:pPr>
      <w:r w:rsidDel="00000000" w:rsidR="00000000" w:rsidRPr="00000000">
        <w:rPr>
          <w:rtl w:val="0"/>
        </w:rPr>
      </w:r>
    </w:p>
    <w:p w:rsidR="00000000" w:rsidDel="00000000" w:rsidP="00000000" w:rsidRDefault="00000000" w:rsidRPr="00000000" w14:paraId="000003C8">
      <w:pPr>
        <w:spacing w:line="200" w:lineRule="auto"/>
        <w:rPr/>
      </w:pPr>
      <w:r w:rsidDel="00000000" w:rsidR="00000000" w:rsidRPr="00000000">
        <w:rPr>
          <w:rtl w:val="0"/>
        </w:rPr>
      </w:r>
    </w:p>
    <w:p w:rsidR="00000000" w:rsidDel="00000000" w:rsidP="00000000" w:rsidRDefault="00000000" w:rsidRPr="00000000" w14:paraId="000003C9">
      <w:pPr>
        <w:spacing w:line="200" w:lineRule="auto"/>
        <w:rPr/>
      </w:pPr>
      <w:r w:rsidDel="00000000" w:rsidR="00000000" w:rsidRPr="00000000">
        <w:rPr>
          <w:rtl w:val="0"/>
        </w:rPr>
      </w:r>
    </w:p>
    <w:p w:rsidR="00000000" w:rsidDel="00000000" w:rsidP="00000000" w:rsidRDefault="00000000" w:rsidRPr="00000000" w14:paraId="000003CA">
      <w:pPr>
        <w:spacing w:line="200" w:lineRule="auto"/>
        <w:rPr/>
      </w:pPr>
      <w:r w:rsidDel="00000000" w:rsidR="00000000" w:rsidRPr="00000000">
        <w:rPr>
          <w:rtl w:val="0"/>
        </w:rPr>
      </w:r>
    </w:p>
    <w:p w:rsidR="00000000" w:rsidDel="00000000" w:rsidP="00000000" w:rsidRDefault="00000000" w:rsidRPr="00000000" w14:paraId="000003CB">
      <w:pPr>
        <w:spacing w:line="200" w:lineRule="auto"/>
        <w:rPr/>
      </w:pPr>
      <w:r w:rsidDel="00000000" w:rsidR="00000000" w:rsidRPr="00000000">
        <w:rPr>
          <w:rtl w:val="0"/>
        </w:rPr>
      </w:r>
    </w:p>
    <w:p w:rsidR="00000000" w:rsidDel="00000000" w:rsidP="00000000" w:rsidRDefault="00000000" w:rsidRPr="00000000" w14:paraId="000003CC">
      <w:pPr>
        <w:spacing w:before="13" w:line="240" w:lineRule="auto"/>
        <w:rPr>
          <w:sz w:val="24"/>
          <w:szCs w:val="24"/>
        </w:rPr>
      </w:pPr>
      <w:r w:rsidDel="00000000" w:rsidR="00000000" w:rsidRPr="00000000">
        <w:rPr>
          <w:rtl w:val="0"/>
        </w:rPr>
      </w:r>
    </w:p>
    <w:p w:rsidR="00000000" w:rsidDel="00000000" w:rsidP="00000000" w:rsidRDefault="00000000" w:rsidRPr="00000000" w14:paraId="000003CD">
      <w:pPr>
        <w:ind w:left="2927" w:right="2538" w:firstLine="0"/>
        <w:jc w:val="center"/>
        <w:rPr>
          <w:rFonts w:ascii="Calibri" w:cs="Calibri" w:eastAsia="Calibri" w:hAnsi="Calibri"/>
          <w:sz w:val="24"/>
          <w:szCs w:val="24"/>
        </w:rPr>
      </w:pPr>
      <w:r w:rsidDel="00000000" w:rsidR="00000000" w:rsidRPr="00000000">
        <w:rPr>
          <w:rFonts w:ascii="Calibri" w:cs="Calibri" w:eastAsia="Calibri" w:hAnsi="Calibri"/>
          <w:i w:val="1"/>
          <w:color w:val="44536a"/>
          <w:sz w:val="24"/>
          <w:szCs w:val="24"/>
          <w:rtl w:val="0"/>
        </w:rPr>
        <w:t xml:space="preserve">Figure 12 The accuracy score of Naïve bayes model</w:t>
      </w:r>
      <w:r w:rsidDel="00000000" w:rsidR="00000000" w:rsidRPr="00000000">
        <w:rPr>
          <w:rtl w:val="0"/>
        </w:rPr>
      </w:r>
    </w:p>
    <w:p w:rsidR="00000000" w:rsidDel="00000000" w:rsidP="00000000" w:rsidRDefault="00000000" w:rsidRPr="00000000" w14:paraId="000003CE">
      <w:pPr>
        <w:spacing w:line="200" w:lineRule="auto"/>
        <w:rPr/>
      </w:pPr>
      <w:r w:rsidDel="00000000" w:rsidR="00000000" w:rsidRPr="00000000">
        <w:rPr>
          <w:rtl w:val="0"/>
        </w:rPr>
      </w:r>
    </w:p>
    <w:p w:rsidR="00000000" w:rsidDel="00000000" w:rsidP="00000000" w:rsidRDefault="00000000" w:rsidRPr="00000000" w14:paraId="000003CF">
      <w:pPr>
        <w:spacing w:line="200" w:lineRule="auto"/>
        <w:rPr/>
      </w:pPr>
      <w:r w:rsidDel="00000000" w:rsidR="00000000" w:rsidRPr="00000000">
        <w:rPr>
          <w:rtl w:val="0"/>
        </w:rPr>
      </w:r>
    </w:p>
    <w:p w:rsidR="00000000" w:rsidDel="00000000" w:rsidP="00000000" w:rsidRDefault="00000000" w:rsidRPr="00000000" w14:paraId="000003D0">
      <w:pPr>
        <w:spacing w:line="200" w:lineRule="auto"/>
        <w:rPr/>
      </w:pPr>
      <w:r w:rsidDel="00000000" w:rsidR="00000000" w:rsidRPr="00000000">
        <w:rPr>
          <w:rtl w:val="0"/>
        </w:rPr>
      </w:r>
    </w:p>
    <w:p w:rsidR="00000000" w:rsidDel="00000000" w:rsidP="00000000" w:rsidRDefault="00000000" w:rsidRPr="00000000" w14:paraId="000003D1">
      <w:pPr>
        <w:spacing w:line="200" w:lineRule="auto"/>
        <w:rPr/>
      </w:pPr>
      <w:r w:rsidDel="00000000" w:rsidR="00000000" w:rsidRPr="00000000">
        <w:rPr>
          <w:rtl w:val="0"/>
        </w:rPr>
      </w:r>
    </w:p>
    <w:p w:rsidR="00000000" w:rsidDel="00000000" w:rsidP="00000000" w:rsidRDefault="00000000" w:rsidRPr="00000000" w14:paraId="000003D2">
      <w:pPr>
        <w:spacing w:line="200" w:lineRule="auto"/>
        <w:rPr/>
      </w:pPr>
      <w:r w:rsidDel="00000000" w:rsidR="00000000" w:rsidRPr="00000000">
        <w:rPr>
          <w:rtl w:val="0"/>
        </w:rPr>
      </w:r>
    </w:p>
    <w:p w:rsidR="00000000" w:rsidDel="00000000" w:rsidP="00000000" w:rsidRDefault="00000000" w:rsidRPr="00000000" w14:paraId="000003D3">
      <w:pPr>
        <w:spacing w:line="200" w:lineRule="auto"/>
        <w:rPr/>
      </w:pPr>
      <w:r w:rsidDel="00000000" w:rsidR="00000000" w:rsidRPr="00000000">
        <w:rPr>
          <w:rtl w:val="0"/>
        </w:rPr>
      </w:r>
    </w:p>
    <w:p w:rsidR="00000000" w:rsidDel="00000000" w:rsidP="00000000" w:rsidRDefault="00000000" w:rsidRPr="00000000" w14:paraId="000003D4">
      <w:pPr>
        <w:spacing w:line="200" w:lineRule="auto"/>
        <w:rPr/>
      </w:pPr>
      <w:r w:rsidDel="00000000" w:rsidR="00000000" w:rsidRPr="00000000">
        <w:rPr>
          <w:rtl w:val="0"/>
        </w:rPr>
      </w:r>
    </w:p>
    <w:p w:rsidR="00000000" w:rsidDel="00000000" w:rsidP="00000000" w:rsidRDefault="00000000" w:rsidRPr="00000000" w14:paraId="000003D5">
      <w:pPr>
        <w:spacing w:line="200" w:lineRule="auto"/>
        <w:rPr/>
      </w:pPr>
      <w:r w:rsidDel="00000000" w:rsidR="00000000" w:rsidRPr="00000000">
        <w:rPr>
          <w:rtl w:val="0"/>
        </w:rPr>
      </w:r>
    </w:p>
    <w:p w:rsidR="00000000" w:rsidDel="00000000" w:rsidP="00000000" w:rsidRDefault="00000000" w:rsidRPr="00000000" w14:paraId="000003D6">
      <w:pPr>
        <w:spacing w:line="200" w:lineRule="auto"/>
        <w:rPr/>
      </w:pPr>
      <w:r w:rsidDel="00000000" w:rsidR="00000000" w:rsidRPr="00000000">
        <w:rPr>
          <w:rtl w:val="0"/>
        </w:rPr>
      </w:r>
    </w:p>
    <w:p w:rsidR="00000000" w:rsidDel="00000000" w:rsidP="00000000" w:rsidRDefault="00000000" w:rsidRPr="00000000" w14:paraId="000003D7">
      <w:pPr>
        <w:spacing w:line="200" w:lineRule="auto"/>
        <w:rPr/>
      </w:pPr>
      <w:r w:rsidDel="00000000" w:rsidR="00000000" w:rsidRPr="00000000">
        <w:rPr>
          <w:rtl w:val="0"/>
        </w:rPr>
      </w:r>
    </w:p>
    <w:p w:rsidR="00000000" w:rsidDel="00000000" w:rsidP="00000000" w:rsidRDefault="00000000" w:rsidRPr="00000000" w14:paraId="000003D8">
      <w:pPr>
        <w:spacing w:line="200" w:lineRule="auto"/>
        <w:rPr/>
      </w:pPr>
      <w:r w:rsidDel="00000000" w:rsidR="00000000" w:rsidRPr="00000000">
        <w:rPr>
          <w:rtl w:val="0"/>
        </w:rPr>
      </w:r>
    </w:p>
    <w:p w:rsidR="00000000" w:rsidDel="00000000" w:rsidP="00000000" w:rsidRDefault="00000000" w:rsidRPr="00000000" w14:paraId="000003D9">
      <w:pPr>
        <w:spacing w:line="200" w:lineRule="auto"/>
        <w:rPr/>
      </w:pPr>
      <w:r w:rsidDel="00000000" w:rsidR="00000000" w:rsidRPr="00000000">
        <w:rPr>
          <w:rtl w:val="0"/>
        </w:rPr>
      </w:r>
    </w:p>
    <w:p w:rsidR="00000000" w:rsidDel="00000000" w:rsidP="00000000" w:rsidRDefault="00000000" w:rsidRPr="00000000" w14:paraId="000003DA">
      <w:pPr>
        <w:spacing w:line="200" w:lineRule="auto"/>
        <w:rPr/>
      </w:pPr>
      <w:r w:rsidDel="00000000" w:rsidR="00000000" w:rsidRPr="00000000">
        <w:rPr>
          <w:rtl w:val="0"/>
        </w:rPr>
      </w:r>
    </w:p>
    <w:p w:rsidR="00000000" w:rsidDel="00000000" w:rsidP="00000000" w:rsidRDefault="00000000" w:rsidRPr="00000000" w14:paraId="000003DB">
      <w:pPr>
        <w:spacing w:line="200" w:lineRule="auto"/>
        <w:rPr/>
      </w:pPr>
      <w:r w:rsidDel="00000000" w:rsidR="00000000" w:rsidRPr="00000000">
        <w:rPr>
          <w:rtl w:val="0"/>
        </w:rPr>
      </w:r>
    </w:p>
    <w:p w:rsidR="00000000" w:rsidDel="00000000" w:rsidP="00000000" w:rsidRDefault="00000000" w:rsidRPr="00000000" w14:paraId="000003DC">
      <w:pPr>
        <w:spacing w:line="200" w:lineRule="auto"/>
        <w:rPr/>
      </w:pPr>
      <w:r w:rsidDel="00000000" w:rsidR="00000000" w:rsidRPr="00000000">
        <w:rPr>
          <w:rtl w:val="0"/>
        </w:rPr>
      </w:r>
    </w:p>
    <w:p w:rsidR="00000000" w:rsidDel="00000000" w:rsidP="00000000" w:rsidRDefault="00000000" w:rsidRPr="00000000" w14:paraId="000003DD">
      <w:pPr>
        <w:spacing w:line="200" w:lineRule="auto"/>
        <w:rPr/>
      </w:pPr>
      <w:r w:rsidDel="00000000" w:rsidR="00000000" w:rsidRPr="00000000">
        <w:rPr>
          <w:rtl w:val="0"/>
        </w:rPr>
      </w:r>
    </w:p>
    <w:p w:rsidR="00000000" w:rsidDel="00000000" w:rsidP="00000000" w:rsidRDefault="00000000" w:rsidRPr="00000000" w14:paraId="000003DE">
      <w:pPr>
        <w:spacing w:line="200" w:lineRule="auto"/>
        <w:rPr/>
      </w:pPr>
      <w:r w:rsidDel="00000000" w:rsidR="00000000" w:rsidRPr="00000000">
        <w:rPr>
          <w:rtl w:val="0"/>
        </w:rPr>
      </w:r>
    </w:p>
    <w:p w:rsidR="00000000" w:rsidDel="00000000" w:rsidP="00000000" w:rsidRDefault="00000000" w:rsidRPr="00000000" w14:paraId="000003DF">
      <w:pPr>
        <w:spacing w:line="200" w:lineRule="auto"/>
        <w:rPr/>
      </w:pPr>
      <w:r w:rsidDel="00000000" w:rsidR="00000000" w:rsidRPr="00000000">
        <w:rPr>
          <w:rtl w:val="0"/>
        </w:rPr>
      </w:r>
    </w:p>
    <w:p w:rsidR="00000000" w:rsidDel="00000000" w:rsidP="00000000" w:rsidRDefault="00000000" w:rsidRPr="00000000" w14:paraId="000003E0">
      <w:pPr>
        <w:spacing w:line="200" w:lineRule="auto"/>
        <w:rPr/>
      </w:pPr>
      <w:r w:rsidDel="00000000" w:rsidR="00000000" w:rsidRPr="00000000">
        <w:rPr>
          <w:rtl w:val="0"/>
        </w:rPr>
      </w:r>
    </w:p>
    <w:p w:rsidR="00000000" w:rsidDel="00000000" w:rsidP="00000000" w:rsidRDefault="00000000" w:rsidRPr="00000000" w14:paraId="000003E1">
      <w:pPr>
        <w:spacing w:line="200" w:lineRule="auto"/>
        <w:rPr/>
        <w:sectPr>
          <w:type w:val="nextPage"/>
          <w:pgSz w:h="16860" w:w="11920" w:orient="portrait"/>
          <w:pgMar w:bottom="280" w:top="660" w:left="680" w:right="760" w:header="720" w:footer="720"/>
        </w:sectPr>
      </w:pPr>
      <w:r w:rsidDel="00000000" w:rsidR="00000000" w:rsidRPr="00000000">
        <w:rPr>
          <w:rtl w:val="0"/>
        </w:rPr>
      </w:r>
    </w:p>
    <w:p w:rsidR="00000000" w:rsidDel="00000000" w:rsidP="00000000" w:rsidRDefault="00000000" w:rsidRPr="00000000" w14:paraId="000003E2">
      <w:pPr>
        <w:spacing w:before="5" w:line="280" w:lineRule="auto"/>
        <w:rPr>
          <w:sz w:val="28"/>
          <w:szCs w:val="28"/>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40" name=""/>
                <a:graphic>
                  <a:graphicData uri="http://schemas.microsoft.com/office/word/2010/wordprocessingGroup">
                    <wpg:wgp>
                      <wpg:cNvGrpSpPr/>
                      <wpg:grpSpPr>
                        <a:xfrm>
                          <a:off x="1871975" y="0"/>
                          <a:ext cx="6947535" cy="10081260"/>
                          <a:chOff x="1871975" y="0"/>
                          <a:chExt cx="6947800" cy="7560000"/>
                        </a:xfrm>
                      </wpg:grpSpPr>
                      <wpg:grpSp>
                        <wpg:cNvGrpSpPr/>
                        <wpg:grpSpPr>
                          <a:xfrm>
                            <a:off x="1872233" y="0"/>
                            <a:ext cx="6947525" cy="7559993"/>
                            <a:chOff x="0" y="0"/>
                            <a:chExt cx="6947525" cy="10081250"/>
                          </a:xfrm>
                        </wpg:grpSpPr>
                        <wps:wsp>
                          <wps:cNvSpPr/>
                          <wps:cNvPr id="3" name="Shape 3"/>
                          <wps:spPr>
                            <a:xfrm>
                              <a:off x="0" y="0"/>
                              <a:ext cx="6947525" cy="1008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2" name="Shape 202"/>
                          <wps:spPr>
                            <a:xfrm>
                              <a:off x="19050" y="1905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3" name="Shape 203"/>
                          <wps:spPr>
                            <a:xfrm>
                              <a:off x="9525" y="10160"/>
                              <a:ext cx="0" cy="10052050"/>
                            </a:xfrm>
                            <a:custGeom>
                              <a:rect b="b" l="l" r="r" t="t"/>
                              <a:pathLst>
                                <a:path extrusionOk="0" h="10052050" w="1">
                                  <a:moveTo>
                                    <a:pt x="0" y="0"/>
                                  </a:moveTo>
                                  <a:lnTo>
                                    <a:pt x="0" y="1005205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4" name="Shape 204"/>
                          <wps:spPr>
                            <a:xfrm>
                              <a:off x="6920230" y="10160"/>
                              <a:ext cx="0" cy="10061575"/>
                            </a:xfrm>
                            <a:custGeom>
                              <a:rect b="b" l="l" r="r" t="t"/>
                              <a:pathLst>
                                <a:path extrusionOk="0" h="10061575" w="1">
                                  <a:moveTo>
                                    <a:pt x="0" y="0"/>
                                  </a:moveTo>
                                  <a:lnTo>
                                    <a:pt x="0" y="10061575"/>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5" name="Shape 205"/>
                          <wps:spPr>
                            <a:xfrm>
                              <a:off x="6910070" y="28575"/>
                              <a:ext cx="0" cy="10015855"/>
                            </a:xfrm>
                            <a:custGeom>
                              <a:rect b="b" l="l" r="r" t="t"/>
                              <a:pathLst>
                                <a:path extrusionOk="0" h="10015855" w="1">
                                  <a:moveTo>
                                    <a:pt x="0" y="0"/>
                                  </a:moveTo>
                                  <a:lnTo>
                                    <a:pt x="0" y="1001522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6" name="Shape 206"/>
                          <wps:spPr>
                            <a:xfrm>
                              <a:off x="19050" y="10071735"/>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7" name="Shape 207"/>
                          <wps:spPr>
                            <a:xfrm>
                              <a:off x="19050" y="1005332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8" name="Shape 208"/>
                          <wps:spPr>
                            <a:xfrm>
                              <a:off x="6901180" y="10071735"/>
                              <a:ext cx="36830" cy="0"/>
                            </a:xfrm>
                            <a:custGeom>
                              <a:rect b="b" l="l" r="r" t="t"/>
                              <a:pathLst>
                                <a:path extrusionOk="0" h="1" w="36830">
                                  <a:moveTo>
                                    <a:pt x="0" y="0"/>
                                  </a:moveTo>
                                  <a:lnTo>
                                    <a:pt x="368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40" name="image41.png"/>
                <a:graphic>
                  <a:graphicData uri="http://schemas.openxmlformats.org/drawingml/2006/picture">
                    <pic:pic>
                      <pic:nvPicPr>
                        <pic:cNvPr id="0" name="image41.png"/>
                        <pic:cNvPicPr preferRelativeResize="0"/>
                      </pic:nvPicPr>
                      <pic:blipFill>
                        <a:blip r:embed="rId38"/>
                        <a:srcRect/>
                        <a:stretch>
                          <a:fillRect/>
                        </a:stretch>
                      </pic:blipFill>
                      <pic:spPr>
                        <a:xfrm>
                          <a:off x="0" y="0"/>
                          <a:ext cx="6947535" cy="10081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E3">
      <w:pPr>
        <w:ind w:left="103" w:right="-56" w:firstLine="0"/>
        <w:rPr>
          <w:sz w:val="24"/>
          <w:szCs w:val="24"/>
        </w:rPr>
      </w:pPr>
      <w:r w:rsidDel="00000000" w:rsidR="00000000" w:rsidRPr="00000000">
        <w:rPr>
          <w:sz w:val="24"/>
          <w:szCs w:val="24"/>
          <w:rtl w:val="0"/>
        </w:rPr>
        <w:t xml:space="preserve">IACSD-PG-DBDA-FEB-20</w:t>
      </w:r>
    </w:p>
    <w:p w:rsidR="00000000" w:rsidDel="00000000" w:rsidP="00000000" w:rsidRDefault="00000000" w:rsidRPr="00000000" w14:paraId="000003E4">
      <w:pPr>
        <w:spacing w:before="12" w:lineRule="auto"/>
        <w:rPr>
          <w:rFonts w:ascii="Calibri" w:cs="Calibri" w:eastAsia="Calibri" w:hAnsi="Calibri"/>
          <w:sz w:val="22"/>
          <w:szCs w:val="22"/>
        </w:rPr>
        <w:sectPr>
          <w:type w:val="continuous"/>
          <w:pgSz w:h="16860" w:w="11920" w:orient="portrait"/>
          <w:pgMar w:bottom="280" w:top="1580" w:left="680" w:right="760" w:header="720" w:footer="720"/>
          <w:cols w:equalWidth="0" w:num="2">
            <w:col w:space="6699" w:w="1890.5"/>
            <w:col w:space="0" w:w="1890.5"/>
          </w:cols>
        </w:sectPr>
      </w:pPr>
      <w:r w:rsidDel="00000000" w:rsidR="00000000" w:rsidRPr="00000000">
        <w:br w:type="column"/>
      </w:r>
      <w:r w:rsidDel="00000000" w:rsidR="00000000" w:rsidRPr="00000000">
        <w:rPr>
          <w:rFonts w:ascii="Calibri" w:cs="Calibri" w:eastAsia="Calibri" w:hAnsi="Calibri"/>
          <w:sz w:val="22"/>
          <w:szCs w:val="22"/>
          <w:rtl w:val="0"/>
        </w:rPr>
        <w:t xml:space="preserve">Page | 14</w:t>
      </w:r>
    </w:p>
    <w:p w:rsidR="00000000" w:rsidDel="00000000" w:rsidP="00000000" w:rsidRDefault="00000000" w:rsidRPr="00000000" w14:paraId="000003E5">
      <w:pPr>
        <w:spacing w:before="60" w:lineRule="auto"/>
        <w:ind w:left="5865" w:firstLine="0"/>
        <w:rPr>
          <w:rFonts w:ascii="Calibri" w:cs="Calibri" w:eastAsia="Calibri" w:hAnsi="Calibri"/>
        </w:rPr>
      </w:pPr>
      <w:r w:rsidDel="00000000" w:rsidR="00000000" w:rsidRPr="00000000">
        <w:rPr>
          <w:rFonts w:ascii="Calibri" w:cs="Calibri" w:eastAsia="Calibri" w:hAnsi="Calibri"/>
          <w:rtl w:val="0"/>
        </w:rPr>
        <w:t xml:space="preserve">Stackoverflow Question Quality Analysis and Prediction</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1054100</wp:posOffset>
                </wp:positionH>
                <wp:positionV relativeFrom="paragraph">
                  <wp:posOffset>419100</wp:posOffset>
                </wp:positionV>
                <wp:extent cx="5000625" cy="4493895"/>
                <wp:effectExtent b="0" l="0" r="0" t="0"/>
                <wp:wrapNone/>
                <wp:docPr id="71" name=""/>
                <a:graphic>
                  <a:graphicData uri="http://schemas.microsoft.com/office/word/2010/wordprocessingGroup">
                    <wpg:wgp>
                      <wpg:cNvGrpSpPr/>
                      <wpg:grpSpPr>
                        <a:xfrm>
                          <a:off x="3277475" y="1533050"/>
                          <a:ext cx="5000625" cy="4493895"/>
                          <a:chOff x="3277475" y="1533050"/>
                          <a:chExt cx="5000650" cy="4493900"/>
                        </a:xfrm>
                      </wpg:grpSpPr>
                      <wpg:grpSp>
                        <wpg:cNvGrpSpPr/>
                        <wpg:grpSpPr>
                          <a:xfrm>
                            <a:off x="3277488" y="1533053"/>
                            <a:ext cx="5000625" cy="4493875"/>
                            <a:chOff x="0" y="0"/>
                            <a:chExt cx="5000625" cy="4493875"/>
                          </a:xfrm>
                        </wpg:grpSpPr>
                        <wps:wsp>
                          <wps:cNvSpPr/>
                          <wps:cNvPr id="3" name="Shape 3"/>
                          <wps:spPr>
                            <a:xfrm>
                              <a:off x="0" y="0"/>
                              <a:ext cx="5000625" cy="4493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4" name="Shape 354"/>
                          <wps:spPr>
                            <a:xfrm>
                              <a:off x="28575" y="28575"/>
                              <a:ext cx="4943475" cy="4436745"/>
                            </a:xfrm>
                            <a:custGeom>
                              <a:rect b="b" l="l" r="r" t="t"/>
                              <a:pathLst>
                                <a:path extrusionOk="0" h="4436745" w="4943475">
                                  <a:moveTo>
                                    <a:pt x="0" y="4436745"/>
                                  </a:moveTo>
                                  <a:lnTo>
                                    <a:pt x="4943475" y="4436745"/>
                                  </a:lnTo>
                                  <a:lnTo>
                                    <a:pt x="4943475" y="0"/>
                                  </a:lnTo>
                                  <a:lnTo>
                                    <a:pt x="0" y="0"/>
                                  </a:lnTo>
                                  <a:lnTo>
                                    <a:pt x="0" y="4436745"/>
                                  </a:lnTo>
                                  <a:close/>
                                </a:path>
                              </a:pathLst>
                            </a:custGeom>
                            <a:noFill/>
                            <a:ln cap="flat" cmpd="sng" w="57150">
                              <a:solidFill>
                                <a:srgbClr val="4471C4"/>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1054100</wp:posOffset>
                </wp:positionH>
                <wp:positionV relativeFrom="paragraph">
                  <wp:posOffset>419100</wp:posOffset>
                </wp:positionV>
                <wp:extent cx="5000625" cy="4493895"/>
                <wp:effectExtent b="0" l="0" r="0" t="0"/>
                <wp:wrapNone/>
                <wp:docPr id="71" name="image72.png"/>
                <a:graphic>
                  <a:graphicData uri="http://schemas.openxmlformats.org/drawingml/2006/picture">
                    <pic:pic>
                      <pic:nvPicPr>
                        <pic:cNvPr id="0" name="image72.png"/>
                        <pic:cNvPicPr preferRelativeResize="0"/>
                      </pic:nvPicPr>
                      <pic:blipFill>
                        <a:blip r:embed="rId39"/>
                        <a:srcRect/>
                        <a:stretch>
                          <a:fillRect/>
                        </a:stretch>
                      </pic:blipFill>
                      <pic:spPr>
                        <a:xfrm>
                          <a:off x="0" y="0"/>
                          <a:ext cx="5000625" cy="4493895"/>
                        </a:xfrm>
                        <a:prstGeom prst="rect"/>
                        <a:ln/>
                      </pic:spPr>
                    </pic:pic>
                  </a:graphicData>
                </a:graphic>
              </wp:anchor>
            </w:drawing>
          </mc:Fallback>
        </mc:AlternateContent>
      </w:r>
      <w:r w:rsidDel="00000000" w:rsidR="00000000" w:rsidRPr="00000000"/>
    </w:p>
    <w:p w:rsidR="00000000" w:rsidDel="00000000" w:rsidP="00000000" w:rsidRDefault="00000000" w:rsidRPr="00000000" w14:paraId="000003E6">
      <w:pPr>
        <w:spacing w:before="4" w:line="100" w:lineRule="auto"/>
        <w:rPr>
          <w:sz w:val="11"/>
          <w:szCs w:val="11"/>
        </w:rPr>
      </w:pPr>
      <w:r w:rsidDel="00000000" w:rsidR="00000000" w:rsidRPr="00000000">
        <w:rPr>
          <w:rtl w:val="0"/>
        </w:rPr>
      </w:r>
    </w:p>
    <w:p w:rsidR="00000000" w:rsidDel="00000000" w:rsidP="00000000" w:rsidRDefault="00000000" w:rsidRPr="00000000" w14:paraId="000003E7">
      <w:pPr>
        <w:spacing w:line="200" w:lineRule="auto"/>
        <w:rPr/>
      </w:pPr>
      <w:r w:rsidDel="00000000" w:rsidR="00000000" w:rsidRPr="00000000">
        <w:rPr>
          <w:rtl w:val="0"/>
        </w:rPr>
      </w:r>
    </w:p>
    <w:p w:rsidR="00000000" w:rsidDel="00000000" w:rsidP="00000000" w:rsidRDefault="00000000" w:rsidRPr="00000000" w14:paraId="000003E8">
      <w:pPr>
        <w:spacing w:line="200" w:lineRule="auto"/>
        <w:rPr/>
      </w:pPr>
      <w:r w:rsidDel="00000000" w:rsidR="00000000" w:rsidRPr="00000000">
        <w:rPr>
          <w:rtl w:val="0"/>
        </w:rPr>
      </w:r>
    </w:p>
    <w:p w:rsidR="00000000" w:rsidDel="00000000" w:rsidP="00000000" w:rsidRDefault="00000000" w:rsidRPr="00000000" w14:paraId="000003E9">
      <w:pPr>
        <w:spacing w:line="200" w:lineRule="auto"/>
        <w:rPr/>
      </w:pPr>
      <w:r w:rsidDel="00000000" w:rsidR="00000000" w:rsidRPr="00000000">
        <w:rPr>
          <w:rtl w:val="0"/>
        </w:rPr>
      </w:r>
    </w:p>
    <w:p w:rsidR="00000000" w:rsidDel="00000000" w:rsidP="00000000" w:rsidRDefault="00000000" w:rsidRPr="00000000" w14:paraId="000003EA">
      <w:pPr>
        <w:spacing w:line="200" w:lineRule="auto"/>
        <w:rPr/>
      </w:pPr>
      <w:r w:rsidDel="00000000" w:rsidR="00000000" w:rsidRPr="00000000">
        <w:rPr>
          <w:rtl w:val="0"/>
        </w:rPr>
      </w:r>
    </w:p>
    <w:p w:rsidR="00000000" w:rsidDel="00000000" w:rsidP="00000000" w:rsidRDefault="00000000" w:rsidRPr="00000000" w14:paraId="000003EB">
      <w:pPr>
        <w:spacing w:line="200" w:lineRule="auto"/>
        <w:rPr/>
      </w:pPr>
      <w:r w:rsidDel="00000000" w:rsidR="00000000" w:rsidRPr="00000000">
        <w:rPr>
          <w:rtl w:val="0"/>
        </w:rPr>
      </w:r>
    </w:p>
    <w:p w:rsidR="00000000" w:rsidDel="00000000" w:rsidP="00000000" w:rsidRDefault="00000000" w:rsidRPr="00000000" w14:paraId="000003EC">
      <w:pPr>
        <w:spacing w:line="200" w:lineRule="auto"/>
        <w:rPr/>
      </w:pPr>
      <w:r w:rsidDel="00000000" w:rsidR="00000000" w:rsidRPr="00000000">
        <w:rPr>
          <w:rtl w:val="0"/>
        </w:rPr>
      </w:r>
    </w:p>
    <w:p w:rsidR="00000000" w:rsidDel="00000000" w:rsidP="00000000" w:rsidRDefault="00000000" w:rsidRPr="00000000" w14:paraId="000003ED">
      <w:pPr>
        <w:spacing w:line="200" w:lineRule="auto"/>
        <w:rPr/>
      </w:pPr>
      <w:r w:rsidDel="00000000" w:rsidR="00000000" w:rsidRPr="00000000">
        <w:rPr>
          <w:rtl w:val="0"/>
        </w:rPr>
      </w:r>
    </w:p>
    <w:p w:rsidR="00000000" w:rsidDel="00000000" w:rsidP="00000000" w:rsidRDefault="00000000" w:rsidRPr="00000000" w14:paraId="000003EE">
      <w:pPr>
        <w:spacing w:line="200" w:lineRule="auto"/>
        <w:rPr/>
      </w:pPr>
      <w:r w:rsidDel="00000000" w:rsidR="00000000" w:rsidRPr="00000000">
        <w:rPr>
          <w:rtl w:val="0"/>
        </w:rPr>
      </w:r>
    </w:p>
    <w:p w:rsidR="00000000" w:rsidDel="00000000" w:rsidP="00000000" w:rsidRDefault="00000000" w:rsidRPr="00000000" w14:paraId="000003EF">
      <w:pPr>
        <w:spacing w:line="200" w:lineRule="auto"/>
        <w:rPr/>
      </w:pPr>
      <w:r w:rsidDel="00000000" w:rsidR="00000000" w:rsidRPr="00000000">
        <w:rPr>
          <w:rtl w:val="0"/>
        </w:rPr>
      </w:r>
    </w:p>
    <w:p w:rsidR="00000000" w:rsidDel="00000000" w:rsidP="00000000" w:rsidRDefault="00000000" w:rsidRPr="00000000" w14:paraId="000003F0">
      <w:pPr>
        <w:spacing w:line="200" w:lineRule="auto"/>
        <w:rPr/>
      </w:pPr>
      <w:r w:rsidDel="00000000" w:rsidR="00000000" w:rsidRPr="00000000">
        <w:rPr>
          <w:rtl w:val="0"/>
        </w:rPr>
      </w:r>
    </w:p>
    <w:p w:rsidR="00000000" w:rsidDel="00000000" w:rsidP="00000000" w:rsidRDefault="00000000" w:rsidRPr="00000000" w14:paraId="000003F1">
      <w:pPr>
        <w:spacing w:line="200" w:lineRule="auto"/>
        <w:rPr/>
      </w:pPr>
      <w:r w:rsidDel="00000000" w:rsidR="00000000" w:rsidRPr="00000000">
        <w:rPr>
          <w:rtl w:val="0"/>
        </w:rPr>
      </w:r>
    </w:p>
    <w:p w:rsidR="00000000" w:rsidDel="00000000" w:rsidP="00000000" w:rsidRDefault="00000000" w:rsidRPr="00000000" w14:paraId="000003F2">
      <w:pPr>
        <w:spacing w:line="200" w:lineRule="auto"/>
        <w:rPr/>
      </w:pPr>
      <w:r w:rsidDel="00000000" w:rsidR="00000000" w:rsidRPr="00000000">
        <w:rPr>
          <w:rtl w:val="0"/>
        </w:rPr>
      </w:r>
    </w:p>
    <w:p w:rsidR="00000000" w:rsidDel="00000000" w:rsidP="00000000" w:rsidRDefault="00000000" w:rsidRPr="00000000" w14:paraId="000003F3">
      <w:pPr>
        <w:spacing w:line="200" w:lineRule="auto"/>
        <w:rPr/>
      </w:pPr>
      <w:r w:rsidDel="00000000" w:rsidR="00000000" w:rsidRPr="00000000">
        <w:rPr>
          <w:rtl w:val="0"/>
        </w:rPr>
      </w:r>
    </w:p>
    <w:p w:rsidR="00000000" w:rsidDel="00000000" w:rsidP="00000000" w:rsidRDefault="00000000" w:rsidRPr="00000000" w14:paraId="000003F4">
      <w:pPr>
        <w:spacing w:line="200" w:lineRule="auto"/>
        <w:rPr/>
      </w:pPr>
      <w:r w:rsidDel="00000000" w:rsidR="00000000" w:rsidRPr="00000000">
        <w:rPr>
          <w:rtl w:val="0"/>
        </w:rPr>
      </w:r>
    </w:p>
    <w:p w:rsidR="00000000" w:rsidDel="00000000" w:rsidP="00000000" w:rsidRDefault="00000000" w:rsidRPr="00000000" w14:paraId="000003F5">
      <w:pPr>
        <w:spacing w:line="200" w:lineRule="auto"/>
        <w:rPr/>
      </w:pPr>
      <w:r w:rsidDel="00000000" w:rsidR="00000000" w:rsidRPr="00000000">
        <w:rPr>
          <w:rtl w:val="0"/>
        </w:rPr>
      </w:r>
    </w:p>
    <w:p w:rsidR="00000000" w:rsidDel="00000000" w:rsidP="00000000" w:rsidRDefault="00000000" w:rsidRPr="00000000" w14:paraId="000003F6">
      <w:pPr>
        <w:spacing w:line="200" w:lineRule="auto"/>
        <w:rPr/>
      </w:pPr>
      <w:r w:rsidDel="00000000" w:rsidR="00000000" w:rsidRPr="00000000">
        <w:rPr>
          <w:rtl w:val="0"/>
        </w:rPr>
      </w:r>
    </w:p>
    <w:p w:rsidR="00000000" w:rsidDel="00000000" w:rsidP="00000000" w:rsidRDefault="00000000" w:rsidRPr="00000000" w14:paraId="000003F7">
      <w:pPr>
        <w:spacing w:line="200" w:lineRule="auto"/>
        <w:rPr/>
      </w:pPr>
      <w:r w:rsidDel="00000000" w:rsidR="00000000" w:rsidRPr="00000000">
        <w:rPr>
          <w:rtl w:val="0"/>
        </w:rPr>
      </w:r>
    </w:p>
    <w:p w:rsidR="00000000" w:rsidDel="00000000" w:rsidP="00000000" w:rsidRDefault="00000000" w:rsidRPr="00000000" w14:paraId="000003F8">
      <w:pPr>
        <w:spacing w:line="200" w:lineRule="auto"/>
        <w:rPr/>
      </w:pPr>
      <w:r w:rsidDel="00000000" w:rsidR="00000000" w:rsidRPr="00000000">
        <w:rPr>
          <w:rtl w:val="0"/>
        </w:rPr>
      </w:r>
    </w:p>
    <w:p w:rsidR="00000000" w:rsidDel="00000000" w:rsidP="00000000" w:rsidRDefault="00000000" w:rsidRPr="00000000" w14:paraId="000003F9">
      <w:pPr>
        <w:spacing w:line="200" w:lineRule="auto"/>
        <w:rPr/>
      </w:pPr>
      <w:r w:rsidDel="00000000" w:rsidR="00000000" w:rsidRPr="00000000">
        <w:rPr>
          <w:rtl w:val="0"/>
        </w:rPr>
      </w:r>
    </w:p>
    <w:p w:rsidR="00000000" w:rsidDel="00000000" w:rsidP="00000000" w:rsidRDefault="00000000" w:rsidRPr="00000000" w14:paraId="000003FA">
      <w:pPr>
        <w:spacing w:line="200" w:lineRule="auto"/>
        <w:rPr/>
      </w:pPr>
      <w:r w:rsidDel="00000000" w:rsidR="00000000" w:rsidRPr="00000000">
        <w:rPr>
          <w:rtl w:val="0"/>
        </w:rPr>
      </w:r>
    </w:p>
    <w:p w:rsidR="00000000" w:rsidDel="00000000" w:rsidP="00000000" w:rsidRDefault="00000000" w:rsidRPr="00000000" w14:paraId="000003FB">
      <w:pPr>
        <w:spacing w:line="200" w:lineRule="auto"/>
        <w:rPr/>
      </w:pPr>
      <w:r w:rsidDel="00000000" w:rsidR="00000000" w:rsidRPr="00000000">
        <w:rPr>
          <w:rtl w:val="0"/>
        </w:rPr>
      </w:r>
    </w:p>
    <w:p w:rsidR="00000000" w:rsidDel="00000000" w:rsidP="00000000" w:rsidRDefault="00000000" w:rsidRPr="00000000" w14:paraId="000003FC">
      <w:pPr>
        <w:spacing w:line="200" w:lineRule="auto"/>
        <w:rPr/>
      </w:pPr>
      <w:r w:rsidDel="00000000" w:rsidR="00000000" w:rsidRPr="00000000">
        <w:rPr>
          <w:rtl w:val="0"/>
        </w:rPr>
      </w:r>
    </w:p>
    <w:p w:rsidR="00000000" w:rsidDel="00000000" w:rsidP="00000000" w:rsidRDefault="00000000" w:rsidRPr="00000000" w14:paraId="000003FD">
      <w:pPr>
        <w:spacing w:line="200" w:lineRule="auto"/>
        <w:rPr/>
      </w:pPr>
      <w:r w:rsidDel="00000000" w:rsidR="00000000" w:rsidRPr="00000000">
        <w:rPr>
          <w:rtl w:val="0"/>
        </w:rPr>
      </w:r>
    </w:p>
    <w:p w:rsidR="00000000" w:rsidDel="00000000" w:rsidP="00000000" w:rsidRDefault="00000000" w:rsidRPr="00000000" w14:paraId="000003FE">
      <w:pPr>
        <w:spacing w:line="200" w:lineRule="auto"/>
        <w:rPr/>
      </w:pPr>
      <w:r w:rsidDel="00000000" w:rsidR="00000000" w:rsidRPr="00000000">
        <w:rPr>
          <w:rtl w:val="0"/>
        </w:rPr>
      </w:r>
    </w:p>
    <w:p w:rsidR="00000000" w:rsidDel="00000000" w:rsidP="00000000" w:rsidRDefault="00000000" w:rsidRPr="00000000" w14:paraId="000003FF">
      <w:pPr>
        <w:spacing w:line="200" w:lineRule="auto"/>
        <w:rPr/>
      </w:pPr>
      <w:r w:rsidDel="00000000" w:rsidR="00000000" w:rsidRPr="00000000">
        <w:rPr>
          <w:rtl w:val="0"/>
        </w:rPr>
      </w:r>
    </w:p>
    <w:p w:rsidR="00000000" w:rsidDel="00000000" w:rsidP="00000000" w:rsidRDefault="00000000" w:rsidRPr="00000000" w14:paraId="00000400">
      <w:pPr>
        <w:spacing w:line="200" w:lineRule="auto"/>
        <w:rPr/>
      </w:pPr>
      <w:r w:rsidDel="00000000" w:rsidR="00000000" w:rsidRPr="00000000">
        <w:rPr>
          <w:rtl w:val="0"/>
        </w:rPr>
      </w:r>
    </w:p>
    <w:p w:rsidR="00000000" w:rsidDel="00000000" w:rsidP="00000000" w:rsidRDefault="00000000" w:rsidRPr="00000000" w14:paraId="00000401">
      <w:pPr>
        <w:spacing w:line="200" w:lineRule="auto"/>
        <w:rPr/>
      </w:pPr>
      <w:r w:rsidDel="00000000" w:rsidR="00000000" w:rsidRPr="00000000">
        <w:rPr>
          <w:rtl w:val="0"/>
        </w:rPr>
      </w:r>
    </w:p>
    <w:p w:rsidR="00000000" w:rsidDel="00000000" w:rsidP="00000000" w:rsidRDefault="00000000" w:rsidRPr="00000000" w14:paraId="00000402">
      <w:pPr>
        <w:spacing w:line="200" w:lineRule="auto"/>
        <w:rPr/>
      </w:pPr>
      <w:r w:rsidDel="00000000" w:rsidR="00000000" w:rsidRPr="00000000">
        <w:rPr>
          <w:rtl w:val="0"/>
        </w:rPr>
      </w:r>
    </w:p>
    <w:p w:rsidR="00000000" w:rsidDel="00000000" w:rsidP="00000000" w:rsidRDefault="00000000" w:rsidRPr="00000000" w14:paraId="00000403">
      <w:pPr>
        <w:spacing w:line="200" w:lineRule="auto"/>
        <w:rPr/>
      </w:pPr>
      <w:r w:rsidDel="00000000" w:rsidR="00000000" w:rsidRPr="00000000">
        <w:rPr>
          <w:rtl w:val="0"/>
        </w:rPr>
      </w:r>
    </w:p>
    <w:p w:rsidR="00000000" w:rsidDel="00000000" w:rsidP="00000000" w:rsidRDefault="00000000" w:rsidRPr="00000000" w14:paraId="00000404">
      <w:pPr>
        <w:spacing w:line="200" w:lineRule="auto"/>
        <w:rPr/>
      </w:pPr>
      <w:r w:rsidDel="00000000" w:rsidR="00000000" w:rsidRPr="00000000">
        <w:rPr>
          <w:rtl w:val="0"/>
        </w:rPr>
      </w:r>
    </w:p>
    <w:p w:rsidR="00000000" w:rsidDel="00000000" w:rsidP="00000000" w:rsidRDefault="00000000" w:rsidRPr="00000000" w14:paraId="00000405">
      <w:pPr>
        <w:spacing w:line="200" w:lineRule="auto"/>
        <w:rPr/>
      </w:pPr>
      <w:r w:rsidDel="00000000" w:rsidR="00000000" w:rsidRPr="00000000">
        <w:rPr>
          <w:rtl w:val="0"/>
        </w:rPr>
      </w:r>
    </w:p>
    <w:p w:rsidR="00000000" w:rsidDel="00000000" w:rsidP="00000000" w:rsidRDefault="00000000" w:rsidRPr="00000000" w14:paraId="00000406">
      <w:pPr>
        <w:spacing w:line="200" w:lineRule="auto"/>
        <w:rPr/>
      </w:pPr>
      <w:r w:rsidDel="00000000" w:rsidR="00000000" w:rsidRPr="00000000">
        <w:rPr>
          <w:rtl w:val="0"/>
        </w:rPr>
      </w:r>
    </w:p>
    <w:p w:rsidR="00000000" w:rsidDel="00000000" w:rsidP="00000000" w:rsidRDefault="00000000" w:rsidRPr="00000000" w14:paraId="00000407">
      <w:pPr>
        <w:spacing w:line="200" w:lineRule="auto"/>
        <w:rPr/>
      </w:pPr>
      <w:r w:rsidDel="00000000" w:rsidR="00000000" w:rsidRPr="00000000">
        <w:rPr>
          <w:rtl w:val="0"/>
        </w:rPr>
      </w:r>
    </w:p>
    <w:p w:rsidR="00000000" w:rsidDel="00000000" w:rsidP="00000000" w:rsidRDefault="00000000" w:rsidRPr="00000000" w14:paraId="00000408">
      <w:pPr>
        <w:spacing w:line="200" w:lineRule="auto"/>
        <w:rPr/>
      </w:pPr>
      <w:r w:rsidDel="00000000" w:rsidR="00000000" w:rsidRPr="00000000">
        <w:rPr>
          <w:rtl w:val="0"/>
        </w:rPr>
      </w:r>
    </w:p>
    <w:p w:rsidR="00000000" w:rsidDel="00000000" w:rsidP="00000000" w:rsidRDefault="00000000" w:rsidRPr="00000000" w14:paraId="00000409">
      <w:pPr>
        <w:spacing w:line="200" w:lineRule="auto"/>
        <w:rPr/>
      </w:pPr>
      <w:r w:rsidDel="00000000" w:rsidR="00000000" w:rsidRPr="00000000">
        <w:rPr>
          <w:rtl w:val="0"/>
        </w:rPr>
      </w:r>
    </w:p>
    <w:p w:rsidR="00000000" w:rsidDel="00000000" w:rsidP="00000000" w:rsidRDefault="00000000" w:rsidRPr="00000000" w14:paraId="0000040A">
      <w:pPr>
        <w:spacing w:line="200" w:lineRule="auto"/>
        <w:rPr/>
      </w:pPr>
      <w:r w:rsidDel="00000000" w:rsidR="00000000" w:rsidRPr="00000000">
        <w:rPr>
          <w:rtl w:val="0"/>
        </w:rPr>
      </w:r>
    </w:p>
    <w:p w:rsidR="00000000" w:rsidDel="00000000" w:rsidP="00000000" w:rsidRDefault="00000000" w:rsidRPr="00000000" w14:paraId="0000040B">
      <w:pPr>
        <w:spacing w:line="200" w:lineRule="auto"/>
        <w:rPr/>
      </w:pPr>
      <w:r w:rsidDel="00000000" w:rsidR="00000000" w:rsidRPr="00000000">
        <w:rPr>
          <w:rtl w:val="0"/>
        </w:rPr>
      </w:r>
    </w:p>
    <w:p w:rsidR="00000000" w:rsidDel="00000000" w:rsidP="00000000" w:rsidRDefault="00000000" w:rsidRPr="00000000" w14:paraId="0000040C">
      <w:pPr>
        <w:spacing w:line="200" w:lineRule="auto"/>
        <w:rPr/>
      </w:pPr>
      <w:r w:rsidDel="00000000" w:rsidR="00000000" w:rsidRPr="00000000">
        <w:rPr>
          <w:rtl w:val="0"/>
        </w:rPr>
      </w:r>
    </w:p>
    <w:p w:rsidR="00000000" w:rsidDel="00000000" w:rsidP="00000000" w:rsidRDefault="00000000" w:rsidRPr="00000000" w14:paraId="0000040D">
      <w:pPr>
        <w:spacing w:before="7" w:lineRule="auto"/>
        <w:ind w:left="2878" w:firstLine="0"/>
        <w:rPr>
          <w:rFonts w:ascii="Calibri" w:cs="Calibri" w:eastAsia="Calibri" w:hAnsi="Calibri"/>
          <w:sz w:val="24"/>
          <w:szCs w:val="24"/>
        </w:rPr>
      </w:pPr>
      <w:r w:rsidDel="00000000" w:rsidR="00000000" w:rsidRPr="00000000">
        <w:rPr>
          <w:rFonts w:ascii="Calibri" w:cs="Calibri" w:eastAsia="Calibri" w:hAnsi="Calibri"/>
          <w:i w:val="1"/>
          <w:color w:val="44536a"/>
          <w:sz w:val="24"/>
          <w:szCs w:val="24"/>
          <w:rtl w:val="0"/>
        </w:rPr>
        <w:t xml:space="preserve">Figure 13 The confusion matrix of naïve bayes model</w:t>
      </w:r>
      <w:r w:rsidDel="00000000" w:rsidR="00000000" w:rsidRPr="00000000">
        <w:rPr>
          <w:rtl w:val="0"/>
        </w:rPr>
      </w:r>
    </w:p>
    <w:p w:rsidR="00000000" w:rsidDel="00000000" w:rsidP="00000000" w:rsidRDefault="00000000" w:rsidRPr="00000000" w14:paraId="0000040E">
      <w:pPr>
        <w:spacing w:line="200" w:lineRule="auto"/>
        <w:rPr/>
      </w:pPr>
      <w:r w:rsidDel="00000000" w:rsidR="00000000" w:rsidRPr="00000000">
        <w:rPr>
          <w:rtl w:val="0"/>
        </w:rPr>
      </w:r>
    </w:p>
    <w:p w:rsidR="00000000" w:rsidDel="00000000" w:rsidP="00000000" w:rsidRDefault="00000000" w:rsidRPr="00000000" w14:paraId="0000040F">
      <w:pPr>
        <w:spacing w:line="200" w:lineRule="auto"/>
        <w:rPr/>
      </w:pPr>
      <w:r w:rsidDel="00000000" w:rsidR="00000000" w:rsidRPr="00000000">
        <w:rPr>
          <w:rtl w:val="0"/>
        </w:rPr>
      </w:r>
    </w:p>
    <w:p w:rsidR="00000000" w:rsidDel="00000000" w:rsidP="00000000" w:rsidRDefault="00000000" w:rsidRPr="00000000" w14:paraId="00000410">
      <w:pPr>
        <w:spacing w:line="200" w:lineRule="auto"/>
        <w:rPr/>
      </w:pPr>
      <w:r w:rsidDel="00000000" w:rsidR="00000000" w:rsidRPr="00000000">
        <w:rPr>
          <w:rtl w:val="0"/>
        </w:rPr>
      </w:r>
    </w:p>
    <w:p w:rsidR="00000000" w:rsidDel="00000000" w:rsidP="00000000" w:rsidRDefault="00000000" w:rsidRPr="00000000" w14:paraId="00000411">
      <w:pPr>
        <w:spacing w:line="200" w:lineRule="auto"/>
        <w:rPr/>
      </w:pPr>
      <w:r w:rsidDel="00000000" w:rsidR="00000000" w:rsidRPr="00000000">
        <w:rPr>
          <w:rtl w:val="0"/>
        </w:rPr>
      </w:r>
    </w:p>
    <w:p w:rsidR="00000000" w:rsidDel="00000000" w:rsidP="00000000" w:rsidRDefault="00000000" w:rsidRPr="00000000" w14:paraId="00000412">
      <w:pPr>
        <w:spacing w:line="200" w:lineRule="auto"/>
        <w:rPr/>
      </w:pPr>
      <w:r w:rsidDel="00000000" w:rsidR="00000000" w:rsidRPr="00000000">
        <w:rPr>
          <w:rtl w:val="0"/>
        </w:rPr>
      </w:r>
    </w:p>
    <w:p w:rsidR="00000000" w:rsidDel="00000000" w:rsidP="00000000" w:rsidRDefault="00000000" w:rsidRPr="00000000" w14:paraId="00000413">
      <w:pPr>
        <w:spacing w:line="200" w:lineRule="auto"/>
        <w:rPr/>
      </w:pPr>
      <w:r w:rsidDel="00000000" w:rsidR="00000000" w:rsidRPr="00000000">
        <w:rPr>
          <w:rtl w:val="0"/>
        </w:rPr>
      </w:r>
    </w:p>
    <w:p w:rsidR="00000000" w:rsidDel="00000000" w:rsidP="00000000" w:rsidRDefault="00000000" w:rsidRPr="00000000" w14:paraId="00000414">
      <w:pPr>
        <w:spacing w:line="200" w:lineRule="auto"/>
        <w:rPr/>
      </w:pPr>
      <w:r w:rsidDel="00000000" w:rsidR="00000000" w:rsidRPr="00000000">
        <w:rPr>
          <w:rtl w:val="0"/>
        </w:rPr>
      </w:r>
    </w:p>
    <w:p w:rsidR="00000000" w:rsidDel="00000000" w:rsidP="00000000" w:rsidRDefault="00000000" w:rsidRPr="00000000" w14:paraId="00000415">
      <w:pPr>
        <w:spacing w:line="200" w:lineRule="auto"/>
        <w:rPr/>
      </w:pPr>
      <w:r w:rsidDel="00000000" w:rsidR="00000000" w:rsidRPr="00000000">
        <w:rPr>
          <w:rtl w:val="0"/>
        </w:rPr>
      </w:r>
    </w:p>
    <w:p w:rsidR="00000000" w:rsidDel="00000000" w:rsidP="00000000" w:rsidRDefault="00000000" w:rsidRPr="00000000" w14:paraId="00000416">
      <w:pPr>
        <w:spacing w:line="200" w:lineRule="auto"/>
        <w:rPr/>
      </w:pPr>
      <w:r w:rsidDel="00000000" w:rsidR="00000000" w:rsidRPr="00000000">
        <w:rPr>
          <w:rtl w:val="0"/>
        </w:rPr>
      </w:r>
    </w:p>
    <w:p w:rsidR="00000000" w:rsidDel="00000000" w:rsidP="00000000" w:rsidRDefault="00000000" w:rsidRPr="00000000" w14:paraId="00000417">
      <w:pPr>
        <w:spacing w:line="200" w:lineRule="auto"/>
        <w:rPr/>
      </w:pPr>
      <w:r w:rsidDel="00000000" w:rsidR="00000000" w:rsidRPr="00000000">
        <w:rPr>
          <w:rtl w:val="0"/>
        </w:rPr>
      </w:r>
    </w:p>
    <w:p w:rsidR="00000000" w:rsidDel="00000000" w:rsidP="00000000" w:rsidRDefault="00000000" w:rsidRPr="00000000" w14:paraId="00000418">
      <w:pPr>
        <w:spacing w:before="20" w:line="280" w:lineRule="auto"/>
        <w:rPr>
          <w:sz w:val="28"/>
          <w:szCs w:val="28"/>
        </w:rPr>
      </w:pPr>
      <w:r w:rsidDel="00000000" w:rsidR="00000000" w:rsidRPr="00000000">
        <w:rPr>
          <w:rtl w:val="0"/>
        </w:rPr>
      </w:r>
    </w:p>
    <w:p w:rsidR="00000000" w:rsidDel="00000000" w:rsidP="00000000" w:rsidRDefault="00000000" w:rsidRPr="00000000" w14:paraId="00000419">
      <w:pPr>
        <w:ind w:left="506" w:firstLine="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4. K nearest neighbor:</w:t>
      </w:r>
      <w:r w:rsidDel="00000000" w:rsidR="00000000" w:rsidRPr="00000000">
        <w:rPr>
          <w:rtl w:val="0"/>
        </w:rPr>
      </w:r>
    </w:p>
    <w:p w:rsidR="00000000" w:rsidDel="00000000" w:rsidP="00000000" w:rsidRDefault="00000000" w:rsidRPr="00000000" w14:paraId="0000041A">
      <w:pPr>
        <w:spacing w:line="200" w:lineRule="auto"/>
        <w:rPr/>
      </w:pPr>
      <w:r w:rsidDel="00000000" w:rsidR="00000000" w:rsidRPr="00000000">
        <w:rPr>
          <w:rtl w:val="0"/>
        </w:rPr>
      </w:r>
    </w:p>
    <w:p w:rsidR="00000000" w:rsidDel="00000000" w:rsidP="00000000" w:rsidRDefault="00000000" w:rsidRPr="00000000" w14:paraId="0000041B">
      <w:pPr>
        <w:spacing w:line="200" w:lineRule="auto"/>
        <w:rPr/>
      </w:pPr>
      <w:r w:rsidDel="00000000" w:rsidR="00000000" w:rsidRPr="00000000">
        <w:rPr>
          <w:rtl w:val="0"/>
        </w:rPr>
      </w:r>
    </w:p>
    <w:p w:rsidR="00000000" w:rsidDel="00000000" w:rsidP="00000000" w:rsidRDefault="00000000" w:rsidRPr="00000000" w14:paraId="0000041C">
      <w:pPr>
        <w:spacing w:line="200" w:lineRule="auto"/>
        <w:rPr/>
      </w:pPr>
      <w:r w:rsidDel="00000000" w:rsidR="00000000" w:rsidRPr="00000000">
        <w:rPr>
          <w:rtl w:val="0"/>
        </w:rPr>
      </w:r>
    </w:p>
    <w:p w:rsidR="00000000" w:rsidDel="00000000" w:rsidP="00000000" w:rsidRDefault="00000000" w:rsidRPr="00000000" w14:paraId="0000041D">
      <w:pPr>
        <w:spacing w:before="11" w:line="200" w:lineRule="auto"/>
        <w:rPr/>
      </w:pPr>
      <w:r w:rsidDel="00000000" w:rsidR="00000000" w:rsidRPr="00000000">
        <w:rPr>
          <w:rtl w:val="0"/>
        </w:rPr>
      </w:r>
    </w:p>
    <w:p w:rsidR="00000000" w:rsidDel="00000000" w:rsidP="00000000" w:rsidRDefault="00000000" w:rsidRPr="00000000" w14:paraId="0000041E">
      <w:pPr>
        <w:spacing w:line="360" w:lineRule="auto"/>
        <w:ind w:left="861" w:right="70" w:hanging="10"/>
        <w:jc w:val="both"/>
        <w:rPr>
          <w:rFonts w:ascii="Calibri" w:cs="Calibri" w:eastAsia="Calibri" w:hAnsi="Calibri"/>
          <w:sz w:val="28"/>
          <w:szCs w:val="28"/>
        </w:rPr>
      </w:pPr>
      <w:r w:rsidDel="00000000" w:rsidR="00000000" w:rsidRPr="00000000">
        <w:rPr>
          <w:rFonts w:ascii="Calibri" w:cs="Calibri" w:eastAsia="Calibri" w:hAnsi="Calibri"/>
          <w:color w:val="212121"/>
          <w:sz w:val="28"/>
          <w:szCs w:val="28"/>
          <w:rtl w:val="0"/>
        </w:rPr>
        <w:t xml:space="preserve">K Nearest Neighbor Algorithm. K nearest neighbor algorithm is very simple. It works based  on  minimum  distance  from  the  query  instance  to  the  training  samples  to determine the K-nearest neighbors. The data for KNN algorithm consist of several</w:t>
      </w:r>
      <w:r w:rsidDel="00000000" w:rsidR="00000000" w:rsidRPr="00000000">
        <w:rPr>
          <w:rtl w:val="0"/>
        </w:rPr>
      </w:r>
    </w:p>
    <w:p w:rsidR="00000000" w:rsidDel="00000000" w:rsidP="00000000" w:rsidRDefault="00000000" w:rsidRPr="00000000" w14:paraId="0000041F">
      <w:pPr>
        <w:spacing w:before="26" w:line="340" w:lineRule="auto"/>
        <w:ind w:left="861" w:right="3104" w:firstLine="0"/>
        <w:jc w:val="both"/>
        <w:rPr>
          <w:rFonts w:ascii="Calibri" w:cs="Calibri" w:eastAsia="Calibri" w:hAnsi="Calibri"/>
          <w:sz w:val="28"/>
          <w:szCs w:val="28"/>
        </w:rPr>
      </w:pPr>
      <w:r w:rsidDel="00000000" w:rsidR="00000000" w:rsidRPr="00000000">
        <w:rPr>
          <w:rFonts w:ascii="Calibri" w:cs="Calibri" w:eastAsia="Calibri" w:hAnsi="Calibri"/>
          <w:color w:val="212121"/>
          <w:sz w:val="28"/>
          <w:szCs w:val="28"/>
          <w:rtl w:val="0"/>
        </w:rPr>
        <w:t xml:space="preserve">multivariate attributes name that will be used to classify.</w:t>
      </w:r>
      <w:r w:rsidDel="00000000" w:rsidR="00000000" w:rsidRPr="00000000">
        <w:rPr>
          <w:rtl w:val="0"/>
        </w:rPr>
      </w:r>
    </w:p>
    <w:p w:rsidR="00000000" w:rsidDel="00000000" w:rsidP="00000000" w:rsidRDefault="00000000" w:rsidRPr="00000000" w14:paraId="00000420">
      <w:pPr>
        <w:spacing w:line="200" w:lineRule="auto"/>
        <w:rPr/>
      </w:pPr>
      <w:r w:rsidDel="00000000" w:rsidR="00000000" w:rsidRPr="00000000">
        <w:rPr>
          <w:rtl w:val="0"/>
        </w:rPr>
      </w:r>
    </w:p>
    <w:p w:rsidR="00000000" w:rsidDel="00000000" w:rsidP="00000000" w:rsidRDefault="00000000" w:rsidRPr="00000000" w14:paraId="00000421">
      <w:pPr>
        <w:spacing w:line="200" w:lineRule="auto"/>
        <w:rPr/>
        <w:sectPr>
          <w:type w:val="nextPage"/>
          <w:pgSz w:h="16860" w:w="11920" w:orient="portrait"/>
          <w:pgMar w:bottom="280" w:top="660" w:left="680" w:right="760" w:header="720" w:footer="720"/>
        </w:sectPr>
      </w:pPr>
      <w:r w:rsidDel="00000000" w:rsidR="00000000" w:rsidRPr="00000000">
        <w:rPr>
          <w:rtl w:val="0"/>
        </w:rPr>
      </w:r>
    </w:p>
    <w:p w:rsidR="00000000" w:rsidDel="00000000" w:rsidP="00000000" w:rsidRDefault="00000000" w:rsidRPr="00000000" w14:paraId="00000422">
      <w:pPr>
        <w:spacing w:before="5" w:line="280" w:lineRule="auto"/>
        <w:rPr>
          <w:sz w:val="28"/>
          <w:szCs w:val="28"/>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73" name=""/>
                <a:graphic>
                  <a:graphicData uri="http://schemas.microsoft.com/office/word/2010/wordprocessingGroup">
                    <wpg:wgp>
                      <wpg:cNvGrpSpPr/>
                      <wpg:grpSpPr>
                        <a:xfrm>
                          <a:off x="1871975" y="0"/>
                          <a:ext cx="6947535" cy="10081260"/>
                          <a:chOff x="1871975" y="0"/>
                          <a:chExt cx="6947800" cy="7560000"/>
                        </a:xfrm>
                      </wpg:grpSpPr>
                      <wpg:grpSp>
                        <wpg:cNvGrpSpPr/>
                        <wpg:grpSpPr>
                          <a:xfrm>
                            <a:off x="1872233" y="0"/>
                            <a:ext cx="6947525" cy="7559993"/>
                            <a:chOff x="0" y="0"/>
                            <a:chExt cx="6947525" cy="10081250"/>
                          </a:xfrm>
                        </wpg:grpSpPr>
                        <wps:wsp>
                          <wps:cNvSpPr/>
                          <wps:cNvPr id="3" name="Shape 3"/>
                          <wps:spPr>
                            <a:xfrm>
                              <a:off x="0" y="0"/>
                              <a:ext cx="6947525" cy="1008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8" name="Shape 358"/>
                          <wps:spPr>
                            <a:xfrm>
                              <a:off x="19050" y="1905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9" name="Shape 359"/>
                          <wps:spPr>
                            <a:xfrm>
                              <a:off x="9525" y="10160"/>
                              <a:ext cx="0" cy="10052050"/>
                            </a:xfrm>
                            <a:custGeom>
                              <a:rect b="b" l="l" r="r" t="t"/>
                              <a:pathLst>
                                <a:path extrusionOk="0" h="10052050" w="1">
                                  <a:moveTo>
                                    <a:pt x="0" y="0"/>
                                  </a:moveTo>
                                  <a:lnTo>
                                    <a:pt x="0" y="1005205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0" name="Shape 360"/>
                          <wps:spPr>
                            <a:xfrm>
                              <a:off x="6920230" y="10160"/>
                              <a:ext cx="0" cy="10061575"/>
                            </a:xfrm>
                            <a:custGeom>
                              <a:rect b="b" l="l" r="r" t="t"/>
                              <a:pathLst>
                                <a:path extrusionOk="0" h="10061575" w="1">
                                  <a:moveTo>
                                    <a:pt x="0" y="0"/>
                                  </a:moveTo>
                                  <a:lnTo>
                                    <a:pt x="0" y="10061575"/>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1" name="Shape 361"/>
                          <wps:spPr>
                            <a:xfrm>
                              <a:off x="6910070" y="28575"/>
                              <a:ext cx="0" cy="10015855"/>
                            </a:xfrm>
                            <a:custGeom>
                              <a:rect b="b" l="l" r="r" t="t"/>
                              <a:pathLst>
                                <a:path extrusionOk="0" h="10015855" w="1">
                                  <a:moveTo>
                                    <a:pt x="0" y="0"/>
                                  </a:moveTo>
                                  <a:lnTo>
                                    <a:pt x="0" y="1001522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2" name="Shape 362"/>
                          <wps:spPr>
                            <a:xfrm>
                              <a:off x="19050" y="10071735"/>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3" name="Shape 363"/>
                          <wps:spPr>
                            <a:xfrm>
                              <a:off x="19050" y="1005332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4" name="Shape 364"/>
                          <wps:spPr>
                            <a:xfrm>
                              <a:off x="6901180" y="10071735"/>
                              <a:ext cx="36830" cy="0"/>
                            </a:xfrm>
                            <a:custGeom>
                              <a:rect b="b" l="l" r="r" t="t"/>
                              <a:pathLst>
                                <a:path extrusionOk="0" h="1" w="36830">
                                  <a:moveTo>
                                    <a:pt x="0" y="0"/>
                                  </a:moveTo>
                                  <a:lnTo>
                                    <a:pt x="368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73" name="image74.png"/>
                <a:graphic>
                  <a:graphicData uri="http://schemas.openxmlformats.org/drawingml/2006/picture">
                    <pic:pic>
                      <pic:nvPicPr>
                        <pic:cNvPr id="0" name="image74.png"/>
                        <pic:cNvPicPr preferRelativeResize="0"/>
                      </pic:nvPicPr>
                      <pic:blipFill>
                        <a:blip r:embed="rId40"/>
                        <a:srcRect/>
                        <a:stretch>
                          <a:fillRect/>
                        </a:stretch>
                      </pic:blipFill>
                      <pic:spPr>
                        <a:xfrm>
                          <a:off x="0" y="0"/>
                          <a:ext cx="6947535" cy="10081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423">
      <w:pPr>
        <w:ind w:left="103" w:right="-56" w:firstLine="0"/>
        <w:rPr>
          <w:sz w:val="24"/>
          <w:szCs w:val="24"/>
        </w:rPr>
      </w:pPr>
      <w:r w:rsidDel="00000000" w:rsidR="00000000" w:rsidRPr="00000000">
        <w:rPr>
          <w:sz w:val="24"/>
          <w:szCs w:val="24"/>
          <w:rtl w:val="0"/>
        </w:rPr>
        <w:t xml:space="preserve">IACSD-PG-DBDA-FEB-20</w:t>
      </w:r>
    </w:p>
    <w:p w:rsidR="00000000" w:rsidDel="00000000" w:rsidP="00000000" w:rsidRDefault="00000000" w:rsidRPr="00000000" w14:paraId="00000424">
      <w:pPr>
        <w:spacing w:before="12" w:lineRule="auto"/>
        <w:rPr>
          <w:rFonts w:ascii="Calibri" w:cs="Calibri" w:eastAsia="Calibri" w:hAnsi="Calibri"/>
          <w:sz w:val="22"/>
          <w:szCs w:val="22"/>
        </w:rPr>
        <w:sectPr>
          <w:type w:val="continuous"/>
          <w:pgSz w:h="16860" w:w="11920" w:orient="portrait"/>
          <w:pgMar w:bottom="280" w:top="1580" w:left="680" w:right="760" w:header="720" w:footer="720"/>
          <w:cols w:equalWidth="0" w:num="2">
            <w:col w:space="6699" w:w="1890.5"/>
            <w:col w:space="0" w:w="1890.5"/>
          </w:cols>
        </w:sectPr>
      </w:pPr>
      <w:r w:rsidDel="00000000" w:rsidR="00000000" w:rsidRPr="00000000">
        <w:br w:type="column"/>
      </w:r>
      <w:r w:rsidDel="00000000" w:rsidR="00000000" w:rsidRPr="00000000">
        <w:rPr>
          <w:rFonts w:ascii="Calibri" w:cs="Calibri" w:eastAsia="Calibri" w:hAnsi="Calibri"/>
          <w:sz w:val="22"/>
          <w:szCs w:val="22"/>
          <w:rtl w:val="0"/>
        </w:rPr>
        <w:t xml:space="preserve">Page | 15</w:t>
      </w:r>
    </w:p>
    <w:p w:rsidR="00000000" w:rsidDel="00000000" w:rsidP="00000000" w:rsidRDefault="00000000" w:rsidRPr="00000000" w14:paraId="00000425">
      <w:pPr>
        <w:spacing w:before="60" w:lineRule="auto"/>
        <w:ind w:left="5865" w:firstLine="0"/>
        <w:rPr>
          <w:rFonts w:ascii="Calibri" w:cs="Calibri" w:eastAsia="Calibri" w:hAnsi="Calibri"/>
        </w:rPr>
      </w:pPr>
      <w:r w:rsidDel="00000000" w:rsidR="00000000" w:rsidRPr="00000000">
        <w:rPr>
          <w:rFonts w:ascii="Calibri" w:cs="Calibri" w:eastAsia="Calibri" w:hAnsi="Calibri"/>
          <w:rtl w:val="0"/>
        </w:rPr>
        <w:t xml:space="preserve">Stackoverflow Question Quality Analysis and Prediction</w:t>
      </w:r>
    </w:p>
    <w:p w:rsidR="00000000" w:rsidDel="00000000" w:rsidP="00000000" w:rsidRDefault="00000000" w:rsidRPr="00000000" w14:paraId="00000426">
      <w:pPr>
        <w:spacing w:before="2" w:line="160" w:lineRule="auto"/>
        <w:rPr>
          <w:sz w:val="17"/>
          <w:szCs w:val="17"/>
        </w:rPr>
      </w:pPr>
      <w:r w:rsidDel="00000000" w:rsidR="00000000" w:rsidRPr="00000000">
        <w:rPr>
          <w:rtl w:val="0"/>
        </w:rPr>
      </w:r>
    </w:p>
    <w:p w:rsidR="00000000" w:rsidDel="00000000" w:rsidP="00000000" w:rsidRDefault="00000000" w:rsidRPr="00000000" w14:paraId="00000427">
      <w:pPr>
        <w:spacing w:line="200" w:lineRule="auto"/>
        <w:rPr/>
      </w:pPr>
      <w:r w:rsidDel="00000000" w:rsidR="00000000" w:rsidRPr="00000000">
        <w:rPr>
          <w:rtl w:val="0"/>
        </w:rPr>
      </w:r>
    </w:p>
    <w:p w:rsidR="00000000" w:rsidDel="00000000" w:rsidP="00000000" w:rsidRDefault="00000000" w:rsidRPr="00000000" w14:paraId="00000428">
      <w:pPr>
        <w:spacing w:line="320" w:lineRule="auto"/>
        <w:ind w:left="808"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k' in KNN is a parameter that refers to the number of nearest neighbors to include in</w:t>
      </w:r>
    </w:p>
    <w:p w:rsidR="00000000" w:rsidDel="00000000" w:rsidP="00000000" w:rsidRDefault="00000000" w:rsidRPr="00000000" w14:paraId="00000429">
      <w:pPr>
        <w:spacing w:before="2" w:line="160" w:lineRule="auto"/>
        <w:rPr>
          <w:sz w:val="17"/>
          <w:szCs w:val="17"/>
        </w:rPr>
      </w:pPr>
      <w:r w:rsidDel="00000000" w:rsidR="00000000" w:rsidRPr="00000000">
        <w:rPr>
          <w:rtl w:val="0"/>
        </w:rPr>
      </w:r>
    </w:p>
    <w:p w:rsidR="00000000" w:rsidDel="00000000" w:rsidP="00000000" w:rsidRDefault="00000000" w:rsidRPr="00000000" w14:paraId="0000042A">
      <w:pPr>
        <w:ind w:left="823"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majority of the voting process.</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1638300</wp:posOffset>
                </wp:positionH>
                <wp:positionV relativeFrom="paragraph">
                  <wp:posOffset>406400</wp:posOffset>
                </wp:positionV>
                <wp:extent cx="3863340" cy="2804160"/>
                <wp:effectExtent b="0" l="0" r="0" t="0"/>
                <wp:wrapNone/>
                <wp:docPr id="27" name=""/>
                <a:graphic>
                  <a:graphicData uri="http://schemas.microsoft.com/office/word/2010/wordprocessingGroup">
                    <wpg:wgp>
                      <wpg:cNvGrpSpPr/>
                      <wpg:grpSpPr>
                        <a:xfrm>
                          <a:off x="3846125" y="2377900"/>
                          <a:ext cx="3863340" cy="2804160"/>
                          <a:chOff x="3846125" y="2377900"/>
                          <a:chExt cx="3863350" cy="2804200"/>
                        </a:xfrm>
                      </wpg:grpSpPr>
                      <wpg:grpSp>
                        <wpg:cNvGrpSpPr/>
                        <wpg:grpSpPr>
                          <a:xfrm>
                            <a:off x="3846130" y="2377920"/>
                            <a:ext cx="3863325" cy="2804150"/>
                            <a:chOff x="0" y="0"/>
                            <a:chExt cx="3863325" cy="2804150"/>
                          </a:xfrm>
                        </wpg:grpSpPr>
                        <wps:wsp>
                          <wps:cNvSpPr/>
                          <wps:cNvPr id="3" name="Shape 3"/>
                          <wps:spPr>
                            <a:xfrm>
                              <a:off x="0" y="0"/>
                              <a:ext cx="3863325" cy="2804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8" name="Shape 158"/>
                          <wps:spPr>
                            <a:xfrm>
                              <a:off x="28575" y="28575"/>
                              <a:ext cx="3806190" cy="2747010"/>
                            </a:xfrm>
                            <a:custGeom>
                              <a:rect b="b" l="l" r="r" t="t"/>
                              <a:pathLst>
                                <a:path extrusionOk="0" h="2747010" w="3806190">
                                  <a:moveTo>
                                    <a:pt x="0" y="2747010"/>
                                  </a:moveTo>
                                  <a:lnTo>
                                    <a:pt x="3806190" y="2747010"/>
                                  </a:lnTo>
                                  <a:lnTo>
                                    <a:pt x="3806190" y="0"/>
                                  </a:lnTo>
                                  <a:lnTo>
                                    <a:pt x="0" y="0"/>
                                  </a:lnTo>
                                  <a:lnTo>
                                    <a:pt x="0" y="2747010"/>
                                  </a:lnTo>
                                  <a:close/>
                                </a:path>
                              </a:pathLst>
                            </a:custGeom>
                            <a:noFill/>
                            <a:ln cap="flat" cmpd="sng" w="57150">
                              <a:solidFill>
                                <a:srgbClr val="4471C4"/>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1638300</wp:posOffset>
                </wp:positionH>
                <wp:positionV relativeFrom="paragraph">
                  <wp:posOffset>406400</wp:posOffset>
                </wp:positionV>
                <wp:extent cx="3863340" cy="2804160"/>
                <wp:effectExtent b="0" l="0" r="0" t="0"/>
                <wp:wrapNone/>
                <wp:docPr id="27" name="image28.png"/>
                <a:graphic>
                  <a:graphicData uri="http://schemas.openxmlformats.org/drawingml/2006/picture">
                    <pic:pic>
                      <pic:nvPicPr>
                        <pic:cNvPr id="0" name="image28.png"/>
                        <pic:cNvPicPr preferRelativeResize="0"/>
                      </pic:nvPicPr>
                      <pic:blipFill>
                        <a:blip r:embed="rId41"/>
                        <a:srcRect/>
                        <a:stretch>
                          <a:fillRect/>
                        </a:stretch>
                      </pic:blipFill>
                      <pic:spPr>
                        <a:xfrm>
                          <a:off x="0" y="0"/>
                          <a:ext cx="3863340" cy="2804160"/>
                        </a:xfrm>
                        <a:prstGeom prst="rect"/>
                        <a:ln/>
                      </pic:spPr>
                    </pic:pic>
                  </a:graphicData>
                </a:graphic>
              </wp:anchor>
            </w:drawing>
          </mc:Fallback>
        </mc:AlternateContent>
      </w:r>
      <w:r w:rsidDel="00000000" w:rsidR="00000000" w:rsidRPr="00000000"/>
    </w:p>
    <w:p w:rsidR="00000000" w:rsidDel="00000000" w:rsidP="00000000" w:rsidRDefault="00000000" w:rsidRPr="00000000" w14:paraId="0000042B">
      <w:pPr>
        <w:spacing w:line="200" w:lineRule="auto"/>
        <w:rPr/>
      </w:pPr>
      <w:r w:rsidDel="00000000" w:rsidR="00000000" w:rsidRPr="00000000">
        <w:rPr>
          <w:rtl w:val="0"/>
        </w:rPr>
      </w:r>
    </w:p>
    <w:p w:rsidR="00000000" w:rsidDel="00000000" w:rsidP="00000000" w:rsidRDefault="00000000" w:rsidRPr="00000000" w14:paraId="0000042C">
      <w:pPr>
        <w:spacing w:line="200" w:lineRule="auto"/>
        <w:rPr/>
      </w:pPr>
      <w:r w:rsidDel="00000000" w:rsidR="00000000" w:rsidRPr="00000000">
        <w:rPr>
          <w:rtl w:val="0"/>
        </w:rPr>
      </w:r>
    </w:p>
    <w:p w:rsidR="00000000" w:rsidDel="00000000" w:rsidP="00000000" w:rsidRDefault="00000000" w:rsidRPr="00000000" w14:paraId="0000042D">
      <w:pPr>
        <w:spacing w:line="200" w:lineRule="auto"/>
        <w:rPr/>
      </w:pPr>
      <w:r w:rsidDel="00000000" w:rsidR="00000000" w:rsidRPr="00000000">
        <w:rPr>
          <w:rtl w:val="0"/>
        </w:rPr>
      </w:r>
    </w:p>
    <w:p w:rsidR="00000000" w:rsidDel="00000000" w:rsidP="00000000" w:rsidRDefault="00000000" w:rsidRPr="00000000" w14:paraId="0000042E">
      <w:pPr>
        <w:spacing w:line="200" w:lineRule="auto"/>
        <w:rPr/>
      </w:pPr>
      <w:r w:rsidDel="00000000" w:rsidR="00000000" w:rsidRPr="00000000">
        <w:rPr>
          <w:rtl w:val="0"/>
        </w:rPr>
      </w:r>
    </w:p>
    <w:p w:rsidR="00000000" w:rsidDel="00000000" w:rsidP="00000000" w:rsidRDefault="00000000" w:rsidRPr="00000000" w14:paraId="0000042F">
      <w:pPr>
        <w:spacing w:line="200" w:lineRule="auto"/>
        <w:rPr/>
      </w:pPr>
      <w:r w:rsidDel="00000000" w:rsidR="00000000" w:rsidRPr="00000000">
        <w:rPr>
          <w:rtl w:val="0"/>
        </w:rPr>
      </w:r>
    </w:p>
    <w:p w:rsidR="00000000" w:rsidDel="00000000" w:rsidP="00000000" w:rsidRDefault="00000000" w:rsidRPr="00000000" w14:paraId="00000430">
      <w:pPr>
        <w:spacing w:line="200" w:lineRule="auto"/>
        <w:rPr/>
      </w:pPr>
      <w:r w:rsidDel="00000000" w:rsidR="00000000" w:rsidRPr="00000000">
        <w:rPr>
          <w:rtl w:val="0"/>
        </w:rPr>
      </w:r>
    </w:p>
    <w:p w:rsidR="00000000" w:rsidDel="00000000" w:rsidP="00000000" w:rsidRDefault="00000000" w:rsidRPr="00000000" w14:paraId="00000431">
      <w:pPr>
        <w:spacing w:line="200" w:lineRule="auto"/>
        <w:rPr/>
      </w:pPr>
      <w:r w:rsidDel="00000000" w:rsidR="00000000" w:rsidRPr="00000000">
        <w:rPr>
          <w:rtl w:val="0"/>
        </w:rPr>
      </w:r>
    </w:p>
    <w:p w:rsidR="00000000" w:rsidDel="00000000" w:rsidP="00000000" w:rsidRDefault="00000000" w:rsidRPr="00000000" w14:paraId="00000432">
      <w:pPr>
        <w:spacing w:line="200" w:lineRule="auto"/>
        <w:rPr/>
      </w:pPr>
      <w:r w:rsidDel="00000000" w:rsidR="00000000" w:rsidRPr="00000000">
        <w:rPr>
          <w:rtl w:val="0"/>
        </w:rPr>
      </w:r>
    </w:p>
    <w:p w:rsidR="00000000" w:rsidDel="00000000" w:rsidP="00000000" w:rsidRDefault="00000000" w:rsidRPr="00000000" w14:paraId="00000433">
      <w:pPr>
        <w:spacing w:line="200" w:lineRule="auto"/>
        <w:rPr/>
      </w:pPr>
      <w:r w:rsidDel="00000000" w:rsidR="00000000" w:rsidRPr="00000000">
        <w:rPr>
          <w:rtl w:val="0"/>
        </w:rPr>
      </w:r>
    </w:p>
    <w:p w:rsidR="00000000" w:rsidDel="00000000" w:rsidP="00000000" w:rsidRDefault="00000000" w:rsidRPr="00000000" w14:paraId="00000434">
      <w:pPr>
        <w:spacing w:line="200" w:lineRule="auto"/>
        <w:rPr/>
      </w:pPr>
      <w:r w:rsidDel="00000000" w:rsidR="00000000" w:rsidRPr="00000000">
        <w:rPr>
          <w:rtl w:val="0"/>
        </w:rPr>
      </w:r>
    </w:p>
    <w:p w:rsidR="00000000" w:rsidDel="00000000" w:rsidP="00000000" w:rsidRDefault="00000000" w:rsidRPr="00000000" w14:paraId="00000435">
      <w:pPr>
        <w:spacing w:line="200" w:lineRule="auto"/>
        <w:rPr/>
      </w:pPr>
      <w:r w:rsidDel="00000000" w:rsidR="00000000" w:rsidRPr="00000000">
        <w:rPr>
          <w:rtl w:val="0"/>
        </w:rPr>
      </w:r>
    </w:p>
    <w:p w:rsidR="00000000" w:rsidDel="00000000" w:rsidP="00000000" w:rsidRDefault="00000000" w:rsidRPr="00000000" w14:paraId="00000436">
      <w:pPr>
        <w:spacing w:line="200" w:lineRule="auto"/>
        <w:rPr/>
      </w:pPr>
      <w:r w:rsidDel="00000000" w:rsidR="00000000" w:rsidRPr="00000000">
        <w:rPr>
          <w:rtl w:val="0"/>
        </w:rPr>
      </w:r>
    </w:p>
    <w:p w:rsidR="00000000" w:rsidDel="00000000" w:rsidP="00000000" w:rsidRDefault="00000000" w:rsidRPr="00000000" w14:paraId="00000437">
      <w:pPr>
        <w:spacing w:line="200" w:lineRule="auto"/>
        <w:rPr/>
      </w:pPr>
      <w:r w:rsidDel="00000000" w:rsidR="00000000" w:rsidRPr="00000000">
        <w:rPr>
          <w:rtl w:val="0"/>
        </w:rPr>
      </w:r>
    </w:p>
    <w:p w:rsidR="00000000" w:rsidDel="00000000" w:rsidP="00000000" w:rsidRDefault="00000000" w:rsidRPr="00000000" w14:paraId="00000438">
      <w:pPr>
        <w:spacing w:line="200" w:lineRule="auto"/>
        <w:rPr/>
      </w:pPr>
      <w:r w:rsidDel="00000000" w:rsidR="00000000" w:rsidRPr="00000000">
        <w:rPr>
          <w:rtl w:val="0"/>
        </w:rPr>
      </w:r>
    </w:p>
    <w:p w:rsidR="00000000" w:rsidDel="00000000" w:rsidP="00000000" w:rsidRDefault="00000000" w:rsidRPr="00000000" w14:paraId="00000439">
      <w:pPr>
        <w:spacing w:line="200" w:lineRule="auto"/>
        <w:rPr/>
      </w:pPr>
      <w:r w:rsidDel="00000000" w:rsidR="00000000" w:rsidRPr="00000000">
        <w:rPr>
          <w:rtl w:val="0"/>
        </w:rPr>
      </w:r>
    </w:p>
    <w:p w:rsidR="00000000" w:rsidDel="00000000" w:rsidP="00000000" w:rsidRDefault="00000000" w:rsidRPr="00000000" w14:paraId="0000043A">
      <w:pPr>
        <w:spacing w:line="200" w:lineRule="auto"/>
        <w:rPr/>
      </w:pPr>
      <w:r w:rsidDel="00000000" w:rsidR="00000000" w:rsidRPr="00000000">
        <w:rPr>
          <w:rtl w:val="0"/>
        </w:rPr>
      </w:r>
    </w:p>
    <w:p w:rsidR="00000000" w:rsidDel="00000000" w:rsidP="00000000" w:rsidRDefault="00000000" w:rsidRPr="00000000" w14:paraId="0000043B">
      <w:pPr>
        <w:spacing w:line="200" w:lineRule="auto"/>
        <w:rPr/>
      </w:pPr>
      <w:r w:rsidDel="00000000" w:rsidR="00000000" w:rsidRPr="00000000">
        <w:rPr>
          <w:rtl w:val="0"/>
        </w:rPr>
      </w:r>
    </w:p>
    <w:p w:rsidR="00000000" w:rsidDel="00000000" w:rsidP="00000000" w:rsidRDefault="00000000" w:rsidRPr="00000000" w14:paraId="0000043C">
      <w:pPr>
        <w:spacing w:line="200" w:lineRule="auto"/>
        <w:rPr/>
      </w:pPr>
      <w:r w:rsidDel="00000000" w:rsidR="00000000" w:rsidRPr="00000000">
        <w:rPr>
          <w:rtl w:val="0"/>
        </w:rPr>
      </w:r>
    </w:p>
    <w:p w:rsidR="00000000" w:rsidDel="00000000" w:rsidP="00000000" w:rsidRDefault="00000000" w:rsidRPr="00000000" w14:paraId="0000043D">
      <w:pPr>
        <w:spacing w:line="200" w:lineRule="auto"/>
        <w:rPr/>
      </w:pPr>
      <w:r w:rsidDel="00000000" w:rsidR="00000000" w:rsidRPr="00000000">
        <w:rPr>
          <w:rtl w:val="0"/>
        </w:rPr>
      </w:r>
    </w:p>
    <w:p w:rsidR="00000000" w:rsidDel="00000000" w:rsidP="00000000" w:rsidRDefault="00000000" w:rsidRPr="00000000" w14:paraId="0000043E">
      <w:pPr>
        <w:spacing w:line="200" w:lineRule="auto"/>
        <w:rPr/>
      </w:pPr>
      <w:r w:rsidDel="00000000" w:rsidR="00000000" w:rsidRPr="00000000">
        <w:rPr>
          <w:rtl w:val="0"/>
        </w:rPr>
      </w:r>
    </w:p>
    <w:p w:rsidR="00000000" w:rsidDel="00000000" w:rsidP="00000000" w:rsidRDefault="00000000" w:rsidRPr="00000000" w14:paraId="0000043F">
      <w:pPr>
        <w:spacing w:line="200" w:lineRule="auto"/>
        <w:rPr/>
      </w:pPr>
      <w:r w:rsidDel="00000000" w:rsidR="00000000" w:rsidRPr="00000000">
        <w:rPr>
          <w:rtl w:val="0"/>
        </w:rPr>
      </w:r>
    </w:p>
    <w:p w:rsidR="00000000" w:rsidDel="00000000" w:rsidP="00000000" w:rsidRDefault="00000000" w:rsidRPr="00000000" w14:paraId="00000440">
      <w:pPr>
        <w:spacing w:line="200" w:lineRule="auto"/>
        <w:rPr/>
      </w:pPr>
      <w:r w:rsidDel="00000000" w:rsidR="00000000" w:rsidRPr="00000000">
        <w:rPr>
          <w:rtl w:val="0"/>
        </w:rPr>
      </w:r>
    </w:p>
    <w:p w:rsidR="00000000" w:rsidDel="00000000" w:rsidP="00000000" w:rsidRDefault="00000000" w:rsidRPr="00000000" w14:paraId="00000441">
      <w:pPr>
        <w:spacing w:line="200" w:lineRule="auto"/>
        <w:rPr/>
      </w:pPr>
      <w:r w:rsidDel="00000000" w:rsidR="00000000" w:rsidRPr="00000000">
        <w:rPr>
          <w:rtl w:val="0"/>
        </w:rPr>
      </w:r>
    </w:p>
    <w:p w:rsidR="00000000" w:rsidDel="00000000" w:rsidP="00000000" w:rsidRDefault="00000000" w:rsidRPr="00000000" w14:paraId="00000442">
      <w:pPr>
        <w:spacing w:before="9" w:line="240" w:lineRule="auto"/>
        <w:rPr>
          <w:sz w:val="24"/>
          <w:szCs w:val="24"/>
        </w:rPr>
      </w:pPr>
      <w:r w:rsidDel="00000000" w:rsidR="00000000" w:rsidRPr="00000000">
        <w:rPr>
          <w:rtl w:val="0"/>
        </w:rPr>
      </w:r>
    </w:p>
    <w:p w:rsidR="00000000" w:rsidDel="00000000" w:rsidP="00000000" w:rsidRDefault="00000000" w:rsidRPr="00000000" w14:paraId="00000443">
      <w:pPr>
        <w:ind w:left="4098" w:right="3710" w:firstLine="0"/>
        <w:jc w:val="center"/>
        <w:rPr>
          <w:rFonts w:ascii="Calibri" w:cs="Calibri" w:eastAsia="Calibri" w:hAnsi="Calibri"/>
          <w:sz w:val="24"/>
          <w:szCs w:val="24"/>
        </w:rPr>
      </w:pPr>
      <w:r w:rsidDel="00000000" w:rsidR="00000000" w:rsidRPr="00000000">
        <w:rPr>
          <w:rFonts w:ascii="Calibri" w:cs="Calibri" w:eastAsia="Calibri" w:hAnsi="Calibri"/>
          <w:i w:val="1"/>
          <w:color w:val="44536a"/>
          <w:sz w:val="24"/>
          <w:szCs w:val="24"/>
          <w:rtl w:val="0"/>
        </w:rPr>
        <w:t xml:space="preserve">Figure 14 Example of KNN.</w:t>
      </w:r>
      <w:r w:rsidDel="00000000" w:rsidR="00000000" w:rsidRPr="00000000">
        <w:rPr>
          <w:rtl w:val="0"/>
        </w:rPr>
      </w:r>
    </w:p>
    <w:p w:rsidR="00000000" w:rsidDel="00000000" w:rsidP="00000000" w:rsidRDefault="00000000" w:rsidRPr="00000000" w14:paraId="00000444">
      <w:pPr>
        <w:spacing w:line="200" w:lineRule="auto"/>
        <w:rPr/>
      </w:pPr>
      <w:r w:rsidDel="00000000" w:rsidR="00000000" w:rsidRPr="00000000">
        <w:rPr>
          <w:rtl w:val="0"/>
        </w:rPr>
      </w:r>
    </w:p>
    <w:p w:rsidR="00000000" w:rsidDel="00000000" w:rsidP="00000000" w:rsidRDefault="00000000" w:rsidRPr="00000000" w14:paraId="00000445">
      <w:pPr>
        <w:spacing w:line="200" w:lineRule="auto"/>
        <w:rPr/>
      </w:pPr>
      <w:r w:rsidDel="00000000" w:rsidR="00000000" w:rsidRPr="00000000">
        <w:rPr>
          <w:rtl w:val="0"/>
        </w:rPr>
      </w:r>
    </w:p>
    <w:p w:rsidR="00000000" w:rsidDel="00000000" w:rsidP="00000000" w:rsidRDefault="00000000" w:rsidRPr="00000000" w14:paraId="00000446">
      <w:pPr>
        <w:spacing w:line="200" w:lineRule="auto"/>
        <w:rPr/>
      </w:pPr>
      <w:r w:rsidDel="00000000" w:rsidR="00000000" w:rsidRPr="00000000">
        <w:rPr>
          <w:rtl w:val="0"/>
        </w:rPr>
      </w:r>
    </w:p>
    <w:p w:rsidR="00000000" w:rsidDel="00000000" w:rsidP="00000000" w:rsidRDefault="00000000" w:rsidRPr="00000000" w14:paraId="00000447">
      <w:pPr>
        <w:spacing w:line="200" w:lineRule="auto"/>
        <w:rPr/>
      </w:pPr>
      <w:r w:rsidDel="00000000" w:rsidR="00000000" w:rsidRPr="00000000">
        <w:rPr>
          <w:rtl w:val="0"/>
        </w:rPr>
      </w:r>
    </w:p>
    <w:p w:rsidR="00000000" w:rsidDel="00000000" w:rsidP="00000000" w:rsidRDefault="00000000" w:rsidRPr="00000000" w14:paraId="00000448">
      <w:pPr>
        <w:spacing w:line="200" w:lineRule="auto"/>
        <w:rPr/>
      </w:pPr>
      <w:r w:rsidDel="00000000" w:rsidR="00000000" w:rsidRPr="00000000">
        <w:rPr>
          <w:rtl w:val="0"/>
        </w:rPr>
      </w:r>
    </w:p>
    <w:p w:rsidR="00000000" w:rsidDel="00000000" w:rsidP="00000000" w:rsidRDefault="00000000" w:rsidRPr="00000000" w14:paraId="00000449">
      <w:pPr>
        <w:spacing w:line="200" w:lineRule="auto"/>
        <w:rPr/>
      </w:pPr>
      <w:r w:rsidDel="00000000" w:rsidR="00000000" w:rsidRPr="00000000">
        <w:rPr>
          <w:rtl w:val="0"/>
        </w:rPr>
      </w:r>
    </w:p>
    <w:p w:rsidR="00000000" w:rsidDel="00000000" w:rsidP="00000000" w:rsidRDefault="00000000" w:rsidRPr="00000000" w14:paraId="0000044A">
      <w:pPr>
        <w:spacing w:line="200" w:lineRule="auto"/>
        <w:rPr/>
      </w:pPr>
      <w:r w:rsidDel="00000000" w:rsidR="00000000" w:rsidRPr="00000000">
        <w:rPr>
          <w:rtl w:val="0"/>
        </w:rPr>
      </w:r>
    </w:p>
    <w:p w:rsidR="00000000" w:rsidDel="00000000" w:rsidP="00000000" w:rsidRDefault="00000000" w:rsidRPr="00000000" w14:paraId="0000044B">
      <w:pPr>
        <w:spacing w:line="200" w:lineRule="auto"/>
        <w:rPr/>
      </w:pPr>
      <w:r w:rsidDel="00000000" w:rsidR="00000000" w:rsidRPr="00000000">
        <w:rPr>
          <w:rtl w:val="0"/>
        </w:rPr>
      </w:r>
    </w:p>
    <w:p w:rsidR="00000000" w:rsidDel="00000000" w:rsidP="00000000" w:rsidRDefault="00000000" w:rsidRPr="00000000" w14:paraId="0000044C">
      <w:pPr>
        <w:spacing w:line="200" w:lineRule="auto"/>
        <w:rPr/>
      </w:pPr>
      <w:r w:rsidDel="00000000" w:rsidR="00000000" w:rsidRPr="00000000">
        <w:rPr>
          <w:rtl w:val="0"/>
        </w:rPr>
      </w:r>
    </w:p>
    <w:p w:rsidR="00000000" w:rsidDel="00000000" w:rsidP="00000000" w:rsidRDefault="00000000" w:rsidRPr="00000000" w14:paraId="0000044D">
      <w:pPr>
        <w:spacing w:line="200" w:lineRule="auto"/>
        <w:rPr/>
      </w:pPr>
      <w:r w:rsidDel="00000000" w:rsidR="00000000" w:rsidRPr="00000000">
        <w:rPr>
          <w:rtl w:val="0"/>
        </w:rPr>
      </w:r>
    </w:p>
    <w:p w:rsidR="00000000" w:rsidDel="00000000" w:rsidP="00000000" w:rsidRDefault="00000000" w:rsidRPr="00000000" w14:paraId="0000044E">
      <w:pPr>
        <w:spacing w:line="200" w:lineRule="auto"/>
        <w:rPr/>
      </w:pPr>
      <w:r w:rsidDel="00000000" w:rsidR="00000000" w:rsidRPr="00000000">
        <w:rPr>
          <w:rtl w:val="0"/>
        </w:rPr>
      </w:r>
    </w:p>
    <w:p w:rsidR="00000000" w:rsidDel="00000000" w:rsidP="00000000" w:rsidRDefault="00000000" w:rsidRPr="00000000" w14:paraId="0000044F">
      <w:pPr>
        <w:spacing w:line="200" w:lineRule="auto"/>
        <w:rPr/>
      </w:pPr>
      <w:r w:rsidDel="00000000" w:rsidR="00000000" w:rsidRPr="00000000">
        <w:rPr>
          <w:rtl w:val="0"/>
        </w:rPr>
      </w:r>
    </w:p>
    <w:p w:rsidR="00000000" w:rsidDel="00000000" w:rsidP="00000000" w:rsidRDefault="00000000" w:rsidRPr="00000000" w14:paraId="00000450">
      <w:pPr>
        <w:spacing w:line="200" w:lineRule="auto"/>
        <w:rPr/>
      </w:pPr>
      <w:r w:rsidDel="00000000" w:rsidR="00000000" w:rsidRPr="00000000">
        <w:rPr>
          <w:rtl w:val="0"/>
        </w:rPr>
      </w:r>
    </w:p>
    <w:p w:rsidR="00000000" w:rsidDel="00000000" w:rsidP="00000000" w:rsidRDefault="00000000" w:rsidRPr="00000000" w14:paraId="00000451">
      <w:pPr>
        <w:spacing w:line="200" w:lineRule="auto"/>
        <w:rPr/>
      </w:pPr>
      <w:r w:rsidDel="00000000" w:rsidR="00000000" w:rsidRPr="00000000">
        <w:rPr>
          <w:rtl w:val="0"/>
        </w:rPr>
      </w:r>
    </w:p>
    <w:p w:rsidR="00000000" w:rsidDel="00000000" w:rsidP="00000000" w:rsidRDefault="00000000" w:rsidRPr="00000000" w14:paraId="00000452">
      <w:pPr>
        <w:spacing w:line="200" w:lineRule="auto"/>
        <w:rPr/>
      </w:pPr>
      <w:r w:rsidDel="00000000" w:rsidR="00000000" w:rsidRPr="00000000">
        <w:rPr>
          <w:rtl w:val="0"/>
        </w:rPr>
      </w:r>
    </w:p>
    <w:p w:rsidR="00000000" w:rsidDel="00000000" w:rsidP="00000000" w:rsidRDefault="00000000" w:rsidRPr="00000000" w14:paraId="00000453">
      <w:pPr>
        <w:spacing w:line="200" w:lineRule="auto"/>
        <w:rPr/>
      </w:pPr>
      <w:r w:rsidDel="00000000" w:rsidR="00000000" w:rsidRPr="00000000">
        <w:rPr>
          <w:rtl w:val="0"/>
        </w:rPr>
      </w:r>
    </w:p>
    <w:p w:rsidR="00000000" w:rsidDel="00000000" w:rsidP="00000000" w:rsidRDefault="00000000" w:rsidRPr="00000000" w14:paraId="00000454">
      <w:pPr>
        <w:spacing w:line="200" w:lineRule="auto"/>
        <w:rPr/>
      </w:pPr>
      <w:r w:rsidDel="00000000" w:rsidR="00000000" w:rsidRPr="00000000">
        <w:rPr>
          <w:rtl w:val="0"/>
        </w:rPr>
      </w:r>
    </w:p>
    <w:p w:rsidR="00000000" w:rsidDel="00000000" w:rsidP="00000000" w:rsidRDefault="00000000" w:rsidRPr="00000000" w14:paraId="00000455">
      <w:pPr>
        <w:spacing w:line="200" w:lineRule="auto"/>
        <w:rPr/>
      </w:pPr>
      <w:r w:rsidDel="00000000" w:rsidR="00000000" w:rsidRPr="00000000">
        <w:rPr>
          <w:rtl w:val="0"/>
        </w:rPr>
      </w:r>
    </w:p>
    <w:p w:rsidR="00000000" w:rsidDel="00000000" w:rsidP="00000000" w:rsidRDefault="00000000" w:rsidRPr="00000000" w14:paraId="00000456">
      <w:pPr>
        <w:spacing w:line="200" w:lineRule="auto"/>
        <w:rPr/>
      </w:pPr>
      <w:r w:rsidDel="00000000" w:rsidR="00000000" w:rsidRPr="00000000">
        <w:rPr>
          <w:rtl w:val="0"/>
        </w:rPr>
      </w:r>
    </w:p>
    <w:p w:rsidR="00000000" w:rsidDel="00000000" w:rsidP="00000000" w:rsidRDefault="00000000" w:rsidRPr="00000000" w14:paraId="00000457">
      <w:pPr>
        <w:spacing w:line="200" w:lineRule="auto"/>
        <w:rPr/>
      </w:pPr>
      <w:r w:rsidDel="00000000" w:rsidR="00000000" w:rsidRPr="00000000">
        <w:rPr>
          <w:rtl w:val="0"/>
        </w:rPr>
      </w:r>
    </w:p>
    <w:p w:rsidR="00000000" w:rsidDel="00000000" w:rsidP="00000000" w:rsidRDefault="00000000" w:rsidRPr="00000000" w14:paraId="00000458">
      <w:pPr>
        <w:spacing w:line="200" w:lineRule="auto"/>
        <w:rPr/>
      </w:pPr>
      <w:r w:rsidDel="00000000" w:rsidR="00000000" w:rsidRPr="00000000">
        <w:rPr>
          <w:rtl w:val="0"/>
        </w:rPr>
      </w:r>
    </w:p>
    <w:p w:rsidR="00000000" w:rsidDel="00000000" w:rsidP="00000000" w:rsidRDefault="00000000" w:rsidRPr="00000000" w14:paraId="00000459">
      <w:pPr>
        <w:spacing w:line="200" w:lineRule="auto"/>
        <w:rPr/>
      </w:pPr>
      <w:r w:rsidDel="00000000" w:rsidR="00000000" w:rsidRPr="00000000">
        <w:rPr>
          <w:rtl w:val="0"/>
        </w:rPr>
      </w:r>
    </w:p>
    <w:p w:rsidR="00000000" w:rsidDel="00000000" w:rsidP="00000000" w:rsidRDefault="00000000" w:rsidRPr="00000000" w14:paraId="0000045A">
      <w:pPr>
        <w:spacing w:line="200" w:lineRule="auto"/>
        <w:rPr/>
      </w:pPr>
      <w:r w:rsidDel="00000000" w:rsidR="00000000" w:rsidRPr="00000000">
        <w:rPr>
          <w:rtl w:val="0"/>
        </w:rPr>
      </w:r>
    </w:p>
    <w:p w:rsidR="00000000" w:rsidDel="00000000" w:rsidP="00000000" w:rsidRDefault="00000000" w:rsidRPr="00000000" w14:paraId="0000045B">
      <w:pPr>
        <w:spacing w:line="200" w:lineRule="auto"/>
        <w:rPr/>
      </w:pPr>
      <w:r w:rsidDel="00000000" w:rsidR="00000000" w:rsidRPr="00000000">
        <w:rPr>
          <w:rtl w:val="0"/>
        </w:rPr>
      </w:r>
    </w:p>
    <w:p w:rsidR="00000000" w:rsidDel="00000000" w:rsidP="00000000" w:rsidRDefault="00000000" w:rsidRPr="00000000" w14:paraId="0000045C">
      <w:pPr>
        <w:spacing w:line="200" w:lineRule="auto"/>
        <w:rPr/>
      </w:pPr>
      <w:r w:rsidDel="00000000" w:rsidR="00000000" w:rsidRPr="00000000">
        <w:rPr>
          <w:rtl w:val="0"/>
        </w:rPr>
      </w:r>
    </w:p>
    <w:p w:rsidR="00000000" w:rsidDel="00000000" w:rsidP="00000000" w:rsidRDefault="00000000" w:rsidRPr="00000000" w14:paraId="0000045D">
      <w:pPr>
        <w:spacing w:line="200" w:lineRule="auto"/>
        <w:rPr/>
      </w:pPr>
      <w:r w:rsidDel="00000000" w:rsidR="00000000" w:rsidRPr="00000000">
        <w:rPr>
          <w:rtl w:val="0"/>
        </w:rPr>
      </w:r>
    </w:p>
    <w:p w:rsidR="00000000" w:rsidDel="00000000" w:rsidP="00000000" w:rsidRDefault="00000000" w:rsidRPr="00000000" w14:paraId="0000045E">
      <w:pPr>
        <w:spacing w:line="200" w:lineRule="auto"/>
        <w:rPr/>
      </w:pPr>
      <w:r w:rsidDel="00000000" w:rsidR="00000000" w:rsidRPr="00000000">
        <w:rPr>
          <w:rtl w:val="0"/>
        </w:rPr>
      </w:r>
    </w:p>
    <w:p w:rsidR="00000000" w:rsidDel="00000000" w:rsidP="00000000" w:rsidRDefault="00000000" w:rsidRPr="00000000" w14:paraId="0000045F">
      <w:pPr>
        <w:spacing w:line="200" w:lineRule="auto"/>
        <w:rPr/>
      </w:pPr>
      <w:r w:rsidDel="00000000" w:rsidR="00000000" w:rsidRPr="00000000">
        <w:rPr>
          <w:rtl w:val="0"/>
        </w:rPr>
      </w:r>
    </w:p>
    <w:p w:rsidR="00000000" w:rsidDel="00000000" w:rsidP="00000000" w:rsidRDefault="00000000" w:rsidRPr="00000000" w14:paraId="00000460">
      <w:pPr>
        <w:spacing w:line="200" w:lineRule="auto"/>
        <w:rPr/>
      </w:pPr>
      <w:r w:rsidDel="00000000" w:rsidR="00000000" w:rsidRPr="00000000">
        <w:rPr>
          <w:rtl w:val="0"/>
        </w:rPr>
      </w:r>
    </w:p>
    <w:p w:rsidR="00000000" w:rsidDel="00000000" w:rsidP="00000000" w:rsidRDefault="00000000" w:rsidRPr="00000000" w14:paraId="00000461">
      <w:pPr>
        <w:spacing w:line="200" w:lineRule="auto"/>
        <w:rPr/>
      </w:pPr>
      <w:r w:rsidDel="00000000" w:rsidR="00000000" w:rsidRPr="00000000">
        <w:rPr>
          <w:rtl w:val="0"/>
        </w:rPr>
      </w:r>
    </w:p>
    <w:p w:rsidR="00000000" w:rsidDel="00000000" w:rsidP="00000000" w:rsidRDefault="00000000" w:rsidRPr="00000000" w14:paraId="00000462">
      <w:pPr>
        <w:spacing w:line="200" w:lineRule="auto"/>
        <w:rPr/>
      </w:pPr>
      <w:r w:rsidDel="00000000" w:rsidR="00000000" w:rsidRPr="00000000">
        <w:rPr>
          <w:rtl w:val="0"/>
        </w:rPr>
      </w:r>
    </w:p>
    <w:p w:rsidR="00000000" w:rsidDel="00000000" w:rsidP="00000000" w:rsidRDefault="00000000" w:rsidRPr="00000000" w14:paraId="00000463">
      <w:pPr>
        <w:spacing w:line="200" w:lineRule="auto"/>
        <w:rPr/>
      </w:pPr>
      <w:r w:rsidDel="00000000" w:rsidR="00000000" w:rsidRPr="00000000">
        <w:rPr>
          <w:rtl w:val="0"/>
        </w:rPr>
      </w:r>
    </w:p>
    <w:p w:rsidR="00000000" w:rsidDel="00000000" w:rsidP="00000000" w:rsidRDefault="00000000" w:rsidRPr="00000000" w14:paraId="00000464">
      <w:pPr>
        <w:spacing w:line="200" w:lineRule="auto"/>
        <w:rPr/>
      </w:pPr>
      <w:r w:rsidDel="00000000" w:rsidR="00000000" w:rsidRPr="00000000">
        <w:rPr>
          <w:rtl w:val="0"/>
        </w:rPr>
      </w:r>
    </w:p>
    <w:p w:rsidR="00000000" w:rsidDel="00000000" w:rsidP="00000000" w:rsidRDefault="00000000" w:rsidRPr="00000000" w14:paraId="00000465">
      <w:pPr>
        <w:spacing w:before="20" w:line="280" w:lineRule="auto"/>
        <w:rPr>
          <w:sz w:val="28"/>
          <w:szCs w:val="28"/>
        </w:rPr>
      </w:pPr>
      <w:r w:rsidDel="00000000" w:rsidR="00000000" w:rsidRPr="00000000">
        <w:rPr>
          <w:rtl w:val="0"/>
        </w:rPr>
      </w:r>
    </w:p>
    <w:p w:rsidR="00000000" w:rsidDel="00000000" w:rsidP="00000000" w:rsidRDefault="00000000" w:rsidRPr="00000000" w14:paraId="00000466">
      <w:pPr>
        <w:ind w:left="3291" w:right="2907" w:firstLine="0"/>
        <w:jc w:val="center"/>
        <w:rPr>
          <w:rFonts w:ascii="Calibri" w:cs="Calibri" w:eastAsia="Calibri" w:hAnsi="Calibri"/>
          <w:sz w:val="24"/>
          <w:szCs w:val="24"/>
        </w:rPr>
      </w:pPr>
      <w:r w:rsidDel="00000000" w:rsidR="00000000" w:rsidRPr="00000000">
        <w:rPr>
          <w:rFonts w:ascii="Calibri" w:cs="Calibri" w:eastAsia="Calibri" w:hAnsi="Calibri"/>
          <w:i w:val="1"/>
          <w:color w:val="44536a"/>
          <w:sz w:val="24"/>
          <w:szCs w:val="24"/>
          <w:rtl w:val="0"/>
        </w:rPr>
        <w:t xml:space="preserve">Figure 15 The accuracy score of KNN model</w:t>
      </w:r>
      <w:r w:rsidDel="00000000" w:rsidR="00000000" w:rsidRPr="00000000">
        <w:rPr>
          <w:rtl w:val="0"/>
        </w:rPr>
      </w:r>
    </w:p>
    <w:p w:rsidR="00000000" w:rsidDel="00000000" w:rsidP="00000000" w:rsidRDefault="00000000" w:rsidRPr="00000000" w14:paraId="00000467">
      <w:pPr>
        <w:spacing w:line="200" w:lineRule="auto"/>
        <w:rPr/>
        <w:sectPr>
          <w:type w:val="nextPage"/>
          <w:pgSz w:h="16860" w:w="11920" w:orient="portrait"/>
          <w:pgMar w:bottom="280" w:top="660" w:left="680" w:right="760" w:header="720" w:footer="720"/>
        </w:sectPr>
      </w:pPr>
      <w:r w:rsidDel="00000000" w:rsidR="00000000" w:rsidRPr="00000000">
        <w:rPr>
          <w:rtl w:val="0"/>
        </w:rPr>
      </w:r>
    </w:p>
    <w:p w:rsidR="00000000" w:rsidDel="00000000" w:rsidP="00000000" w:rsidRDefault="00000000" w:rsidRPr="00000000" w14:paraId="00000468">
      <w:pPr>
        <w:spacing w:before="5" w:line="280" w:lineRule="auto"/>
        <w:rPr>
          <w:sz w:val="28"/>
          <w:szCs w:val="28"/>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7" name=""/>
                <a:graphic>
                  <a:graphicData uri="http://schemas.microsoft.com/office/word/2010/wordprocessingGroup">
                    <wpg:wgp>
                      <wpg:cNvGrpSpPr/>
                      <wpg:grpSpPr>
                        <a:xfrm>
                          <a:off x="1871975" y="0"/>
                          <a:ext cx="6947535" cy="10081260"/>
                          <a:chOff x="1871975" y="0"/>
                          <a:chExt cx="6947800" cy="7560000"/>
                        </a:xfrm>
                      </wpg:grpSpPr>
                      <wpg:grpSp>
                        <wpg:cNvGrpSpPr/>
                        <wpg:grpSpPr>
                          <a:xfrm>
                            <a:off x="1872233" y="0"/>
                            <a:ext cx="6947525" cy="7559993"/>
                            <a:chOff x="0" y="0"/>
                            <a:chExt cx="6947525" cy="10081250"/>
                          </a:xfrm>
                        </wpg:grpSpPr>
                        <wps:wsp>
                          <wps:cNvSpPr/>
                          <wps:cNvPr id="3" name="Shape 3"/>
                          <wps:spPr>
                            <a:xfrm>
                              <a:off x="0" y="0"/>
                              <a:ext cx="6947525" cy="1008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19050" y="1905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 name="Shape 35"/>
                          <wps:spPr>
                            <a:xfrm>
                              <a:off x="9525" y="10160"/>
                              <a:ext cx="0" cy="10052050"/>
                            </a:xfrm>
                            <a:custGeom>
                              <a:rect b="b" l="l" r="r" t="t"/>
                              <a:pathLst>
                                <a:path extrusionOk="0" h="10052050" w="1">
                                  <a:moveTo>
                                    <a:pt x="0" y="0"/>
                                  </a:moveTo>
                                  <a:lnTo>
                                    <a:pt x="0" y="1005205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 name="Shape 36"/>
                          <wps:spPr>
                            <a:xfrm>
                              <a:off x="6920230" y="10160"/>
                              <a:ext cx="0" cy="10061575"/>
                            </a:xfrm>
                            <a:custGeom>
                              <a:rect b="b" l="l" r="r" t="t"/>
                              <a:pathLst>
                                <a:path extrusionOk="0" h="10061575" w="1">
                                  <a:moveTo>
                                    <a:pt x="0" y="0"/>
                                  </a:moveTo>
                                  <a:lnTo>
                                    <a:pt x="0" y="10061575"/>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 name="Shape 37"/>
                          <wps:spPr>
                            <a:xfrm>
                              <a:off x="6910070" y="28575"/>
                              <a:ext cx="0" cy="10015855"/>
                            </a:xfrm>
                            <a:custGeom>
                              <a:rect b="b" l="l" r="r" t="t"/>
                              <a:pathLst>
                                <a:path extrusionOk="0" h="10015855" w="1">
                                  <a:moveTo>
                                    <a:pt x="0" y="0"/>
                                  </a:moveTo>
                                  <a:lnTo>
                                    <a:pt x="0" y="1001522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 name="Shape 38"/>
                          <wps:spPr>
                            <a:xfrm>
                              <a:off x="19050" y="10071735"/>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 name="Shape 39"/>
                          <wps:spPr>
                            <a:xfrm>
                              <a:off x="19050" y="1005332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0" name="Shape 40"/>
                          <wps:spPr>
                            <a:xfrm>
                              <a:off x="6901180" y="10071735"/>
                              <a:ext cx="36830" cy="0"/>
                            </a:xfrm>
                            <a:custGeom>
                              <a:rect b="b" l="l" r="r" t="t"/>
                              <a:pathLst>
                                <a:path extrusionOk="0" h="1" w="36830">
                                  <a:moveTo>
                                    <a:pt x="0" y="0"/>
                                  </a:moveTo>
                                  <a:lnTo>
                                    <a:pt x="368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7" name="image8.png"/>
                <a:graphic>
                  <a:graphicData uri="http://schemas.openxmlformats.org/drawingml/2006/picture">
                    <pic:pic>
                      <pic:nvPicPr>
                        <pic:cNvPr id="0" name="image8.png"/>
                        <pic:cNvPicPr preferRelativeResize="0"/>
                      </pic:nvPicPr>
                      <pic:blipFill>
                        <a:blip r:embed="rId42"/>
                        <a:srcRect/>
                        <a:stretch>
                          <a:fillRect/>
                        </a:stretch>
                      </pic:blipFill>
                      <pic:spPr>
                        <a:xfrm>
                          <a:off x="0" y="0"/>
                          <a:ext cx="6947535" cy="10081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469">
      <w:pPr>
        <w:ind w:left="103" w:right="-56" w:firstLine="0"/>
        <w:rPr>
          <w:sz w:val="24"/>
          <w:szCs w:val="24"/>
        </w:rPr>
      </w:pPr>
      <w:r w:rsidDel="00000000" w:rsidR="00000000" w:rsidRPr="00000000">
        <w:rPr>
          <w:sz w:val="24"/>
          <w:szCs w:val="24"/>
          <w:rtl w:val="0"/>
        </w:rPr>
        <w:t xml:space="preserve">IACSD-PG-DBDA-FEB-20</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762000</wp:posOffset>
                </wp:positionH>
                <wp:positionV relativeFrom="paragraph">
                  <wp:posOffset>-4356099</wp:posOffset>
                </wp:positionV>
                <wp:extent cx="5574030" cy="3299459"/>
                <wp:effectExtent b="0" l="0" r="0" t="0"/>
                <wp:wrapNone/>
                <wp:docPr id="4" name=""/>
                <a:graphic>
                  <a:graphicData uri="http://schemas.microsoft.com/office/word/2010/wordprocessingGroup">
                    <wpg:wgp>
                      <wpg:cNvGrpSpPr/>
                      <wpg:grpSpPr>
                        <a:xfrm>
                          <a:off x="2990775" y="2130250"/>
                          <a:ext cx="5574030" cy="3299459"/>
                          <a:chOff x="2990775" y="2130250"/>
                          <a:chExt cx="5574050" cy="3299500"/>
                        </a:xfrm>
                      </wpg:grpSpPr>
                      <wpg:grpSp>
                        <wpg:cNvGrpSpPr/>
                        <wpg:grpSpPr>
                          <a:xfrm>
                            <a:off x="2990785" y="2130271"/>
                            <a:ext cx="5574025" cy="3299450"/>
                            <a:chOff x="0" y="0"/>
                            <a:chExt cx="5574025" cy="3299450"/>
                          </a:xfrm>
                        </wpg:grpSpPr>
                        <wps:wsp>
                          <wps:cNvSpPr/>
                          <wps:cNvPr id="3" name="Shape 3"/>
                          <wps:spPr>
                            <a:xfrm>
                              <a:off x="0" y="0"/>
                              <a:ext cx="5574025" cy="3299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28575" y="28574"/>
                              <a:ext cx="5516880" cy="3242309"/>
                            </a:xfrm>
                            <a:custGeom>
                              <a:rect b="b" l="l" r="r" t="t"/>
                              <a:pathLst>
                                <a:path extrusionOk="0" h="3242309" w="5516880">
                                  <a:moveTo>
                                    <a:pt x="0" y="3242309"/>
                                  </a:moveTo>
                                  <a:lnTo>
                                    <a:pt x="5516245" y="3242309"/>
                                  </a:lnTo>
                                  <a:lnTo>
                                    <a:pt x="5516245" y="0"/>
                                  </a:lnTo>
                                  <a:lnTo>
                                    <a:pt x="0" y="0"/>
                                  </a:lnTo>
                                  <a:lnTo>
                                    <a:pt x="0" y="3242309"/>
                                  </a:lnTo>
                                  <a:close/>
                                </a:path>
                              </a:pathLst>
                            </a:custGeom>
                            <a:noFill/>
                            <a:ln cap="flat" cmpd="sng" w="57150">
                              <a:solidFill>
                                <a:srgbClr val="4471C4"/>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762000</wp:posOffset>
                </wp:positionH>
                <wp:positionV relativeFrom="paragraph">
                  <wp:posOffset>-4356099</wp:posOffset>
                </wp:positionV>
                <wp:extent cx="5574030" cy="3299459"/>
                <wp:effectExtent b="0" l="0" r="0" t="0"/>
                <wp:wrapNone/>
                <wp:docPr id="4" name="image5.png"/>
                <a:graphic>
                  <a:graphicData uri="http://schemas.openxmlformats.org/drawingml/2006/picture">
                    <pic:pic>
                      <pic:nvPicPr>
                        <pic:cNvPr id="0" name="image5.png"/>
                        <pic:cNvPicPr preferRelativeResize="0"/>
                      </pic:nvPicPr>
                      <pic:blipFill>
                        <a:blip r:embed="rId43"/>
                        <a:srcRect/>
                        <a:stretch>
                          <a:fillRect/>
                        </a:stretch>
                      </pic:blipFill>
                      <pic:spPr>
                        <a:xfrm>
                          <a:off x="0" y="0"/>
                          <a:ext cx="5574030" cy="3299459"/>
                        </a:xfrm>
                        <a:prstGeom prst="rect"/>
                        <a:ln/>
                      </pic:spPr>
                    </pic:pic>
                  </a:graphicData>
                </a:graphic>
              </wp:anchor>
            </w:drawing>
          </mc:Fallback>
        </mc:AlternateContent>
      </w:r>
      <w:r w:rsidDel="00000000" w:rsidR="00000000" w:rsidRPr="00000000"/>
    </w:p>
    <w:p w:rsidR="00000000" w:rsidDel="00000000" w:rsidP="00000000" w:rsidRDefault="00000000" w:rsidRPr="00000000" w14:paraId="0000046A">
      <w:pPr>
        <w:spacing w:before="12" w:lineRule="auto"/>
        <w:rPr>
          <w:rFonts w:ascii="Calibri" w:cs="Calibri" w:eastAsia="Calibri" w:hAnsi="Calibri"/>
          <w:sz w:val="22"/>
          <w:szCs w:val="22"/>
        </w:rPr>
        <w:sectPr>
          <w:type w:val="continuous"/>
          <w:pgSz w:h="16860" w:w="11920" w:orient="portrait"/>
          <w:pgMar w:bottom="280" w:top="1580" w:left="680" w:right="760" w:header="720" w:footer="720"/>
          <w:cols w:equalWidth="0" w:num="2">
            <w:col w:space="6699" w:w="1890.5"/>
            <w:col w:space="0" w:w="1890.5"/>
          </w:cols>
        </w:sectPr>
      </w:pPr>
      <w:r w:rsidDel="00000000" w:rsidR="00000000" w:rsidRPr="00000000">
        <w:br w:type="column"/>
      </w:r>
      <w:r w:rsidDel="00000000" w:rsidR="00000000" w:rsidRPr="00000000">
        <w:rPr>
          <w:rFonts w:ascii="Calibri" w:cs="Calibri" w:eastAsia="Calibri" w:hAnsi="Calibri"/>
          <w:sz w:val="22"/>
          <w:szCs w:val="22"/>
          <w:rtl w:val="0"/>
        </w:rPr>
        <w:t xml:space="preserve">Page | 16</w:t>
      </w:r>
    </w:p>
    <w:p w:rsidR="00000000" w:rsidDel="00000000" w:rsidP="00000000" w:rsidRDefault="00000000" w:rsidRPr="00000000" w14:paraId="0000046B">
      <w:pPr>
        <w:spacing w:before="60" w:lineRule="auto"/>
        <w:ind w:left="5865" w:firstLine="0"/>
        <w:rPr>
          <w:rFonts w:ascii="Calibri" w:cs="Calibri" w:eastAsia="Calibri" w:hAnsi="Calibri"/>
        </w:rPr>
      </w:pPr>
      <w:r w:rsidDel="00000000" w:rsidR="00000000" w:rsidRPr="00000000">
        <w:rPr>
          <w:rFonts w:ascii="Calibri" w:cs="Calibri" w:eastAsia="Calibri" w:hAnsi="Calibri"/>
          <w:rtl w:val="0"/>
        </w:rPr>
        <w:t xml:space="preserve">Stackoverflow Question Quality Analysis and Prediction</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990600</wp:posOffset>
                </wp:positionH>
                <wp:positionV relativeFrom="paragraph">
                  <wp:posOffset>1117600</wp:posOffset>
                </wp:positionV>
                <wp:extent cx="5128260" cy="4119880"/>
                <wp:effectExtent b="0" l="0" r="0" t="0"/>
                <wp:wrapNone/>
                <wp:docPr id="29" name=""/>
                <a:graphic>
                  <a:graphicData uri="http://schemas.microsoft.com/office/word/2010/wordprocessingGroup">
                    <wpg:wgp>
                      <wpg:cNvGrpSpPr/>
                      <wpg:grpSpPr>
                        <a:xfrm>
                          <a:off x="3213650" y="1720050"/>
                          <a:ext cx="5128260" cy="4119880"/>
                          <a:chOff x="3213650" y="1720050"/>
                          <a:chExt cx="5128300" cy="4119900"/>
                        </a:xfrm>
                      </wpg:grpSpPr>
                      <wpg:grpSp>
                        <wpg:cNvGrpSpPr/>
                        <wpg:grpSpPr>
                          <a:xfrm>
                            <a:off x="3213670" y="1720060"/>
                            <a:ext cx="5128250" cy="4119875"/>
                            <a:chOff x="0" y="0"/>
                            <a:chExt cx="5128250" cy="4119875"/>
                          </a:xfrm>
                        </wpg:grpSpPr>
                        <wps:wsp>
                          <wps:cNvSpPr/>
                          <wps:cNvPr id="3" name="Shape 3"/>
                          <wps:spPr>
                            <a:xfrm>
                              <a:off x="0" y="0"/>
                              <a:ext cx="5128250" cy="4119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8" name="Shape 168"/>
                          <wps:spPr>
                            <a:xfrm>
                              <a:off x="28575" y="28575"/>
                              <a:ext cx="5071110" cy="4062730"/>
                            </a:xfrm>
                            <a:custGeom>
                              <a:rect b="b" l="l" r="r" t="t"/>
                              <a:pathLst>
                                <a:path extrusionOk="0" h="4062730" w="5071110">
                                  <a:moveTo>
                                    <a:pt x="0" y="4062730"/>
                                  </a:moveTo>
                                  <a:lnTo>
                                    <a:pt x="5071110" y="4062730"/>
                                  </a:lnTo>
                                  <a:lnTo>
                                    <a:pt x="5071110" y="0"/>
                                  </a:lnTo>
                                  <a:lnTo>
                                    <a:pt x="0" y="0"/>
                                  </a:lnTo>
                                  <a:lnTo>
                                    <a:pt x="0" y="4062730"/>
                                  </a:lnTo>
                                  <a:close/>
                                </a:path>
                              </a:pathLst>
                            </a:custGeom>
                            <a:noFill/>
                            <a:ln cap="flat" cmpd="sng" w="57150">
                              <a:solidFill>
                                <a:srgbClr val="4471C4"/>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990600</wp:posOffset>
                </wp:positionH>
                <wp:positionV relativeFrom="paragraph">
                  <wp:posOffset>1117600</wp:posOffset>
                </wp:positionV>
                <wp:extent cx="5128260" cy="4119880"/>
                <wp:effectExtent b="0" l="0" r="0" t="0"/>
                <wp:wrapNone/>
                <wp:docPr id="29" name="image30.png"/>
                <a:graphic>
                  <a:graphicData uri="http://schemas.openxmlformats.org/drawingml/2006/picture">
                    <pic:pic>
                      <pic:nvPicPr>
                        <pic:cNvPr id="0" name="image30.png"/>
                        <pic:cNvPicPr preferRelativeResize="0"/>
                      </pic:nvPicPr>
                      <pic:blipFill>
                        <a:blip r:embed="rId44"/>
                        <a:srcRect/>
                        <a:stretch>
                          <a:fillRect/>
                        </a:stretch>
                      </pic:blipFill>
                      <pic:spPr>
                        <a:xfrm>
                          <a:off x="0" y="0"/>
                          <a:ext cx="5128260" cy="4119880"/>
                        </a:xfrm>
                        <a:prstGeom prst="rect"/>
                        <a:ln/>
                      </pic:spPr>
                    </pic:pic>
                  </a:graphicData>
                </a:graphic>
              </wp:anchor>
            </w:drawing>
          </mc:Fallback>
        </mc:AlternateContent>
      </w:r>
      <w:r w:rsidDel="00000000" w:rsidR="00000000" w:rsidRPr="00000000"/>
    </w:p>
    <w:p w:rsidR="00000000" w:rsidDel="00000000" w:rsidP="00000000" w:rsidRDefault="00000000" w:rsidRPr="00000000" w14:paraId="0000046C">
      <w:pPr>
        <w:spacing w:line="200" w:lineRule="auto"/>
        <w:rPr/>
      </w:pPr>
      <w:r w:rsidDel="00000000" w:rsidR="00000000" w:rsidRPr="00000000">
        <w:rPr>
          <w:rtl w:val="0"/>
        </w:rPr>
      </w:r>
    </w:p>
    <w:p w:rsidR="00000000" w:rsidDel="00000000" w:rsidP="00000000" w:rsidRDefault="00000000" w:rsidRPr="00000000" w14:paraId="0000046D">
      <w:pPr>
        <w:spacing w:line="200" w:lineRule="auto"/>
        <w:rPr/>
      </w:pPr>
      <w:r w:rsidDel="00000000" w:rsidR="00000000" w:rsidRPr="00000000">
        <w:rPr>
          <w:rtl w:val="0"/>
        </w:rPr>
      </w:r>
    </w:p>
    <w:p w:rsidR="00000000" w:rsidDel="00000000" w:rsidP="00000000" w:rsidRDefault="00000000" w:rsidRPr="00000000" w14:paraId="0000046E">
      <w:pPr>
        <w:spacing w:line="200" w:lineRule="auto"/>
        <w:rPr/>
      </w:pPr>
      <w:r w:rsidDel="00000000" w:rsidR="00000000" w:rsidRPr="00000000">
        <w:rPr>
          <w:rtl w:val="0"/>
        </w:rPr>
      </w:r>
    </w:p>
    <w:p w:rsidR="00000000" w:rsidDel="00000000" w:rsidP="00000000" w:rsidRDefault="00000000" w:rsidRPr="00000000" w14:paraId="0000046F">
      <w:pPr>
        <w:spacing w:line="200" w:lineRule="auto"/>
        <w:rPr/>
      </w:pPr>
      <w:r w:rsidDel="00000000" w:rsidR="00000000" w:rsidRPr="00000000">
        <w:rPr>
          <w:rtl w:val="0"/>
        </w:rPr>
      </w:r>
    </w:p>
    <w:p w:rsidR="00000000" w:rsidDel="00000000" w:rsidP="00000000" w:rsidRDefault="00000000" w:rsidRPr="00000000" w14:paraId="00000470">
      <w:pPr>
        <w:spacing w:line="200" w:lineRule="auto"/>
        <w:rPr/>
      </w:pPr>
      <w:r w:rsidDel="00000000" w:rsidR="00000000" w:rsidRPr="00000000">
        <w:rPr>
          <w:rtl w:val="0"/>
        </w:rPr>
      </w:r>
    </w:p>
    <w:p w:rsidR="00000000" w:rsidDel="00000000" w:rsidP="00000000" w:rsidRDefault="00000000" w:rsidRPr="00000000" w14:paraId="00000471">
      <w:pPr>
        <w:spacing w:line="200" w:lineRule="auto"/>
        <w:rPr/>
      </w:pPr>
      <w:r w:rsidDel="00000000" w:rsidR="00000000" w:rsidRPr="00000000">
        <w:rPr>
          <w:rtl w:val="0"/>
        </w:rPr>
      </w:r>
    </w:p>
    <w:p w:rsidR="00000000" w:rsidDel="00000000" w:rsidP="00000000" w:rsidRDefault="00000000" w:rsidRPr="00000000" w14:paraId="00000472">
      <w:pPr>
        <w:spacing w:line="200" w:lineRule="auto"/>
        <w:rPr/>
      </w:pPr>
      <w:r w:rsidDel="00000000" w:rsidR="00000000" w:rsidRPr="00000000">
        <w:rPr>
          <w:rtl w:val="0"/>
        </w:rPr>
      </w:r>
    </w:p>
    <w:p w:rsidR="00000000" w:rsidDel="00000000" w:rsidP="00000000" w:rsidRDefault="00000000" w:rsidRPr="00000000" w14:paraId="00000473">
      <w:pPr>
        <w:spacing w:line="200" w:lineRule="auto"/>
        <w:rPr/>
      </w:pPr>
      <w:r w:rsidDel="00000000" w:rsidR="00000000" w:rsidRPr="00000000">
        <w:rPr>
          <w:rtl w:val="0"/>
        </w:rPr>
      </w:r>
    </w:p>
    <w:p w:rsidR="00000000" w:rsidDel="00000000" w:rsidP="00000000" w:rsidRDefault="00000000" w:rsidRPr="00000000" w14:paraId="00000474">
      <w:pPr>
        <w:spacing w:line="200" w:lineRule="auto"/>
        <w:rPr/>
      </w:pPr>
      <w:r w:rsidDel="00000000" w:rsidR="00000000" w:rsidRPr="00000000">
        <w:rPr>
          <w:rtl w:val="0"/>
        </w:rPr>
      </w:r>
    </w:p>
    <w:p w:rsidR="00000000" w:rsidDel="00000000" w:rsidP="00000000" w:rsidRDefault="00000000" w:rsidRPr="00000000" w14:paraId="00000475">
      <w:pPr>
        <w:spacing w:line="200" w:lineRule="auto"/>
        <w:rPr/>
      </w:pPr>
      <w:r w:rsidDel="00000000" w:rsidR="00000000" w:rsidRPr="00000000">
        <w:rPr>
          <w:rtl w:val="0"/>
        </w:rPr>
      </w:r>
    </w:p>
    <w:p w:rsidR="00000000" w:rsidDel="00000000" w:rsidP="00000000" w:rsidRDefault="00000000" w:rsidRPr="00000000" w14:paraId="00000476">
      <w:pPr>
        <w:spacing w:line="200" w:lineRule="auto"/>
        <w:rPr/>
      </w:pPr>
      <w:r w:rsidDel="00000000" w:rsidR="00000000" w:rsidRPr="00000000">
        <w:rPr>
          <w:rtl w:val="0"/>
        </w:rPr>
      </w:r>
    </w:p>
    <w:p w:rsidR="00000000" w:rsidDel="00000000" w:rsidP="00000000" w:rsidRDefault="00000000" w:rsidRPr="00000000" w14:paraId="00000477">
      <w:pPr>
        <w:spacing w:line="200" w:lineRule="auto"/>
        <w:rPr/>
      </w:pPr>
      <w:r w:rsidDel="00000000" w:rsidR="00000000" w:rsidRPr="00000000">
        <w:rPr>
          <w:rtl w:val="0"/>
        </w:rPr>
      </w:r>
    </w:p>
    <w:p w:rsidR="00000000" w:rsidDel="00000000" w:rsidP="00000000" w:rsidRDefault="00000000" w:rsidRPr="00000000" w14:paraId="00000478">
      <w:pPr>
        <w:spacing w:line="200" w:lineRule="auto"/>
        <w:rPr/>
      </w:pPr>
      <w:r w:rsidDel="00000000" w:rsidR="00000000" w:rsidRPr="00000000">
        <w:rPr>
          <w:rtl w:val="0"/>
        </w:rPr>
      </w:r>
    </w:p>
    <w:p w:rsidR="00000000" w:rsidDel="00000000" w:rsidP="00000000" w:rsidRDefault="00000000" w:rsidRPr="00000000" w14:paraId="00000479">
      <w:pPr>
        <w:spacing w:line="200" w:lineRule="auto"/>
        <w:rPr/>
      </w:pPr>
      <w:r w:rsidDel="00000000" w:rsidR="00000000" w:rsidRPr="00000000">
        <w:rPr>
          <w:rtl w:val="0"/>
        </w:rPr>
      </w:r>
    </w:p>
    <w:p w:rsidR="00000000" w:rsidDel="00000000" w:rsidP="00000000" w:rsidRDefault="00000000" w:rsidRPr="00000000" w14:paraId="0000047A">
      <w:pPr>
        <w:spacing w:line="200" w:lineRule="auto"/>
        <w:rPr/>
      </w:pPr>
      <w:r w:rsidDel="00000000" w:rsidR="00000000" w:rsidRPr="00000000">
        <w:rPr>
          <w:rtl w:val="0"/>
        </w:rPr>
      </w:r>
    </w:p>
    <w:p w:rsidR="00000000" w:rsidDel="00000000" w:rsidP="00000000" w:rsidRDefault="00000000" w:rsidRPr="00000000" w14:paraId="0000047B">
      <w:pPr>
        <w:spacing w:line="200" w:lineRule="auto"/>
        <w:rPr/>
      </w:pPr>
      <w:r w:rsidDel="00000000" w:rsidR="00000000" w:rsidRPr="00000000">
        <w:rPr>
          <w:rtl w:val="0"/>
        </w:rPr>
      </w:r>
    </w:p>
    <w:p w:rsidR="00000000" w:rsidDel="00000000" w:rsidP="00000000" w:rsidRDefault="00000000" w:rsidRPr="00000000" w14:paraId="0000047C">
      <w:pPr>
        <w:spacing w:line="200" w:lineRule="auto"/>
        <w:rPr/>
      </w:pPr>
      <w:r w:rsidDel="00000000" w:rsidR="00000000" w:rsidRPr="00000000">
        <w:rPr>
          <w:rtl w:val="0"/>
        </w:rPr>
      </w:r>
    </w:p>
    <w:p w:rsidR="00000000" w:rsidDel="00000000" w:rsidP="00000000" w:rsidRDefault="00000000" w:rsidRPr="00000000" w14:paraId="0000047D">
      <w:pPr>
        <w:spacing w:line="200" w:lineRule="auto"/>
        <w:rPr/>
      </w:pPr>
      <w:r w:rsidDel="00000000" w:rsidR="00000000" w:rsidRPr="00000000">
        <w:rPr>
          <w:rtl w:val="0"/>
        </w:rPr>
      </w:r>
    </w:p>
    <w:p w:rsidR="00000000" w:rsidDel="00000000" w:rsidP="00000000" w:rsidRDefault="00000000" w:rsidRPr="00000000" w14:paraId="0000047E">
      <w:pPr>
        <w:spacing w:line="200" w:lineRule="auto"/>
        <w:rPr/>
      </w:pPr>
      <w:r w:rsidDel="00000000" w:rsidR="00000000" w:rsidRPr="00000000">
        <w:rPr>
          <w:rtl w:val="0"/>
        </w:rPr>
      </w:r>
    </w:p>
    <w:p w:rsidR="00000000" w:rsidDel="00000000" w:rsidP="00000000" w:rsidRDefault="00000000" w:rsidRPr="00000000" w14:paraId="0000047F">
      <w:pPr>
        <w:spacing w:line="200" w:lineRule="auto"/>
        <w:rPr/>
      </w:pPr>
      <w:r w:rsidDel="00000000" w:rsidR="00000000" w:rsidRPr="00000000">
        <w:rPr>
          <w:rtl w:val="0"/>
        </w:rPr>
      </w:r>
    </w:p>
    <w:p w:rsidR="00000000" w:rsidDel="00000000" w:rsidP="00000000" w:rsidRDefault="00000000" w:rsidRPr="00000000" w14:paraId="00000480">
      <w:pPr>
        <w:spacing w:line="200" w:lineRule="auto"/>
        <w:rPr/>
      </w:pPr>
      <w:r w:rsidDel="00000000" w:rsidR="00000000" w:rsidRPr="00000000">
        <w:rPr>
          <w:rtl w:val="0"/>
        </w:rPr>
      </w:r>
    </w:p>
    <w:p w:rsidR="00000000" w:rsidDel="00000000" w:rsidP="00000000" w:rsidRDefault="00000000" w:rsidRPr="00000000" w14:paraId="00000481">
      <w:pPr>
        <w:spacing w:line="200" w:lineRule="auto"/>
        <w:rPr/>
      </w:pPr>
      <w:r w:rsidDel="00000000" w:rsidR="00000000" w:rsidRPr="00000000">
        <w:rPr>
          <w:rtl w:val="0"/>
        </w:rPr>
      </w:r>
    </w:p>
    <w:p w:rsidR="00000000" w:rsidDel="00000000" w:rsidP="00000000" w:rsidRDefault="00000000" w:rsidRPr="00000000" w14:paraId="00000482">
      <w:pPr>
        <w:spacing w:line="200" w:lineRule="auto"/>
        <w:rPr/>
      </w:pPr>
      <w:r w:rsidDel="00000000" w:rsidR="00000000" w:rsidRPr="00000000">
        <w:rPr>
          <w:rtl w:val="0"/>
        </w:rPr>
      </w:r>
    </w:p>
    <w:p w:rsidR="00000000" w:rsidDel="00000000" w:rsidP="00000000" w:rsidRDefault="00000000" w:rsidRPr="00000000" w14:paraId="00000483">
      <w:pPr>
        <w:spacing w:line="200" w:lineRule="auto"/>
        <w:rPr/>
      </w:pPr>
      <w:r w:rsidDel="00000000" w:rsidR="00000000" w:rsidRPr="00000000">
        <w:rPr>
          <w:rtl w:val="0"/>
        </w:rPr>
      </w:r>
    </w:p>
    <w:p w:rsidR="00000000" w:rsidDel="00000000" w:rsidP="00000000" w:rsidRDefault="00000000" w:rsidRPr="00000000" w14:paraId="00000484">
      <w:pPr>
        <w:spacing w:line="200" w:lineRule="auto"/>
        <w:rPr/>
      </w:pPr>
      <w:r w:rsidDel="00000000" w:rsidR="00000000" w:rsidRPr="00000000">
        <w:rPr>
          <w:rtl w:val="0"/>
        </w:rPr>
      </w:r>
    </w:p>
    <w:p w:rsidR="00000000" w:rsidDel="00000000" w:rsidP="00000000" w:rsidRDefault="00000000" w:rsidRPr="00000000" w14:paraId="00000485">
      <w:pPr>
        <w:spacing w:line="200" w:lineRule="auto"/>
        <w:rPr/>
      </w:pPr>
      <w:r w:rsidDel="00000000" w:rsidR="00000000" w:rsidRPr="00000000">
        <w:rPr>
          <w:rtl w:val="0"/>
        </w:rPr>
      </w:r>
    </w:p>
    <w:p w:rsidR="00000000" w:rsidDel="00000000" w:rsidP="00000000" w:rsidRDefault="00000000" w:rsidRPr="00000000" w14:paraId="00000486">
      <w:pPr>
        <w:spacing w:line="200" w:lineRule="auto"/>
        <w:rPr/>
      </w:pPr>
      <w:r w:rsidDel="00000000" w:rsidR="00000000" w:rsidRPr="00000000">
        <w:rPr>
          <w:rtl w:val="0"/>
        </w:rPr>
      </w:r>
    </w:p>
    <w:p w:rsidR="00000000" w:rsidDel="00000000" w:rsidP="00000000" w:rsidRDefault="00000000" w:rsidRPr="00000000" w14:paraId="00000487">
      <w:pPr>
        <w:spacing w:line="200" w:lineRule="auto"/>
        <w:rPr/>
      </w:pPr>
      <w:r w:rsidDel="00000000" w:rsidR="00000000" w:rsidRPr="00000000">
        <w:rPr>
          <w:rtl w:val="0"/>
        </w:rPr>
      </w:r>
    </w:p>
    <w:p w:rsidR="00000000" w:rsidDel="00000000" w:rsidP="00000000" w:rsidRDefault="00000000" w:rsidRPr="00000000" w14:paraId="00000488">
      <w:pPr>
        <w:spacing w:line="200" w:lineRule="auto"/>
        <w:rPr/>
      </w:pPr>
      <w:r w:rsidDel="00000000" w:rsidR="00000000" w:rsidRPr="00000000">
        <w:rPr>
          <w:rtl w:val="0"/>
        </w:rPr>
      </w:r>
    </w:p>
    <w:p w:rsidR="00000000" w:rsidDel="00000000" w:rsidP="00000000" w:rsidRDefault="00000000" w:rsidRPr="00000000" w14:paraId="00000489">
      <w:pPr>
        <w:spacing w:line="200" w:lineRule="auto"/>
        <w:rPr/>
      </w:pPr>
      <w:r w:rsidDel="00000000" w:rsidR="00000000" w:rsidRPr="00000000">
        <w:rPr>
          <w:rtl w:val="0"/>
        </w:rPr>
      </w:r>
    </w:p>
    <w:p w:rsidR="00000000" w:rsidDel="00000000" w:rsidP="00000000" w:rsidRDefault="00000000" w:rsidRPr="00000000" w14:paraId="0000048A">
      <w:pPr>
        <w:spacing w:line="200" w:lineRule="auto"/>
        <w:rPr/>
      </w:pPr>
      <w:r w:rsidDel="00000000" w:rsidR="00000000" w:rsidRPr="00000000">
        <w:rPr>
          <w:rtl w:val="0"/>
        </w:rPr>
      </w:r>
    </w:p>
    <w:p w:rsidR="00000000" w:rsidDel="00000000" w:rsidP="00000000" w:rsidRDefault="00000000" w:rsidRPr="00000000" w14:paraId="0000048B">
      <w:pPr>
        <w:spacing w:line="200" w:lineRule="auto"/>
        <w:rPr/>
      </w:pPr>
      <w:r w:rsidDel="00000000" w:rsidR="00000000" w:rsidRPr="00000000">
        <w:rPr>
          <w:rtl w:val="0"/>
        </w:rPr>
      </w:r>
    </w:p>
    <w:p w:rsidR="00000000" w:rsidDel="00000000" w:rsidP="00000000" w:rsidRDefault="00000000" w:rsidRPr="00000000" w14:paraId="0000048C">
      <w:pPr>
        <w:spacing w:line="200" w:lineRule="auto"/>
        <w:rPr/>
      </w:pPr>
      <w:r w:rsidDel="00000000" w:rsidR="00000000" w:rsidRPr="00000000">
        <w:rPr>
          <w:rtl w:val="0"/>
        </w:rPr>
      </w:r>
    </w:p>
    <w:p w:rsidR="00000000" w:rsidDel="00000000" w:rsidP="00000000" w:rsidRDefault="00000000" w:rsidRPr="00000000" w14:paraId="0000048D">
      <w:pPr>
        <w:spacing w:line="200" w:lineRule="auto"/>
        <w:rPr/>
      </w:pPr>
      <w:r w:rsidDel="00000000" w:rsidR="00000000" w:rsidRPr="00000000">
        <w:rPr>
          <w:rtl w:val="0"/>
        </w:rPr>
      </w:r>
    </w:p>
    <w:p w:rsidR="00000000" w:rsidDel="00000000" w:rsidP="00000000" w:rsidRDefault="00000000" w:rsidRPr="00000000" w14:paraId="0000048E">
      <w:pPr>
        <w:spacing w:line="200" w:lineRule="auto"/>
        <w:rPr/>
      </w:pPr>
      <w:r w:rsidDel="00000000" w:rsidR="00000000" w:rsidRPr="00000000">
        <w:rPr>
          <w:rtl w:val="0"/>
        </w:rPr>
      </w:r>
    </w:p>
    <w:p w:rsidR="00000000" w:rsidDel="00000000" w:rsidP="00000000" w:rsidRDefault="00000000" w:rsidRPr="00000000" w14:paraId="0000048F">
      <w:pPr>
        <w:spacing w:line="200" w:lineRule="auto"/>
        <w:rPr/>
      </w:pPr>
      <w:r w:rsidDel="00000000" w:rsidR="00000000" w:rsidRPr="00000000">
        <w:rPr>
          <w:rtl w:val="0"/>
        </w:rPr>
      </w:r>
    </w:p>
    <w:p w:rsidR="00000000" w:rsidDel="00000000" w:rsidP="00000000" w:rsidRDefault="00000000" w:rsidRPr="00000000" w14:paraId="00000490">
      <w:pPr>
        <w:spacing w:line="200" w:lineRule="auto"/>
        <w:rPr/>
      </w:pPr>
      <w:r w:rsidDel="00000000" w:rsidR="00000000" w:rsidRPr="00000000">
        <w:rPr>
          <w:rtl w:val="0"/>
        </w:rPr>
      </w:r>
    </w:p>
    <w:p w:rsidR="00000000" w:rsidDel="00000000" w:rsidP="00000000" w:rsidRDefault="00000000" w:rsidRPr="00000000" w14:paraId="00000491">
      <w:pPr>
        <w:spacing w:line="200" w:lineRule="auto"/>
        <w:rPr/>
      </w:pPr>
      <w:r w:rsidDel="00000000" w:rsidR="00000000" w:rsidRPr="00000000">
        <w:rPr>
          <w:rtl w:val="0"/>
        </w:rPr>
      </w:r>
    </w:p>
    <w:p w:rsidR="00000000" w:rsidDel="00000000" w:rsidP="00000000" w:rsidRDefault="00000000" w:rsidRPr="00000000" w14:paraId="00000492">
      <w:pPr>
        <w:spacing w:line="200" w:lineRule="auto"/>
        <w:rPr/>
      </w:pPr>
      <w:r w:rsidDel="00000000" w:rsidR="00000000" w:rsidRPr="00000000">
        <w:rPr>
          <w:rtl w:val="0"/>
        </w:rPr>
      </w:r>
    </w:p>
    <w:p w:rsidR="00000000" w:rsidDel="00000000" w:rsidP="00000000" w:rsidRDefault="00000000" w:rsidRPr="00000000" w14:paraId="00000493">
      <w:pPr>
        <w:spacing w:line="200" w:lineRule="auto"/>
        <w:rPr/>
      </w:pPr>
      <w:r w:rsidDel="00000000" w:rsidR="00000000" w:rsidRPr="00000000">
        <w:rPr>
          <w:rtl w:val="0"/>
        </w:rPr>
      </w:r>
    </w:p>
    <w:p w:rsidR="00000000" w:rsidDel="00000000" w:rsidP="00000000" w:rsidRDefault="00000000" w:rsidRPr="00000000" w14:paraId="00000494">
      <w:pPr>
        <w:spacing w:before="4" w:line="200" w:lineRule="auto"/>
        <w:rPr/>
      </w:pPr>
      <w:r w:rsidDel="00000000" w:rsidR="00000000" w:rsidRPr="00000000">
        <w:rPr>
          <w:rtl w:val="0"/>
        </w:rPr>
      </w:r>
    </w:p>
    <w:p w:rsidR="00000000" w:rsidDel="00000000" w:rsidP="00000000" w:rsidRDefault="00000000" w:rsidRPr="00000000" w14:paraId="00000495">
      <w:pPr>
        <w:spacing w:before="7" w:lineRule="auto"/>
        <w:ind w:left="3229" w:firstLine="0"/>
        <w:rPr>
          <w:rFonts w:ascii="Calibri" w:cs="Calibri" w:eastAsia="Calibri" w:hAnsi="Calibri"/>
          <w:sz w:val="24"/>
          <w:szCs w:val="24"/>
        </w:rPr>
      </w:pPr>
      <w:r w:rsidDel="00000000" w:rsidR="00000000" w:rsidRPr="00000000">
        <w:rPr>
          <w:rFonts w:ascii="Calibri" w:cs="Calibri" w:eastAsia="Calibri" w:hAnsi="Calibri"/>
          <w:i w:val="1"/>
          <w:color w:val="44536a"/>
          <w:sz w:val="24"/>
          <w:szCs w:val="24"/>
          <w:rtl w:val="0"/>
        </w:rPr>
        <w:t xml:space="preserve">Figure 16 The confusion matrix of KNN model</w:t>
      </w:r>
      <w:r w:rsidDel="00000000" w:rsidR="00000000" w:rsidRPr="00000000">
        <w:rPr>
          <w:rtl w:val="0"/>
        </w:rPr>
      </w:r>
    </w:p>
    <w:p w:rsidR="00000000" w:rsidDel="00000000" w:rsidP="00000000" w:rsidRDefault="00000000" w:rsidRPr="00000000" w14:paraId="00000496">
      <w:pPr>
        <w:spacing w:before="2" w:line="140" w:lineRule="auto"/>
        <w:rPr>
          <w:sz w:val="14"/>
          <w:szCs w:val="14"/>
        </w:rPr>
      </w:pPr>
      <w:r w:rsidDel="00000000" w:rsidR="00000000" w:rsidRPr="00000000">
        <w:rPr>
          <w:rtl w:val="0"/>
        </w:rPr>
      </w:r>
    </w:p>
    <w:p w:rsidR="00000000" w:rsidDel="00000000" w:rsidP="00000000" w:rsidRDefault="00000000" w:rsidRPr="00000000" w14:paraId="00000497">
      <w:pPr>
        <w:spacing w:line="200" w:lineRule="auto"/>
        <w:rPr/>
      </w:pPr>
      <w:r w:rsidDel="00000000" w:rsidR="00000000" w:rsidRPr="00000000">
        <w:rPr>
          <w:rtl w:val="0"/>
        </w:rPr>
      </w:r>
    </w:p>
    <w:p w:rsidR="00000000" w:rsidDel="00000000" w:rsidP="00000000" w:rsidRDefault="00000000" w:rsidRPr="00000000" w14:paraId="00000498">
      <w:pPr>
        <w:spacing w:line="200" w:lineRule="auto"/>
        <w:rPr/>
      </w:pPr>
      <w:r w:rsidDel="00000000" w:rsidR="00000000" w:rsidRPr="00000000">
        <w:rPr>
          <w:rtl w:val="0"/>
        </w:rPr>
      </w:r>
    </w:p>
    <w:p w:rsidR="00000000" w:rsidDel="00000000" w:rsidP="00000000" w:rsidRDefault="00000000" w:rsidRPr="00000000" w14:paraId="00000499">
      <w:pPr>
        <w:spacing w:line="200" w:lineRule="auto"/>
        <w:rPr/>
      </w:pPr>
      <w:r w:rsidDel="00000000" w:rsidR="00000000" w:rsidRPr="00000000">
        <w:rPr>
          <w:rtl w:val="0"/>
        </w:rPr>
      </w:r>
    </w:p>
    <w:p w:rsidR="00000000" w:rsidDel="00000000" w:rsidP="00000000" w:rsidRDefault="00000000" w:rsidRPr="00000000" w14:paraId="0000049A">
      <w:pPr>
        <w:spacing w:line="200" w:lineRule="auto"/>
        <w:rPr/>
      </w:pPr>
      <w:r w:rsidDel="00000000" w:rsidR="00000000" w:rsidRPr="00000000">
        <w:rPr>
          <w:rtl w:val="0"/>
        </w:rPr>
      </w:r>
    </w:p>
    <w:p w:rsidR="00000000" w:rsidDel="00000000" w:rsidP="00000000" w:rsidRDefault="00000000" w:rsidRPr="00000000" w14:paraId="0000049B">
      <w:pPr>
        <w:spacing w:line="200" w:lineRule="auto"/>
        <w:rPr/>
      </w:pPr>
      <w:r w:rsidDel="00000000" w:rsidR="00000000" w:rsidRPr="00000000">
        <w:rPr>
          <w:rtl w:val="0"/>
        </w:rPr>
      </w:r>
    </w:p>
    <w:p w:rsidR="00000000" w:rsidDel="00000000" w:rsidP="00000000" w:rsidRDefault="00000000" w:rsidRPr="00000000" w14:paraId="0000049C">
      <w:pPr>
        <w:spacing w:line="200" w:lineRule="auto"/>
        <w:rPr/>
      </w:pPr>
      <w:r w:rsidDel="00000000" w:rsidR="00000000" w:rsidRPr="00000000">
        <w:rPr>
          <w:rtl w:val="0"/>
        </w:rPr>
      </w:r>
    </w:p>
    <w:p w:rsidR="00000000" w:rsidDel="00000000" w:rsidP="00000000" w:rsidRDefault="00000000" w:rsidRPr="00000000" w14:paraId="0000049D">
      <w:pPr>
        <w:spacing w:line="320" w:lineRule="auto"/>
        <w:ind w:left="506" w:firstLine="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5. Decision Tree:</w:t>
      </w:r>
      <w:r w:rsidDel="00000000" w:rsidR="00000000" w:rsidRPr="00000000">
        <w:rPr>
          <w:rtl w:val="0"/>
        </w:rPr>
      </w:r>
    </w:p>
    <w:p w:rsidR="00000000" w:rsidDel="00000000" w:rsidP="00000000" w:rsidRDefault="00000000" w:rsidRPr="00000000" w14:paraId="0000049E">
      <w:pPr>
        <w:spacing w:line="200" w:lineRule="auto"/>
        <w:rPr/>
      </w:pPr>
      <w:r w:rsidDel="00000000" w:rsidR="00000000" w:rsidRPr="00000000">
        <w:rPr>
          <w:rtl w:val="0"/>
        </w:rPr>
      </w:r>
    </w:p>
    <w:p w:rsidR="00000000" w:rsidDel="00000000" w:rsidP="00000000" w:rsidRDefault="00000000" w:rsidRPr="00000000" w14:paraId="0000049F">
      <w:pPr>
        <w:spacing w:line="200" w:lineRule="auto"/>
        <w:rPr/>
      </w:pPr>
      <w:r w:rsidDel="00000000" w:rsidR="00000000" w:rsidRPr="00000000">
        <w:rPr>
          <w:rtl w:val="0"/>
        </w:rPr>
      </w:r>
    </w:p>
    <w:p w:rsidR="00000000" w:rsidDel="00000000" w:rsidP="00000000" w:rsidRDefault="00000000" w:rsidRPr="00000000" w14:paraId="000004A0">
      <w:pPr>
        <w:spacing w:line="200" w:lineRule="auto"/>
        <w:rPr/>
      </w:pPr>
      <w:r w:rsidDel="00000000" w:rsidR="00000000" w:rsidRPr="00000000">
        <w:rPr>
          <w:rtl w:val="0"/>
        </w:rPr>
      </w:r>
    </w:p>
    <w:p w:rsidR="00000000" w:rsidDel="00000000" w:rsidP="00000000" w:rsidRDefault="00000000" w:rsidRPr="00000000" w14:paraId="000004A1">
      <w:pPr>
        <w:spacing w:before="15" w:line="200" w:lineRule="auto"/>
        <w:rPr/>
      </w:pPr>
      <w:r w:rsidDel="00000000" w:rsidR="00000000" w:rsidRPr="00000000">
        <w:rPr>
          <w:rtl w:val="0"/>
        </w:rPr>
      </w:r>
    </w:p>
    <w:p w:rsidR="00000000" w:rsidDel="00000000" w:rsidP="00000000" w:rsidRDefault="00000000" w:rsidRPr="00000000" w14:paraId="000004A2">
      <w:pPr>
        <w:spacing w:line="359" w:lineRule="auto"/>
        <w:ind w:left="861" w:right="76" w:hanging="10"/>
        <w:jc w:val="both"/>
        <w:rPr>
          <w:rFonts w:ascii="Calibri" w:cs="Calibri" w:eastAsia="Calibri" w:hAnsi="Calibri"/>
          <w:sz w:val="28"/>
          <w:szCs w:val="28"/>
        </w:rPr>
      </w:pPr>
      <w:r w:rsidDel="00000000" w:rsidR="00000000" w:rsidRPr="00000000">
        <w:rPr>
          <w:rFonts w:ascii="Calibri" w:cs="Calibri" w:eastAsia="Calibri" w:hAnsi="Calibri"/>
          <w:color w:val="212121"/>
          <w:sz w:val="28"/>
          <w:szCs w:val="28"/>
          <w:rtl w:val="0"/>
        </w:rPr>
        <w:t xml:space="preserve">The general motive of using Decision Tree is to create a training model which can use to predict class or value of target variables by learning decision rules inferred from prior data  (training data). Each internal node of the  tree  corresponds to an</w:t>
      </w:r>
      <w:r w:rsidDel="00000000" w:rsidR="00000000" w:rsidRPr="00000000">
        <w:rPr>
          <w:rtl w:val="0"/>
        </w:rPr>
      </w:r>
    </w:p>
    <w:p w:rsidR="00000000" w:rsidDel="00000000" w:rsidP="00000000" w:rsidRDefault="00000000" w:rsidRPr="00000000" w14:paraId="000004A3">
      <w:pPr>
        <w:spacing w:before="33" w:line="340" w:lineRule="auto"/>
        <w:ind w:left="861" w:right="3019" w:firstLine="0"/>
        <w:jc w:val="both"/>
        <w:rPr>
          <w:rFonts w:ascii="Calibri" w:cs="Calibri" w:eastAsia="Calibri" w:hAnsi="Calibri"/>
          <w:sz w:val="28"/>
          <w:szCs w:val="28"/>
        </w:rPr>
      </w:pPr>
      <w:r w:rsidDel="00000000" w:rsidR="00000000" w:rsidRPr="00000000">
        <w:rPr>
          <w:rFonts w:ascii="Calibri" w:cs="Calibri" w:eastAsia="Calibri" w:hAnsi="Calibri"/>
          <w:color w:val="212121"/>
          <w:sz w:val="28"/>
          <w:szCs w:val="28"/>
          <w:rtl w:val="0"/>
        </w:rPr>
        <w:t xml:space="preserve">attribute, and each leaf node corresponds to a class label.</w:t>
      </w:r>
      <w:r w:rsidDel="00000000" w:rsidR="00000000" w:rsidRPr="00000000">
        <w:rPr>
          <w:rtl w:val="0"/>
        </w:rPr>
      </w:r>
    </w:p>
    <w:p w:rsidR="00000000" w:rsidDel="00000000" w:rsidP="00000000" w:rsidRDefault="00000000" w:rsidRPr="00000000" w14:paraId="000004A4">
      <w:pPr>
        <w:spacing w:before="5" w:line="160" w:lineRule="auto"/>
        <w:rPr>
          <w:sz w:val="16"/>
          <w:szCs w:val="16"/>
        </w:rPr>
      </w:pPr>
      <w:r w:rsidDel="00000000" w:rsidR="00000000" w:rsidRPr="00000000">
        <w:rPr>
          <w:rtl w:val="0"/>
        </w:rPr>
      </w:r>
    </w:p>
    <w:p w:rsidR="00000000" w:rsidDel="00000000" w:rsidP="00000000" w:rsidRDefault="00000000" w:rsidRPr="00000000" w14:paraId="000004A5">
      <w:pPr>
        <w:spacing w:line="200" w:lineRule="auto"/>
        <w:rPr/>
      </w:pPr>
      <w:r w:rsidDel="00000000" w:rsidR="00000000" w:rsidRPr="00000000">
        <w:rPr>
          <w:rtl w:val="0"/>
        </w:rPr>
      </w:r>
    </w:p>
    <w:p w:rsidR="00000000" w:rsidDel="00000000" w:rsidP="00000000" w:rsidRDefault="00000000" w:rsidRPr="00000000" w14:paraId="000004A6">
      <w:pPr>
        <w:spacing w:line="200" w:lineRule="auto"/>
        <w:rPr/>
      </w:pPr>
      <w:r w:rsidDel="00000000" w:rsidR="00000000" w:rsidRPr="00000000">
        <w:rPr>
          <w:rtl w:val="0"/>
        </w:rPr>
      </w:r>
    </w:p>
    <w:p w:rsidR="00000000" w:rsidDel="00000000" w:rsidP="00000000" w:rsidRDefault="00000000" w:rsidRPr="00000000" w14:paraId="000004A7">
      <w:pPr>
        <w:spacing w:line="200" w:lineRule="auto"/>
        <w:rPr/>
      </w:pPr>
      <w:r w:rsidDel="00000000" w:rsidR="00000000" w:rsidRPr="00000000">
        <w:rPr>
          <w:rtl w:val="0"/>
        </w:rPr>
      </w:r>
    </w:p>
    <w:p w:rsidR="00000000" w:rsidDel="00000000" w:rsidP="00000000" w:rsidRDefault="00000000" w:rsidRPr="00000000" w14:paraId="000004A8">
      <w:pPr>
        <w:spacing w:line="200" w:lineRule="auto"/>
        <w:rPr/>
        <w:sectPr>
          <w:type w:val="nextPage"/>
          <w:pgSz w:h="16860" w:w="11920" w:orient="portrait"/>
          <w:pgMar w:bottom="280" w:top="660" w:left="680" w:right="760" w:header="720" w:footer="720"/>
        </w:sectPr>
      </w:pPr>
      <w:r w:rsidDel="00000000" w:rsidR="00000000" w:rsidRPr="00000000">
        <w:rPr>
          <w:rtl w:val="0"/>
        </w:rPr>
      </w:r>
    </w:p>
    <w:p w:rsidR="00000000" w:rsidDel="00000000" w:rsidP="00000000" w:rsidRDefault="00000000" w:rsidRPr="00000000" w14:paraId="000004A9">
      <w:pPr>
        <w:spacing w:before="5" w:line="280" w:lineRule="auto"/>
        <w:rPr>
          <w:sz w:val="28"/>
          <w:szCs w:val="28"/>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16" name=""/>
                <a:graphic>
                  <a:graphicData uri="http://schemas.microsoft.com/office/word/2010/wordprocessingGroup">
                    <wpg:wgp>
                      <wpg:cNvGrpSpPr/>
                      <wpg:grpSpPr>
                        <a:xfrm>
                          <a:off x="1871975" y="0"/>
                          <a:ext cx="6947535" cy="10081260"/>
                          <a:chOff x="1871975" y="0"/>
                          <a:chExt cx="6947800" cy="7560000"/>
                        </a:xfrm>
                      </wpg:grpSpPr>
                      <wpg:grpSp>
                        <wpg:cNvGrpSpPr/>
                        <wpg:grpSpPr>
                          <a:xfrm>
                            <a:off x="1872233" y="0"/>
                            <a:ext cx="6947525" cy="7559993"/>
                            <a:chOff x="0" y="0"/>
                            <a:chExt cx="6947525" cy="10081250"/>
                          </a:xfrm>
                        </wpg:grpSpPr>
                        <wps:wsp>
                          <wps:cNvSpPr/>
                          <wps:cNvPr id="3" name="Shape 3"/>
                          <wps:spPr>
                            <a:xfrm>
                              <a:off x="0" y="0"/>
                              <a:ext cx="6947525" cy="1008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19050" y="1905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1" name="Shape 101"/>
                          <wps:spPr>
                            <a:xfrm>
                              <a:off x="9525" y="10160"/>
                              <a:ext cx="0" cy="10052050"/>
                            </a:xfrm>
                            <a:custGeom>
                              <a:rect b="b" l="l" r="r" t="t"/>
                              <a:pathLst>
                                <a:path extrusionOk="0" h="10052050" w="1">
                                  <a:moveTo>
                                    <a:pt x="0" y="0"/>
                                  </a:moveTo>
                                  <a:lnTo>
                                    <a:pt x="0" y="1005205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2" name="Shape 102"/>
                          <wps:spPr>
                            <a:xfrm>
                              <a:off x="6920230" y="10160"/>
                              <a:ext cx="0" cy="10061575"/>
                            </a:xfrm>
                            <a:custGeom>
                              <a:rect b="b" l="l" r="r" t="t"/>
                              <a:pathLst>
                                <a:path extrusionOk="0" h="10061575" w="1">
                                  <a:moveTo>
                                    <a:pt x="0" y="0"/>
                                  </a:moveTo>
                                  <a:lnTo>
                                    <a:pt x="0" y="10061575"/>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3" name="Shape 103"/>
                          <wps:spPr>
                            <a:xfrm>
                              <a:off x="6910070" y="28575"/>
                              <a:ext cx="0" cy="10015855"/>
                            </a:xfrm>
                            <a:custGeom>
                              <a:rect b="b" l="l" r="r" t="t"/>
                              <a:pathLst>
                                <a:path extrusionOk="0" h="10015855" w="1">
                                  <a:moveTo>
                                    <a:pt x="0" y="0"/>
                                  </a:moveTo>
                                  <a:lnTo>
                                    <a:pt x="0" y="1001522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4" name="Shape 104"/>
                          <wps:spPr>
                            <a:xfrm>
                              <a:off x="19050" y="10071735"/>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5" name="Shape 105"/>
                          <wps:spPr>
                            <a:xfrm>
                              <a:off x="19050" y="1005332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6" name="Shape 106"/>
                          <wps:spPr>
                            <a:xfrm>
                              <a:off x="6901180" y="10071735"/>
                              <a:ext cx="36830" cy="0"/>
                            </a:xfrm>
                            <a:custGeom>
                              <a:rect b="b" l="l" r="r" t="t"/>
                              <a:pathLst>
                                <a:path extrusionOk="0" h="1" w="36830">
                                  <a:moveTo>
                                    <a:pt x="0" y="0"/>
                                  </a:moveTo>
                                  <a:lnTo>
                                    <a:pt x="368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16" name="image17.png"/>
                <a:graphic>
                  <a:graphicData uri="http://schemas.openxmlformats.org/drawingml/2006/picture">
                    <pic:pic>
                      <pic:nvPicPr>
                        <pic:cNvPr id="0" name="image17.png"/>
                        <pic:cNvPicPr preferRelativeResize="0"/>
                      </pic:nvPicPr>
                      <pic:blipFill>
                        <a:blip r:embed="rId45"/>
                        <a:srcRect/>
                        <a:stretch>
                          <a:fillRect/>
                        </a:stretch>
                      </pic:blipFill>
                      <pic:spPr>
                        <a:xfrm>
                          <a:off x="0" y="0"/>
                          <a:ext cx="6947535" cy="10081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4AA">
      <w:pPr>
        <w:ind w:left="103" w:right="-56" w:firstLine="0"/>
        <w:rPr>
          <w:sz w:val="24"/>
          <w:szCs w:val="24"/>
        </w:rPr>
      </w:pPr>
      <w:r w:rsidDel="00000000" w:rsidR="00000000" w:rsidRPr="00000000">
        <w:rPr>
          <w:sz w:val="24"/>
          <w:szCs w:val="24"/>
          <w:rtl w:val="0"/>
        </w:rPr>
        <w:t xml:space="preserve">IACSD-PG-DBDA-FEB-20</w:t>
      </w:r>
    </w:p>
    <w:p w:rsidR="00000000" w:rsidDel="00000000" w:rsidP="00000000" w:rsidRDefault="00000000" w:rsidRPr="00000000" w14:paraId="000004AB">
      <w:pPr>
        <w:spacing w:before="12" w:lineRule="auto"/>
        <w:rPr>
          <w:rFonts w:ascii="Calibri" w:cs="Calibri" w:eastAsia="Calibri" w:hAnsi="Calibri"/>
          <w:sz w:val="22"/>
          <w:szCs w:val="22"/>
        </w:rPr>
        <w:sectPr>
          <w:type w:val="continuous"/>
          <w:pgSz w:h="16860" w:w="11920" w:orient="portrait"/>
          <w:pgMar w:bottom="280" w:top="1580" w:left="680" w:right="760" w:header="720" w:footer="720"/>
          <w:cols w:equalWidth="0" w:num="2">
            <w:col w:space="6699" w:w="1890.5"/>
            <w:col w:space="0" w:w="1890.5"/>
          </w:cols>
        </w:sectPr>
      </w:pPr>
      <w:r w:rsidDel="00000000" w:rsidR="00000000" w:rsidRPr="00000000">
        <w:br w:type="column"/>
      </w:r>
      <w:r w:rsidDel="00000000" w:rsidR="00000000" w:rsidRPr="00000000">
        <w:rPr>
          <w:rFonts w:ascii="Calibri" w:cs="Calibri" w:eastAsia="Calibri" w:hAnsi="Calibri"/>
          <w:sz w:val="22"/>
          <w:szCs w:val="22"/>
          <w:rtl w:val="0"/>
        </w:rPr>
        <w:t xml:space="preserve">Page | 17</w:t>
      </w:r>
    </w:p>
    <w:p w:rsidR="00000000" w:rsidDel="00000000" w:rsidP="00000000" w:rsidRDefault="00000000" w:rsidRPr="00000000" w14:paraId="000004AC">
      <w:pPr>
        <w:spacing w:before="60" w:lineRule="auto"/>
        <w:ind w:left="5865" w:firstLine="0"/>
        <w:rPr>
          <w:rFonts w:ascii="Calibri" w:cs="Calibri" w:eastAsia="Calibri" w:hAnsi="Calibri"/>
        </w:rPr>
      </w:pPr>
      <w:r w:rsidDel="00000000" w:rsidR="00000000" w:rsidRPr="00000000">
        <w:rPr>
          <w:rFonts w:ascii="Calibri" w:cs="Calibri" w:eastAsia="Calibri" w:hAnsi="Calibri"/>
          <w:rtl w:val="0"/>
        </w:rPr>
        <w:t xml:space="preserve">Stackoverflow Question Quality Analysis and Prediction</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1092200</wp:posOffset>
                </wp:positionH>
                <wp:positionV relativeFrom="paragraph">
                  <wp:posOffset>419100</wp:posOffset>
                </wp:positionV>
                <wp:extent cx="5334635" cy="3522345"/>
                <wp:effectExtent b="0" l="0" r="0" t="0"/>
                <wp:wrapNone/>
                <wp:docPr id="72" name=""/>
                <a:graphic>
                  <a:graphicData uri="http://schemas.microsoft.com/office/word/2010/wordprocessingGroup">
                    <wpg:wgp>
                      <wpg:cNvGrpSpPr/>
                      <wpg:grpSpPr>
                        <a:xfrm>
                          <a:off x="3110475" y="2018825"/>
                          <a:ext cx="5334635" cy="3522345"/>
                          <a:chOff x="3110475" y="2018825"/>
                          <a:chExt cx="5334650" cy="3522350"/>
                        </a:xfrm>
                      </wpg:grpSpPr>
                      <wpg:grpSp>
                        <wpg:cNvGrpSpPr/>
                        <wpg:grpSpPr>
                          <a:xfrm>
                            <a:off x="3110483" y="2018828"/>
                            <a:ext cx="5334625" cy="3522325"/>
                            <a:chOff x="0" y="0"/>
                            <a:chExt cx="5334625" cy="3522325"/>
                          </a:xfrm>
                        </wpg:grpSpPr>
                        <wps:wsp>
                          <wps:cNvSpPr/>
                          <wps:cNvPr id="3" name="Shape 3"/>
                          <wps:spPr>
                            <a:xfrm>
                              <a:off x="0" y="0"/>
                              <a:ext cx="5334625" cy="3522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6" name="Shape 356"/>
                          <wps:spPr>
                            <a:xfrm>
                              <a:off x="28575" y="28575"/>
                              <a:ext cx="5277485" cy="3465195"/>
                            </a:xfrm>
                            <a:custGeom>
                              <a:rect b="b" l="l" r="r" t="t"/>
                              <a:pathLst>
                                <a:path extrusionOk="0" h="3465195" w="5277485">
                                  <a:moveTo>
                                    <a:pt x="0" y="3465195"/>
                                  </a:moveTo>
                                  <a:lnTo>
                                    <a:pt x="5277485" y="3465195"/>
                                  </a:lnTo>
                                  <a:lnTo>
                                    <a:pt x="5277485" y="0"/>
                                  </a:lnTo>
                                  <a:lnTo>
                                    <a:pt x="0" y="0"/>
                                  </a:lnTo>
                                  <a:lnTo>
                                    <a:pt x="0" y="3465195"/>
                                  </a:lnTo>
                                  <a:close/>
                                </a:path>
                              </a:pathLst>
                            </a:custGeom>
                            <a:noFill/>
                            <a:ln cap="flat" cmpd="sng" w="57150">
                              <a:solidFill>
                                <a:srgbClr val="4471C4"/>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1092200</wp:posOffset>
                </wp:positionH>
                <wp:positionV relativeFrom="paragraph">
                  <wp:posOffset>419100</wp:posOffset>
                </wp:positionV>
                <wp:extent cx="5334635" cy="3522345"/>
                <wp:effectExtent b="0" l="0" r="0" t="0"/>
                <wp:wrapNone/>
                <wp:docPr id="72" name="image73.png"/>
                <a:graphic>
                  <a:graphicData uri="http://schemas.openxmlformats.org/drawingml/2006/picture">
                    <pic:pic>
                      <pic:nvPicPr>
                        <pic:cNvPr id="0" name="image73.png"/>
                        <pic:cNvPicPr preferRelativeResize="0"/>
                      </pic:nvPicPr>
                      <pic:blipFill>
                        <a:blip r:embed="rId46"/>
                        <a:srcRect/>
                        <a:stretch>
                          <a:fillRect/>
                        </a:stretch>
                      </pic:blipFill>
                      <pic:spPr>
                        <a:xfrm>
                          <a:off x="0" y="0"/>
                          <a:ext cx="5334635" cy="3522345"/>
                        </a:xfrm>
                        <a:prstGeom prst="rect"/>
                        <a:ln/>
                      </pic:spPr>
                    </pic:pic>
                  </a:graphicData>
                </a:graphic>
              </wp:anchor>
            </w:drawing>
          </mc:Fallback>
        </mc:AlternateContent>
      </w:r>
      <w:r w:rsidDel="00000000" w:rsidR="00000000" w:rsidRPr="00000000"/>
    </w:p>
    <w:p w:rsidR="00000000" w:rsidDel="00000000" w:rsidP="00000000" w:rsidRDefault="00000000" w:rsidRPr="00000000" w14:paraId="000004AD">
      <w:pPr>
        <w:spacing w:before="2" w:line="180" w:lineRule="auto"/>
        <w:rPr>
          <w:sz w:val="18"/>
          <w:szCs w:val="18"/>
        </w:rPr>
      </w:pPr>
      <w:r w:rsidDel="00000000" w:rsidR="00000000" w:rsidRPr="00000000">
        <w:rPr>
          <w:rtl w:val="0"/>
        </w:rPr>
      </w:r>
    </w:p>
    <w:p w:rsidR="00000000" w:rsidDel="00000000" w:rsidP="00000000" w:rsidRDefault="00000000" w:rsidRPr="00000000" w14:paraId="000004AE">
      <w:pPr>
        <w:spacing w:line="200" w:lineRule="auto"/>
        <w:rPr/>
      </w:pPr>
      <w:r w:rsidDel="00000000" w:rsidR="00000000" w:rsidRPr="00000000">
        <w:rPr>
          <w:rtl w:val="0"/>
        </w:rPr>
      </w:r>
    </w:p>
    <w:p w:rsidR="00000000" w:rsidDel="00000000" w:rsidP="00000000" w:rsidRDefault="00000000" w:rsidRPr="00000000" w14:paraId="000004AF">
      <w:pPr>
        <w:spacing w:line="200" w:lineRule="auto"/>
        <w:rPr/>
      </w:pPr>
      <w:r w:rsidDel="00000000" w:rsidR="00000000" w:rsidRPr="00000000">
        <w:rPr>
          <w:rtl w:val="0"/>
        </w:rPr>
      </w:r>
    </w:p>
    <w:p w:rsidR="00000000" w:rsidDel="00000000" w:rsidP="00000000" w:rsidRDefault="00000000" w:rsidRPr="00000000" w14:paraId="000004B0">
      <w:pPr>
        <w:spacing w:line="200" w:lineRule="auto"/>
        <w:rPr/>
      </w:pPr>
      <w:r w:rsidDel="00000000" w:rsidR="00000000" w:rsidRPr="00000000">
        <w:rPr>
          <w:rtl w:val="0"/>
        </w:rPr>
      </w:r>
    </w:p>
    <w:p w:rsidR="00000000" w:rsidDel="00000000" w:rsidP="00000000" w:rsidRDefault="00000000" w:rsidRPr="00000000" w14:paraId="000004B1">
      <w:pPr>
        <w:spacing w:line="200" w:lineRule="auto"/>
        <w:rPr/>
      </w:pPr>
      <w:r w:rsidDel="00000000" w:rsidR="00000000" w:rsidRPr="00000000">
        <w:rPr>
          <w:rtl w:val="0"/>
        </w:rPr>
      </w:r>
    </w:p>
    <w:p w:rsidR="00000000" w:rsidDel="00000000" w:rsidP="00000000" w:rsidRDefault="00000000" w:rsidRPr="00000000" w14:paraId="000004B2">
      <w:pPr>
        <w:spacing w:line="200" w:lineRule="auto"/>
        <w:rPr/>
      </w:pPr>
      <w:r w:rsidDel="00000000" w:rsidR="00000000" w:rsidRPr="00000000">
        <w:rPr>
          <w:rtl w:val="0"/>
        </w:rPr>
      </w:r>
    </w:p>
    <w:p w:rsidR="00000000" w:rsidDel="00000000" w:rsidP="00000000" w:rsidRDefault="00000000" w:rsidRPr="00000000" w14:paraId="000004B3">
      <w:pPr>
        <w:spacing w:line="200" w:lineRule="auto"/>
        <w:rPr/>
      </w:pPr>
      <w:r w:rsidDel="00000000" w:rsidR="00000000" w:rsidRPr="00000000">
        <w:rPr>
          <w:rtl w:val="0"/>
        </w:rPr>
      </w:r>
    </w:p>
    <w:p w:rsidR="00000000" w:rsidDel="00000000" w:rsidP="00000000" w:rsidRDefault="00000000" w:rsidRPr="00000000" w14:paraId="000004B4">
      <w:pPr>
        <w:spacing w:line="200" w:lineRule="auto"/>
        <w:rPr/>
      </w:pPr>
      <w:r w:rsidDel="00000000" w:rsidR="00000000" w:rsidRPr="00000000">
        <w:rPr>
          <w:rtl w:val="0"/>
        </w:rPr>
      </w:r>
    </w:p>
    <w:p w:rsidR="00000000" w:rsidDel="00000000" w:rsidP="00000000" w:rsidRDefault="00000000" w:rsidRPr="00000000" w14:paraId="000004B5">
      <w:pPr>
        <w:spacing w:line="200" w:lineRule="auto"/>
        <w:rPr/>
      </w:pPr>
      <w:r w:rsidDel="00000000" w:rsidR="00000000" w:rsidRPr="00000000">
        <w:rPr>
          <w:rtl w:val="0"/>
        </w:rPr>
      </w:r>
    </w:p>
    <w:p w:rsidR="00000000" w:rsidDel="00000000" w:rsidP="00000000" w:rsidRDefault="00000000" w:rsidRPr="00000000" w14:paraId="000004B6">
      <w:pPr>
        <w:spacing w:line="200" w:lineRule="auto"/>
        <w:rPr/>
      </w:pPr>
      <w:r w:rsidDel="00000000" w:rsidR="00000000" w:rsidRPr="00000000">
        <w:rPr>
          <w:rtl w:val="0"/>
        </w:rPr>
      </w:r>
    </w:p>
    <w:p w:rsidR="00000000" w:rsidDel="00000000" w:rsidP="00000000" w:rsidRDefault="00000000" w:rsidRPr="00000000" w14:paraId="000004B7">
      <w:pPr>
        <w:spacing w:line="200" w:lineRule="auto"/>
        <w:rPr/>
      </w:pPr>
      <w:r w:rsidDel="00000000" w:rsidR="00000000" w:rsidRPr="00000000">
        <w:rPr>
          <w:rtl w:val="0"/>
        </w:rPr>
      </w:r>
    </w:p>
    <w:p w:rsidR="00000000" w:rsidDel="00000000" w:rsidP="00000000" w:rsidRDefault="00000000" w:rsidRPr="00000000" w14:paraId="000004B8">
      <w:pPr>
        <w:spacing w:line="200" w:lineRule="auto"/>
        <w:rPr/>
      </w:pPr>
      <w:r w:rsidDel="00000000" w:rsidR="00000000" w:rsidRPr="00000000">
        <w:rPr>
          <w:rtl w:val="0"/>
        </w:rPr>
      </w:r>
    </w:p>
    <w:p w:rsidR="00000000" w:rsidDel="00000000" w:rsidP="00000000" w:rsidRDefault="00000000" w:rsidRPr="00000000" w14:paraId="000004B9">
      <w:pPr>
        <w:spacing w:line="200" w:lineRule="auto"/>
        <w:rPr/>
      </w:pPr>
      <w:r w:rsidDel="00000000" w:rsidR="00000000" w:rsidRPr="00000000">
        <w:rPr>
          <w:rtl w:val="0"/>
        </w:rPr>
      </w:r>
    </w:p>
    <w:p w:rsidR="00000000" w:rsidDel="00000000" w:rsidP="00000000" w:rsidRDefault="00000000" w:rsidRPr="00000000" w14:paraId="000004BA">
      <w:pPr>
        <w:spacing w:line="200" w:lineRule="auto"/>
        <w:rPr/>
      </w:pPr>
      <w:r w:rsidDel="00000000" w:rsidR="00000000" w:rsidRPr="00000000">
        <w:rPr>
          <w:rtl w:val="0"/>
        </w:rPr>
      </w:r>
    </w:p>
    <w:p w:rsidR="00000000" w:rsidDel="00000000" w:rsidP="00000000" w:rsidRDefault="00000000" w:rsidRPr="00000000" w14:paraId="000004BB">
      <w:pPr>
        <w:spacing w:line="200" w:lineRule="auto"/>
        <w:rPr/>
      </w:pPr>
      <w:r w:rsidDel="00000000" w:rsidR="00000000" w:rsidRPr="00000000">
        <w:rPr>
          <w:rtl w:val="0"/>
        </w:rPr>
      </w:r>
    </w:p>
    <w:p w:rsidR="00000000" w:rsidDel="00000000" w:rsidP="00000000" w:rsidRDefault="00000000" w:rsidRPr="00000000" w14:paraId="000004BC">
      <w:pPr>
        <w:spacing w:line="200" w:lineRule="auto"/>
        <w:rPr/>
      </w:pPr>
      <w:r w:rsidDel="00000000" w:rsidR="00000000" w:rsidRPr="00000000">
        <w:rPr>
          <w:rtl w:val="0"/>
        </w:rPr>
      </w:r>
    </w:p>
    <w:p w:rsidR="00000000" w:rsidDel="00000000" w:rsidP="00000000" w:rsidRDefault="00000000" w:rsidRPr="00000000" w14:paraId="000004BD">
      <w:pPr>
        <w:spacing w:line="200" w:lineRule="auto"/>
        <w:rPr/>
      </w:pPr>
      <w:r w:rsidDel="00000000" w:rsidR="00000000" w:rsidRPr="00000000">
        <w:rPr>
          <w:rtl w:val="0"/>
        </w:rPr>
      </w:r>
    </w:p>
    <w:p w:rsidR="00000000" w:rsidDel="00000000" w:rsidP="00000000" w:rsidRDefault="00000000" w:rsidRPr="00000000" w14:paraId="000004BE">
      <w:pPr>
        <w:spacing w:line="200" w:lineRule="auto"/>
        <w:rPr/>
      </w:pPr>
      <w:r w:rsidDel="00000000" w:rsidR="00000000" w:rsidRPr="00000000">
        <w:rPr>
          <w:rtl w:val="0"/>
        </w:rPr>
      </w:r>
    </w:p>
    <w:p w:rsidR="00000000" w:rsidDel="00000000" w:rsidP="00000000" w:rsidRDefault="00000000" w:rsidRPr="00000000" w14:paraId="000004BF">
      <w:pPr>
        <w:spacing w:line="200" w:lineRule="auto"/>
        <w:rPr/>
      </w:pPr>
      <w:r w:rsidDel="00000000" w:rsidR="00000000" w:rsidRPr="00000000">
        <w:rPr>
          <w:rtl w:val="0"/>
        </w:rPr>
      </w:r>
    </w:p>
    <w:p w:rsidR="00000000" w:rsidDel="00000000" w:rsidP="00000000" w:rsidRDefault="00000000" w:rsidRPr="00000000" w14:paraId="000004C0">
      <w:pPr>
        <w:spacing w:line="200" w:lineRule="auto"/>
        <w:rPr/>
      </w:pPr>
      <w:r w:rsidDel="00000000" w:rsidR="00000000" w:rsidRPr="00000000">
        <w:rPr>
          <w:rtl w:val="0"/>
        </w:rPr>
      </w:r>
    </w:p>
    <w:p w:rsidR="00000000" w:rsidDel="00000000" w:rsidP="00000000" w:rsidRDefault="00000000" w:rsidRPr="00000000" w14:paraId="000004C1">
      <w:pPr>
        <w:spacing w:line="200" w:lineRule="auto"/>
        <w:rPr/>
      </w:pPr>
      <w:r w:rsidDel="00000000" w:rsidR="00000000" w:rsidRPr="00000000">
        <w:rPr>
          <w:rtl w:val="0"/>
        </w:rPr>
      </w:r>
    </w:p>
    <w:p w:rsidR="00000000" w:rsidDel="00000000" w:rsidP="00000000" w:rsidRDefault="00000000" w:rsidRPr="00000000" w14:paraId="000004C2">
      <w:pPr>
        <w:spacing w:line="200" w:lineRule="auto"/>
        <w:rPr/>
      </w:pPr>
      <w:r w:rsidDel="00000000" w:rsidR="00000000" w:rsidRPr="00000000">
        <w:rPr>
          <w:rtl w:val="0"/>
        </w:rPr>
      </w:r>
    </w:p>
    <w:p w:rsidR="00000000" w:rsidDel="00000000" w:rsidP="00000000" w:rsidRDefault="00000000" w:rsidRPr="00000000" w14:paraId="000004C3">
      <w:pPr>
        <w:spacing w:line="200" w:lineRule="auto"/>
        <w:rPr/>
      </w:pPr>
      <w:r w:rsidDel="00000000" w:rsidR="00000000" w:rsidRPr="00000000">
        <w:rPr>
          <w:rtl w:val="0"/>
        </w:rPr>
      </w:r>
    </w:p>
    <w:p w:rsidR="00000000" w:rsidDel="00000000" w:rsidP="00000000" w:rsidRDefault="00000000" w:rsidRPr="00000000" w14:paraId="000004C4">
      <w:pPr>
        <w:spacing w:line="200" w:lineRule="auto"/>
        <w:rPr/>
      </w:pPr>
      <w:r w:rsidDel="00000000" w:rsidR="00000000" w:rsidRPr="00000000">
        <w:rPr>
          <w:rtl w:val="0"/>
        </w:rPr>
      </w:r>
    </w:p>
    <w:p w:rsidR="00000000" w:rsidDel="00000000" w:rsidP="00000000" w:rsidRDefault="00000000" w:rsidRPr="00000000" w14:paraId="000004C5">
      <w:pPr>
        <w:spacing w:line="200" w:lineRule="auto"/>
        <w:rPr/>
      </w:pPr>
      <w:r w:rsidDel="00000000" w:rsidR="00000000" w:rsidRPr="00000000">
        <w:rPr>
          <w:rtl w:val="0"/>
        </w:rPr>
      </w:r>
    </w:p>
    <w:p w:rsidR="00000000" w:rsidDel="00000000" w:rsidP="00000000" w:rsidRDefault="00000000" w:rsidRPr="00000000" w14:paraId="000004C6">
      <w:pPr>
        <w:spacing w:line="200" w:lineRule="auto"/>
        <w:rPr/>
      </w:pPr>
      <w:r w:rsidDel="00000000" w:rsidR="00000000" w:rsidRPr="00000000">
        <w:rPr>
          <w:rtl w:val="0"/>
        </w:rPr>
      </w:r>
    </w:p>
    <w:p w:rsidR="00000000" w:rsidDel="00000000" w:rsidP="00000000" w:rsidRDefault="00000000" w:rsidRPr="00000000" w14:paraId="000004C7">
      <w:pPr>
        <w:spacing w:line="200" w:lineRule="auto"/>
        <w:rPr/>
      </w:pPr>
      <w:r w:rsidDel="00000000" w:rsidR="00000000" w:rsidRPr="00000000">
        <w:rPr>
          <w:rtl w:val="0"/>
        </w:rPr>
      </w:r>
    </w:p>
    <w:p w:rsidR="00000000" w:rsidDel="00000000" w:rsidP="00000000" w:rsidRDefault="00000000" w:rsidRPr="00000000" w14:paraId="000004C8">
      <w:pPr>
        <w:spacing w:line="200" w:lineRule="auto"/>
        <w:rPr/>
      </w:pPr>
      <w:r w:rsidDel="00000000" w:rsidR="00000000" w:rsidRPr="00000000">
        <w:rPr>
          <w:rtl w:val="0"/>
        </w:rPr>
      </w:r>
    </w:p>
    <w:p w:rsidR="00000000" w:rsidDel="00000000" w:rsidP="00000000" w:rsidRDefault="00000000" w:rsidRPr="00000000" w14:paraId="000004C9">
      <w:pPr>
        <w:spacing w:line="200" w:lineRule="auto"/>
        <w:rPr/>
      </w:pPr>
      <w:r w:rsidDel="00000000" w:rsidR="00000000" w:rsidRPr="00000000">
        <w:rPr>
          <w:rtl w:val="0"/>
        </w:rPr>
      </w:r>
    </w:p>
    <w:p w:rsidR="00000000" w:rsidDel="00000000" w:rsidP="00000000" w:rsidRDefault="00000000" w:rsidRPr="00000000" w14:paraId="000004CA">
      <w:pPr>
        <w:spacing w:line="200" w:lineRule="auto"/>
        <w:rPr/>
      </w:pPr>
      <w:r w:rsidDel="00000000" w:rsidR="00000000" w:rsidRPr="00000000">
        <w:rPr>
          <w:rtl w:val="0"/>
        </w:rPr>
      </w:r>
    </w:p>
    <w:p w:rsidR="00000000" w:rsidDel="00000000" w:rsidP="00000000" w:rsidRDefault="00000000" w:rsidRPr="00000000" w14:paraId="000004CB">
      <w:pPr>
        <w:spacing w:line="200" w:lineRule="auto"/>
        <w:rPr/>
      </w:pPr>
      <w:r w:rsidDel="00000000" w:rsidR="00000000" w:rsidRPr="00000000">
        <w:rPr>
          <w:rtl w:val="0"/>
        </w:rPr>
      </w:r>
    </w:p>
    <w:p w:rsidR="00000000" w:rsidDel="00000000" w:rsidP="00000000" w:rsidRDefault="00000000" w:rsidRPr="00000000" w14:paraId="000004CC">
      <w:pPr>
        <w:spacing w:line="200" w:lineRule="auto"/>
        <w:rPr/>
      </w:pPr>
      <w:r w:rsidDel="00000000" w:rsidR="00000000" w:rsidRPr="00000000">
        <w:rPr>
          <w:rtl w:val="0"/>
        </w:rPr>
      </w:r>
    </w:p>
    <w:p w:rsidR="00000000" w:rsidDel="00000000" w:rsidP="00000000" w:rsidRDefault="00000000" w:rsidRPr="00000000" w14:paraId="000004CD">
      <w:pPr>
        <w:spacing w:line="200" w:lineRule="auto"/>
        <w:rPr/>
      </w:pPr>
      <w:r w:rsidDel="00000000" w:rsidR="00000000" w:rsidRPr="00000000">
        <w:rPr>
          <w:rtl w:val="0"/>
        </w:rPr>
      </w:r>
    </w:p>
    <w:p w:rsidR="00000000" w:rsidDel="00000000" w:rsidP="00000000" w:rsidRDefault="00000000" w:rsidRPr="00000000" w14:paraId="000004CE">
      <w:pPr>
        <w:spacing w:line="200" w:lineRule="auto"/>
        <w:rPr/>
      </w:pPr>
      <w:r w:rsidDel="00000000" w:rsidR="00000000" w:rsidRPr="00000000">
        <w:rPr>
          <w:rtl w:val="0"/>
        </w:rPr>
      </w:r>
    </w:p>
    <w:p w:rsidR="00000000" w:rsidDel="00000000" w:rsidP="00000000" w:rsidRDefault="00000000" w:rsidRPr="00000000" w14:paraId="000004CF">
      <w:pPr>
        <w:spacing w:line="200" w:lineRule="auto"/>
        <w:rPr/>
      </w:pPr>
      <w:r w:rsidDel="00000000" w:rsidR="00000000" w:rsidRPr="00000000">
        <w:rPr>
          <w:rtl w:val="0"/>
        </w:rPr>
      </w:r>
    </w:p>
    <w:p w:rsidR="00000000" w:rsidDel="00000000" w:rsidP="00000000" w:rsidRDefault="00000000" w:rsidRPr="00000000" w14:paraId="000004D0">
      <w:pPr>
        <w:spacing w:line="200" w:lineRule="auto"/>
        <w:rPr/>
      </w:pPr>
      <w:r w:rsidDel="00000000" w:rsidR="00000000" w:rsidRPr="00000000">
        <w:rPr>
          <w:rtl w:val="0"/>
        </w:rPr>
      </w:r>
    </w:p>
    <w:p w:rsidR="00000000" w:rsidDel="00000000" w:rsidP="00000000" w:rsidRDefault="00000000" w:rsidRPr="00000000" w14:paraId="000004D1">
      <w:pPr>
        <w:spacing w:line="200" w:lineRule="auto"/>
        <w:rPr/>
      </w:pPr>
      <w:r w:rsidDel="00000000" w:rsidR="00000000" w:rsidRPr="00000000">
        <w:rPr>
          <w:rtl w:val="0"/>
        </w:rPr>
      </w:r>
    </w:p>
    <w:p w:rsidR="00000000" w:rsidDel="00000000" w:rsidP="00000000" w:rsidRDefault="00000000" w:rsidRPr="00000000" w14:paraId="000004D2">
      <w:pPr>
        <w:spacing w:line="200" w:lineRule="auto"/>
        <w:rPr/>
      </w:pPr>
      <w:r w:rsidDel="00000000" w:rsidR="00000000" w:rsidRPr="00000000">
        <w:rPr>
          <w:rtl w:val="0"/>
        </w:rPr>
      </w:r>
    </w:p>
    <w:p w:rsidR="00000000" w:rsidDel="00000000" w:rsidP="00000000" w:rsidRDefault="00000000" w:rsidRPr="00000000" w14:paraId="000004D3">
      <w:pPr>
        <w:spacing w:line="200" w:lineRule="auto"/>
        <w:rPr/>
      </w:pPr>
      <w:r w:rsidDel="00000000" w:rsidR="00000000" w:rsidRPr="00000000">
        <w:rPr>
          <w:rtl w:val="0"/>
        </w:rPr>
      </w:r>
    </w:p>
    <w:p w:rsidR="00000000" w:rsidDel="00000000" w:rsidP="00000000" w:rsidRDefault="00000000" w:rsidRPr="00000000" w14:paraId="000004D4">
      <w:pPr>
        <w:spacing w:line="200" w:lineRule="auto"/>
        <w:rPr/>
      </w:pPr>
      <w:r w:rsidDel="00000000" w:rsidR="00000000" w:rsidRPr="00000000">
        <w:rPr>
          <w:rtl w:val="0"/>
        </w:rPr>
      </w:r>
    </w:p>
    <w:p w:rsidR="00000000" w:rsidDel="00000000" w:rsidP="00000000" w:rsidRDefault="00000000" w:rsidRPr="00000000" w14:paraId="000004D5">
      <w:pPr>
        <w:spacing w:line="200" w:lineRule="auto"/>
        <w:rPr/>
      </w:pPr>
      <w:r w:rsidDel="00000000" w:rsidR="00000000" w:rsidRPr="00000000">
        <w:rPr>
          <w:rtl w:val="0"/>
        </w:rPr>
      </w:r>
    </w:p>
    <w:p w:rsidR="00000000" w:rsidDel="00000000" w:rsidP="00000000" w:rsidRDefault="00000000" w:rsidRPr="00000000" w14:paraId="000004D6">
      <w:pPr>
        <w:spacing w:line="200" w:lineRule="auto"/>
        <w:rPr/>
      </w:pPr>
      <w:r w:rsidDel="00000000" w:rsidR="00000000" w:rsidRPr="00000000">
        <w:rPr>
          <w:rtl w:val="0"/>
        </w:rPr>
      </w:r>
    </w:p>
    <w:p w:rsidR="00000000" w:rsidDel="00000000" w:rsidP="00000000" w:rsidRDefault="00000000" w:rsidRPr="00000000" w14:paraId="000004D7">
      <w:pPr>
        <w:spacing w:line="200" w:lineRule="auto"/>
        <w:rPr/>
      </w:pPr>
      <w:r w:rsidDel="00000000" w:rsidR="00000000" w:rsidRPr="00000000">
        <w:rPr>
          <w:rtl w:val="0"/>
        </w:rPr>
      </w:r>
    </w:p>
    <w:p w:rsidR="00000000" w:rsidDel="00000000" w:rsidP="00000000" w:rsidRDefault="00000000" w:rsidRPr="00000000" w14:paraId="000004D8">
      <w:pPr>
        <w:spacing w:line="200" w:lineRule="auto"/>
        <w:rPr/>
      </w:pPr>
      <w:r w:rsidDel="00000000" w:rsidR="00000000" w:rsidRPr="00000000">
        <w:rPr>
          <w:rtl w:val="0"/>
        </w:rPr>
      </w:r>
    </w:p>
    <w:p w:rsidR="00000000" w:rsidDel="00000000" w:rsidP="00000000" w:rsidRDefault="00000000" w:rsidRPr="00000000" w14:paraId="000004D9">
      <w:pPr>
        <w:spacing w:line="200" w:lineRule="auto"/>
        <w:rPr/>
      </w:pPr>
      <w:r w:rsidDel="00000000" w:rsidR="00000000" w:rsidRPr="00000000">
        <w:rPr>
          <w:rtl w:val="0"/>
        </w:rPr>
      </w:r>
    </w:p>
    <w:p w:rsidR="00000000" w:rsidDel="00000000" w:rsidP="00000000" w:rsidRDefault="00000000" w:rsidRPr="00000000" w14:paraId="000004DA">
      <w:pPr>
        <w:spacing w:line="200" w:lineRule="auto"/>
        <w:rPr/>
      </w:pPr>
      <w:r w:rsidDel="00000000" w:rsidR="00000000" w:rsidRPr="00000000">
        <w:rPr>
          <w:rtl w:val="0"/>
        </w:rPr>
      </w:r>
    </w:p>
    <w:p w:rsidR="00000000" w:rsidDel="00000000" w:rsidP="00000000" w:rsidRDefault="00000000" w:rsidRPr="00000000" w14:paraId="000004DB">
      <w:pPr>
        <w:spacing w:line="200" w:lineRule="auto"/>
        <w:rPr/>
      </w:pPr>
      <w:r w:rsidDel="00000000" w:rsidR="00000000" w:rsidRPr="00000000">
        <w:rPr>
          <w:rtl w:val="0"/>
        </w:rPr>
      </w:r>
    </w:p>
    <w:p w:rsidR="00000000" w:rsidDel="00000000" w:rsidP="00000000" w:rsidRDefault="00000000" w:rsidRPr="00000000" w14:paraId="000004DC">
      <w:pPr>
        <w:spacing w:line="200" w:lineRule="auto"/>
        <w:rPr/>
      </w:pPr>
      <w:r w:rsidDel="00000000" w:rsidR="00000000" w:rsidRPr="00000000">
        <w:rPr>
          <w:rtl w:val="0"/>
        </w:rPr>
      </w:r>
    </w:p>
    <w:p w:rsidR="00000000" w:rsidDel="00000000" w:rsidP="00000000" w:rsidRDefault="00000000" w:rsidRPr="00000000" w14:paraId="000004DD">
      <w:pPr>
        <w:spacing w:line="200" w:lineRule="auto"/>
        <w:rPr/>
      </w:pPr>
      <w:r w:rsidDel="00000000" w:rsidR="00000000" w:rsidRPr="00000000">
        <w:rPr>
          <w:rtl w:val="0"/>
        </w:rPr>
      </w:r>
    </w:p>
    <w:p w:rsidR="00000000" w:rsidDel="00000000" w:rsidP="00000000" w:rsidRDefault="00000000" w:rsidRPr="00000000" w14:paraId="000004DE">
      <w:pPr>
        <w:spacing w:line="200" w:lineRule="auto"/>
        <w:rPr/>
      </w:pPr>
      <w:r w:rsidDel="00000000" w:rsidR="00000000" w:rsidRPr="00000000">
        <w:rPr>
          <w:rtl w:val="0"/>
        </w:rPr>
      </w:r>
    </w:p>
    <w:p w:rsidR="00000000" w:rsidDel="00000000" w:rsidP="00000000" w:rsidRDefault="00000000" w:rsidRPr="00000000" w14:paraId="000004DF">
      <w:pPr>
        <w:spacing w:line="200" w:lineRule="auto"/>
        <w:rPr/>
      </w:pPr>
      <w:r w:rsidDel="00000000" w:rsidR="00000000" w:rsidRPr="00000000">
        <w:rPr>
          <w:rtl w:val="0"/>
        </w:rPr>
      </w:r>
    </w:p>
    <w:p w:rsidR="00000000" w:rsidDel="00000000" w:rsidP="00000000" w:rsidRDefault="00000000" w:rsidRPr="00000000" w14:paraId="000004E0">
      <w:pPr>
        <w:spacing w:line="200" w:lineRule="auto"/>
        <w:rPr/>
      </w:pPr>
      <w:r w:rsidDel="00000000" w:rsidR="00000000" w:rsidRPr="00000000">
        <w:rPr>
          <w:rtl w:val="0"/>
        </w:rPr>
      </w:r>
    </w:p>
    <w:p w:rsidR="00000000" w:rsidDel="00000000" w:rsidP="00000000" w:rsidRDefault="00000000" w:rsidRPr="00000000" w14:paraId="000004E1">
      <w:pPr>
        <w:spacing w:line="200" w:lineRule="auto"/>
        <w:rPr/>
      </w:pPr>
      <w:r w:rsidDel="00000000" w:rsidR="00000000" w:rsidRPr="00000000">
        <w:rPr>
          <w:rtl w:val="0"/>
        </w:rPr>
      </w:r>
    </w:p>
    <w:p w:rsidR="00000000" w:rsidDel="00000000" w:rsidP="00000000" w:rsidRDefault="00000000" w:rsidRPr="00000000" w14:paraId="000004E2">
      <w:pPr>
        <w:spacing w:line="200" w:lineRule="auto"/>
        <w:rPr/>
      </w:pPr>
      <w:r w:rsidDel="00000000" w:rsidR="00000000" w:rsidRPr="00000000">
        <w:rPr>
          <w:rtl w:val="0"/>
        </w:rPr>
      </w:r>
    </w:p>
    <w:p w:rsidR="00000000" w:rsidDel="00000000" w:rsidP="00000000" w:rsidRDefault="00000000" w:rsidRPr="00000000" w14:paraId="000004E3">
      <w:pPr>
        <w:spacing w:line="200" w:lineRule="auto"/>
        <w:rPr/>
      </w:pPr>
      <w:r w:rsidDel="00000000" w:rsidR="00000000" w:rsidRPr="00000000">
        <w:rPr>
          <w:rtl w:val="0"/>
        </w:rPr>
      </w:r>
    </w:p>
    <w:p w:rsidR="00000000" w:rsidDel="00000000" w:rsidP="00000000" w:rsidRDefault="00000000" w:rsidRPr="00000000" w14:paraId="000004E4">
      <w:pPr>
        <w:spacing w:line="200" w:lineRule="auto"/>
        <w:rPr/>
      </w:pPr>
      <w:r w:rsidDel="00000000" w:rsidR="00000000" w:rsidRPr="00000000">
        <w:rPr>
          <w:rtl w:val="0"/>
        </w:rPr>
      </w:r>
    </w:p>
    <w:p w:rsidR="00000000" w:rsidDel="00000000" w:rsidP="00000000" w:rsidRDefault="00000000" w:rsidRPr="00000000" w14:paraId="000004E5">
      <w:pPr>
        <w:spacing w:line="200" w:lineRule="auto"/>
        <w:rPr/>
      </w:pPr>
      <w:r w:rsidDel="00000000" w:rsidR="00000000" w:rsidRPr="00000000">
        <w:rPr>
          <w:rtl w:val="0"/>
        </w:rPr>
      </w:r>
    </w:p>
    <w:p w:rsidR="00000000" w:rsidDel="00000000" w:rsidP="00000000" w:rsidRDefault="00000000" w:rsidRPr="00000000" w14:paraId="000004E6">
      <w:pPr>
        <w:spacing w:line="200" w:lineRule="auto"/>
        <w:rPr/>
      </w:pPr>
      <w:r w:rsidDel="00000000" w:rsidR="00000000" w:rsidRPr="00000000">
        <w:rPr>
          <w:rtl w:val="0"/>
        </w:rPr>
      </w:r>
    </w:p>
    <w:p w:rsidR="00000000" w:rsidDel="00000000" w:rsidP="00000000" w:rsidRDefault="00000000" w:rsidRPr="00000000" w14:paraId="000004E7">
      <w:pPr>
        <w:spacing w:line="200" w:lineRule="auto"/>
        <w:rPr/>
      </w:pPr>
      <w:r w:rsidDel="00000000" w:rsidR="00000000" w:rsidRPr="00000000">
        <w:rPr>
          <w:rtl w:val="0"/>
        </w:rPr>
      </w:r>
    </w:p>
    <w:p w:rsidR="00000000" w:rsidDel="00000000" w:rsidP="00000000" w:rsidRDefault="00000000" w:rsidRPr="00000000" w14:paraId="000004E8">
      <w:pPr>
        <w:spacing w:line="200" w:lineRule="auto"/>
        <w:rPr/>
      </w:pPr>
      <w:r w:rsidDel="00000000" w:rsidR="00000000" w:rsidRPr="00000000">
        <w:rPr>
          <w:rtl w:val="0"/>
        </w:rPr>
      </w:r>
    </w:p>
    <w:p w:rsidR="00000000" w:rsidDel="00000000" w:rsidP="00000000" w:rsidRDefault="00000000" w:rsidRPr="00000000" w14:paraId="000004E9">
      <w:pPr>
        <w:spacing w:line="200" w:lineRule="auto"/>
        <w:rPr/>
      </w:pPr>
      <w:r w:rsidDel="00000000" w:rsidR="00000000" w:rsidRPr="00000000">
        <w:rPr>
          <w:rtl w:val="0"/>
        </w:rPr>
      </w:r>
    </w:p>
    <w:p w:rsidR="00000000" w:rsidDel="00000000" w:rsidP="00000000" w:rsidRDefault="00000000" w:rsidRPr="00000000" w14:paraId="000004EA">
      <w:pPr>
        <w:spacing w:line="200" w:lineRule="auto"/>
        <w:rPr/>
      </w:pPr>
      <w:r w:rsidDel="00000000" w:rsidR="00000000" w:rsidRPr="00000000">
        <w:rPr>
          <w:rtl w:val="0"/>
        </w:rPr>
      </w:r>
    </w:p>
    <w:p w:rsidR="00000000" w:rsidDel="00000000" w:rsidP="00000000" w:rsidRDefault="00000000" w:rsidRPr="00000000" w14:paraId="000004EB">
      <w:pPr>
        <w:spacing w:line="200" w:lineRule="auto"/>
        <w:rPr/>
      </w:pPr>
      <w:r w:rsidDel="00000000" w:rsidR="00000000" w:rsidRPr="00000000">
        <w:rPr>
          <w:rtl w:val="0"/>
        </w:rPr>
      </w:r>
    </w:p>
    <w:p w:rsidR="00000000" w:rsidDel="00000000" w:rsidP="00000000" w:rsidRDefault="00000000" w:rsidRPr="00000000" w14:paraId="000004EC">
      <w:pPr>
        <w:spacing w:before="7" w:lineRule="auto"/>
        <w:ind w:left="3733" w:firstLine="0"/>
        <w:rPr>
          <w:rFonts w:ascii="Calibri" w:cs="Calibri" w:eastAsia="Calibri" w:hAnsi="Calibri"/>
          <w:sz w:val="24"/>
          <w:szCs w:val="24"/>
        </w:rPr>
      </w:pPr>
      <w:r w:rsidDel="00000000" w:rsidR="00000000" w:rsidRPr="00000000">
        <w:rPr>
          <w:rFonts w:ascii="Calibri" w:cs="Calibri" w:eastAsia="Calibri" w:hAnsi="Calibri"/>
          <w:i w:val="1"/>
          <w:color w:val="44536a"/>
          <w:sz w:val="24"/>
          <w:szCs w:val="24"/>
          <w:rtl w:val="0"/>
        </w:rPr>
        <w:t xml:space="preserve">Figure 17 Example of decision tree.</w:t>
      </w:r>
      <w:r w:rsidDel="00000000" w:rsidR="00000000" w:rsidRPr="00000000">
        <w:rPr>
          <w:rtl w:val="0"/>
        </w:rPr>
      </w:r>
    </w:p>
    <w:p w:rsidR="00000000" w:rsidDel="00000000" w:rsidP="00000000" w:rsidRDefault="00000000" w:rsidRPr="00000000" w14:paraId="000004ED">
      <w:pPr>
        <w:spacing w:before="10" w:line="140" w:lineRule="auto"/>
        <w:rPr>
          <w:sz w:val="15"/>
          <w:szCs w:val="15"/>
        </w:rPr>
      </w:pPr>
      <w:r w:rsidDel="00000000" w:rsidR="00000000" w:rsidRPr="00000000">
        <w:rPr>
          <w:rtl w:val="0"/>
        </w:rPr>
      </w:r>
    </w:p>
    <w:p w:rsidR="00000000" w:rsidDel="00000000" w:rsidP="00000000" w:rsidRDefault="00000000" w:rsidRPr="00000000" w14:paraId="000004EE">
      <w:pPr>
        <w:spacing w:line="200" w:lineRule="auto"/>
        <w:rPr/>
      </w:pPr>
      <w:r w:rsidDel="00000000" w:rsidR="00000000" w:rsidRPr="00000000">
        <w:rPr>
          <w:rtl w:val="0"/>
        </w:rPr>
      </w:r>
    </w:p>
    <w:p w:rsidR="00000000" w:rsidDel="00000000" w:rsidP="00000000" w:rsidRDefault="00000000" w:rsidRPr="00000000" w14:paraId="000004EF">
      <w:pPr>
        <w:spacing w:line="200" w:lineRule="auto"/>
        <w:rPr/>
      </w:pPr>
      <w:r w:rsidDel="00000000" w:rsidR="00000000" w:rsidRPr="00000000">
        <w:rPr>
          <w:rtl w:val="0"/>
        </w:rPr>
      </w:r>
    </w:p>
    <w:p w:rsidR="00000000" w:rsidDel="00000000" w:rsidP="00000000" w:rsidRDefault="00000000" w:rsidRPr="00000000" w14:paraId="000004F0">
      <w:pPr>
        <w:spacing w:line="200" w:lineRule="auto"/>
        <w:rPr/>
      </w:pPr>
      <w:r w:rsidDel="00000000" w:rsidR="00000000" w:rsidRPr="00000000">
        <w:rPr>
          <w:rtl w:val="0"/>
        </w:rPr>
      </w:r>
    </w:p>
    <w:p w:rsidR="00000000" w:rsidDel="00000000" w:rsidP="00000000" w:rsidRDefault="00000000" w:rsidRPr="00000000" w14:paraId="000004F1">
      <w:pPr>
        <w:spacing w:line="200" w:lineRule="auto"/>
        <w:rPr/>
        <w:sectPr>
          <w:type w:val="nextPage"/>
          <w:pgSz w:h="16860" w:w="11920" w:orient="portrait"/>
          <w:pgMar w:bottom="280" w:top="660" w:left="680" w:right="760" w:header="720" w:footer="720"/>
        </w:sectPr>
      </w:pPr>
      <w:r w:rsidDel="00000000" w:rsidR="00000000" w:rsidRPr="00000000">
        <w:rPr>
          <w:rtl w:val="0"/>
        </w:rPr>
      </w:r>
    </w:p>
    <w:p w:rsidR="00000000" w:rsidDel="00000000" w:rsidP="00000000" w:rsidRDefault="00000000" w:rsidRPr="00000000" w14:paraId="000004F2">
      <w:pPr>
        <w:spacing w:before="5" w:line="280" w:lineRule="auto"/>
        <w:rPr>
          <w:sz w:val="28"/>
          <w:szCs w:val="28"/>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23" name=""/>
                <a:graphic>
                  <a:graphicData uri="http://schemas.microsoft.com/office/word/2010/wordprocessingGroup">
                    <wpg:wgp>
                      <wpg:cNvGrpSpPr/>
                      <wpg:grpSpPr>
                        <a:xfrm>
                          <a:off x="1871975" y="0"/>
                          <a:ext cx="6947535" cy="10081260"/>
                          <a:chOff x="1871975" y="0"/>
                          <a:chExt cx="6947800" cy="7560000"/>
                        </a:xfrm>
                      </wpg:grpSpPr>
                      <wpg:grpSp>
                        <wpg:cNvGrpSpPr/>
                        <wpg:grpSpPr>
                          <a:xfrm>
                            <a:off x="1872233" y="0"/>
                            <a:ext cx="6947525" cy="7559993"/>
                            <a:chOff x="0" y="0"/>
                            <a:chExt cx="6947525" cy="10081250"/>
                          </a:xfrm>
                        </wpg:grpSpPr>
                        <wps:wsp>
                          <wps:cNvSpPr/>
                          <wps:cNvPr id="3" name="Shape 3"/>
                          <wps:spPr>
                            <a:xfrm>
                              <a:off x="0" y="0"/>
                              <a:ext cx="6947525" cy="1008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8" name="Shape 138"/>
                          <wps:spPr>
                            <a:xfrm>
                              <a:off x="19050" y="1905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9" name="Shape 139"/>
                          <wps:spPr>
                            <a:xfrm>
                              <a:off x="9525" y="10160"/>
                              <a:ext cx="0" cy="10052050"/>
                            </a:xfrm>
                            <a:custGeom>
                              <a:rect b="b" l="l" r="r" t="t"/>
                              <a:pathLst>
                                <a:path extrusionOk="0" h="10052050" w="1">
                                  <a:moveTo>
                                    <a:pt x="0" y="0"/>
                                  </a:moveTo>
                                  <a:lnTo>
                                    <a:pt x="0" y="1005205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0" name="Shape 140"/>
                          <wps:spPr>
                            <a:xfrm>
                              <a:off x="6920230" y="10160"/>
                              <a:ext cx="0" cy="10061575"/>
                            </a:xfrm>
                            <a:custGeom>
                              <a:rect b="b" l="l" r="r" t="t"/>
                              <a:pathLst>
                                <a:path extrusionOk="0" h="10061575" w="1">
                                  <a:moveTo>
                                    <a:pt x="0" y="0"/>
                                  </a:moveTo>
                                  <a:lnTo>
                                    <a:pt x="0" y="10061575"/>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1" name="Shape 141"/>
                          <wps:spPr>
                            <a:xfrm>
                              <a:off x="6910070" y="28575"/>
                              <a:ext cx="0" cy="10015855"/>
                            </a:xfrm>
                            <a:custGeom>
                              <a:rect b="b" l="l" r="r" t="t"/>
                              <a:pathLst>
                                <a:path extrusionOk="0" h="10015855" w="1">
                                  <a:moveTo>
                                    <a:pt x="0" y="0"/>
                                  </a:moveTo>
                                  <a:lnTo>
                                    <a:pt x="0" y="1001522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2" name="Shape 142"/>
                          <wps:spPr>
                            <a:xfrm>
                              <a:off x="19050" y="10071735"/>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3" name="Shape 143"/>
                          <wps:spPr>
                            <a:xfrm>
                              <a:off x="19050" y="1005332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4" name="Shape 144"/>
                          <wps:spPr>
                            <a:xfrm>
                              <a:off x="6901180" y="10071735"/>
                              <a:ext cx="36830" cy="0"/>
                            </a:xfrm>
                            <a:custGeom>
                              <a:rect b="b" l="l" r="r" t="t"/>
                              <a:pathLst>
                                <a:path extrusionOk="0" h="1" w="36830">
                                  <a:moveTo>
                                    <a:pt x="0" y="0"/>
                                  </a:moveTo>
                                  <a:lnTo>
                                    <a:pt x="368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23" name="image24.png"/>
                <a:graphic>
                  <a:graphicData uri="http://schemas.openxmlformats.org/drawingml/2006/picture">
                    <pic:pic>
                      <pic:nvPicPr>
                        <pic:cNvPr id="0" name="image24.png"/>
                        <pic:cNvPicPr preferRelativeResize="0"/>
                      </pic:nvPicPr>
                      <pic:blipFill>
                        <a:blip r:embed="rId47"/>
                        <a:srcRect/>
                        <a:stretch>
                          <a:fillRect/>
                        </a:stretch>
                      </pic:blipFill>
                      <pic:spPr>
                        <a:xfrm>
                          <a:off x="0" y="0"/>
                          <a:ext cx="6947535" cy="10081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4F3">
      <w:pPr>
        <w:ind w:left="103" w:right="-56" w:firstLine="0"/>
        <w:rPr>
          <w:sz w:val="24"/>
          <w:szCs w:val="24"/>
        </w:rPr>
      </w:pPr>
      <w:r w:rsidDel="00000000" w:rsidR="00000000" w:rsidRPr="00000000">
        <w:rPr>
          <w:sz w:val="24"/>
          <w:szCs w:val="24"/>
          <w:rtl w:val="0"/>
        </w:rPr>
        <w:t xml:space="preserve">IACSD-PG-DBDA-FEB-20</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1079500</wp:posOffset>
                </wp:positionH>
                <wp:positionV relativeFrom="paragraph">
                  <wp:posOffset>-5092699</wp:posOffset>
                </wp:positionV>
                <wp:extent cx="5355590" cy="3438525"/>
                <wp:effectExtent b="0" l="0" r="0" t="0"/>
                <wp:wrapNone/>
                <wp:docPr id="69" name=""/>
                <a:graphic>
                  <a:graphicData uri="http://schemas.microsoft.com/office/word/2010/wordprocessingGroup">
                    <wpg:wgp>
                      <wpg:cNvGrpSpPr/>
                      <wpg:grpSpPr>
                        <a:xfrm>
                          <a:off x="3100000" y="2060725"/>
                          <a:ext cx="5355590" cy="3438525"/>
                          <a:chOff x="3100000" y="2060725"/>
                          <a:chExt cx="5355600" cy="3438550"/>
                        </a:xfrm>
                      </wpg:grpSpPr>
                      <wpg:grpSp>
                        <wpg:cNvGrpSpPr/>
                        <wpg:grpSpPr>
                          <a:xfrm>
                            <a:off x="3100005" y="2060738"/>
                            <a:ext cx="5355575" cy="3438525"/>
                            <a:chOff x="0" y="0"/>
                            <a:chExt cx="5355575" cy="3438525"/>
                          </a:xfrm>
                        </wpg:grpSpPr>
                        <wps:wsp>
                          <wps:cNvSpPr/>
                          <wps:cNvPr id="3" name="Shape 3"/>
                          <wps:spPr>
                            <a:xfrm>
                              <a:off x="0" y="0"/>
                              <a:ext cx="5355575" cy="3438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4" name="Shape 344"/>
                          <wps:spPr>
                            <a:xfrm>
                              <a:off x="28575" y="28575"/>
                              <a:ext cx="5298440" cy="3381375"/>
                            </a:xfrm>
                            <a:custGeom>
                              <a:rect b="b" l="l" r="r" t="t"/>
                              <a:pathLst>
                                <a:path extrusionOk="0" h="3381375" w="5298440">
                                  <a:moveTo>
                                    <a:pt x="0" y="3381375"/>
                                  </a:moveTo>
                                  <a:lnTo>
                                    <a:pt x="5298440" y="3381375"/>
                                  </a:lnTo>
                                  <a:lnTo>
                                    <a:pt x="5298440" y="0"/>
                                  </a:lnTo>
                                  <a:lnTo>
                                    <a:pt x="0" y="0"/>
                                  </a:lnTo>
                                  <a:lnTo>
                                    <a:pt x="0" y="3381375"/>
                                  </a:lnTo>
                                  <a:close/>
                                </a:path>
                              </a:pathLst>
                            </a:custGeom>
                            <a:noFill/>
                            <a:ln cap="flat" cmpd="sng" w="57150">
                              <a:solidFill>
                                <a:srgbClr val="4471C4"/>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1079500</wp:posOffset>
                </wp:positionH>
                <wp:positionV relativeFrom="paragraph">
                  <wp:posOffset>-5092699</wp:posOffset>
                </wp:positionV>
                <wp:extent cx="5355590" cy="3438525"/>
                <wp:effectExtent b="0" l="0" r="0" t="0"/>
                <wp:wrapNone/>
                <wp:docPr id="69" name="image70.png"/>
                <a:graphic>
                  <a:graphicData uri="http://schemas.openxmlformats.org/drawingml/2006/picture">
                    <pic:pic>
                      <pic:nvPicPr>
                        <pic:cNvPr id="0" name="image70.png"/>
                        <pic:cNvPicPr preferRelativeResize="0"/>
                      </pic:nvPicPr>
                      <pic:blipFill>
                        <a:blip r:embed="rId48"/>
                        <a:srcRect/>
                        <a:stretch>
                          <a:fillRect/>
                        </a:stretch>
                      </pic:blipFill>
                      <pic:spPr>
                        <a:xfrm>
                          <a:off x="0" y="0"/>
                          <a:ext cx="5355590" cy="3438525"/>
                        </a:xfrm>
                        <a:prstGeom prst="rect"/>
                        <a:ln/>
                      </pic:spPr>
                    </pic:pic>
                  </a:graphicData>
                </a:graphic>
              </wp:anchor>
            </w:drawing>
          </mc:Fallback>
        </mc:AlternateContent>
      </w:r>
      <w:r w:rsidDel="00000000" w:rsidR="00000000" w:rsidRPr="00000000"/>
    </w:p>
    <w:p w:rsidR="00000000" w:rsidDel="00000000" w:rsidP="00000000" w:rsidRDefault="00000000" w:rsidRPr="00000000" w14:paraId="000004F4">
      <w:pPr>
        <w:spacing w:before="12" w:lineRule="auto"/>
        <w:rPr>
          <w:rFonts w:ascii="Calibri" w:cs="Calibri" w:eastAsia="Calibri" w:hAnsi="Calibri"/>
          <w:sz w:val="22"/>
          <w:szCs w:val="22"/>
        </w:rPr>
        <w:sectPr>
          <w:type w:val="continuous"/>
          <w:pgSz w:h="16860" w:w="11920" w:orient="portrait"/>
          <w:pgMar w:bottom="280" w:top="1580" w:left="680" w:right="760" w:header="720" w:footer="720"/>
          <w:cols w:equalWidth="0" w:num="2">
            <w:col w:space="6699" w:w="1890.5"/>
            <w:col w:space="0" w:w="1890.5"/>
          </w:cols>
        </w:sectPr>
      </w:pPr>
      <w:r w:rsidDel="00000000" w:rsidR="00000000" w:rsidRPr="00000000">
        <w:br w:type="column"/>
      </w:r>
      <w:r w:rsidDel="00000000" w:rsidR="00000000" w:rsidRPr="00000000">
        <w:rPr>
          <w:rFonts w:ascii="Calibri" w:cs="Calibri" w:eastAsia="Calibri" w:hAnsi="Calibri"/>
          <w:sz w:val="22"/>
          <w:szCs w:val="22"/>
          <w:rtl w:val="0"/>
        </w:rPr>
        <w:t xml:space="preserve">Page | 18</w:t>
      </w:r>
    </w:p>
    <w:p w:rsidR="00000000" w:rsidDel="00000000" w:rsidP="00000000" w:rsidRDefault="00000000" w:rsidRPr="00000000" w14:paraId="000004F5">
      <w:pPr>
        <w:spacing w:before="60" w:lineRule="auto"/>
        <w:ind w:left="5865" w:firstLine="0"/>
        <w:rPr>
          <w:rFonts w:ascii="Calibri" w:cs="Calibri" w:eastAsia="Calibri" w:hAnsi="Calibri"/>
        </w:rPr>
      </w:pPr>
      <w:r w:rsidDel="00000000" w:rsidR="00000000" w:rsidRPr="00000000">
        <w:rPr>
          <w:rFonts w:ascii="Calibri" w:cs="Calibri" w:eastAsia="Calibri" w:hAnsi="Calibri"/>
          <w:rtl w:val="0"/>
        </w:rPr>
        <w:t xml:space="preserve">Stackoverflow Question Quality Analysis and Prediction</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660400</wp:posOffset>
                </wp:positionH>
                <wp:positionV relativeFrom="paragraph">
                  <wp:posOffset>419100</wp:posOffset>
                </wp:positionV>
                <wp:extent cx="5690870" cy="1810385"/>
                <wp:effectExtent b="0" l="0" r="0" t="0"/>
                <wp:wrapNone/>
                <wp:docPr id="47" name=""/>
                <a:graphic>
                  <a:graphicData uri="http://schemas.microsoft.com/office/word/2010/wordprocessingGroup">
                    <wpg:wgp>
                      <wpg:cNvGrpSpPr/>
                      <wpg:grpSpPr>
                        <a:xfrm>
                          <a:off x="2932350" y="2874800"/>
                          <a:ext cx="5690870" cy="1810385"/>
                          <a:chOff x="2932350" y="2874800"/>
                          <a:chExt cx="5690900" cy="1810400"/>
                        </a:xfrm>
                      </wpg:grpSpPr>
                      <wpg:grpSp>
                        <wpg:cNvGrpSpPr/>
                        <wpg:grpSpPr>
                          <a:xfrm>
                            <a:off x="2932365" y="2874808"/>
                            <a:ext cx="5690850" cy="1810375"/>
                            <a:chOff x="0" y="0"/>
                            <a:chExt cx="5690850" cy="1810375"/>
                          </a:xfrm>
                        </wpg:grpSpPr>
                        <wps:wsp>
                          <wps:cNvSpPr/>
                          <wps:cNvPr id="3" name="Shape 3"/>
                          <wps:spPr>
                            <a:xfrm>
                              <a:off x="0" y="0"/>
                              <a:ext cx="5690850" cy="1810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4" name="Shape 234"/>
                          <wps:spPr>
                            <a:xfrm>
                              <a:off x="28574" y="28575"/>
                              <a:ext cx="5633720" cy="1753235"/>
                            </a:xfrm>
                            <a:custGeom>
                              <a:rect b="b" l="l" r="r" t="t"/>
                              <a:pathLst>
                                <a:path extrusionOk="0" h="1753235" w="5633720">
                                  <a:moveTo>
                                    <a:pt x="0" y="1753235"/>
                                  </a:moveTo>
                                  <a:lnTo>
                                    <a:pt x="5633720" y="1753235"/>
                                  </a:lnTo>
                                  <a:lnTo>
                                    <a:pt x="5633720" y="0"/>
                                  </a:lnTo>
                                  <a:lnTo>
                                    <a:pt x="0" y="0"/>
                                  </a:lnTo>
                                  <a:lnTo>
                                    <a:pt x="0" y="1753235"/>
                                  </a:lnTo>
                                  <a:close/>
                                </a:path>
                              </a:pathLst>
                            </a:custGeom>
                            <a:noFill/>
                            <a:ln cap="flat" cmpd="sng" w="57150">
                              <a:solidFill>
                                <a:srgbClr val="4471C4"/>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660400</wp:posOffset>
                </wp:positionH>
                <wp:positionV relativeFrom="paragraph">
                  <wp:posOffset>419100</wp:posOffset>
                </wp:positionV>
                <wp:extent cx="5690870" cy="1810385"/>
                <wp:effectExtent b="0" l="0" r="0" t="0"/>
                <wp:wrapNone/>
                <wp:docPr id="47" name="image48.png"/>
                <a:graphic>
                  <a:graphicData uri="http://schemas.openxmlformats.org/drawingml/2006/picture">
                    <pic:pic>
                      <pic:nvPicPr>
                        <pic:cNvPr id="0" name="image48.png"/>
                        <pic:cNvPicPr preferRelativeResize="0"/>
                      </pic:nvPicPr>
                      <pic:blipFill>
                        <a:blip r:embed="rId49"/>
                        <a:srcRect/>
                        <a:stretch>
                          <a:fillRect/>
                        </a:stretch>
                      </pic:blipFill>
                      <pic:spPr>
                        <a:xfrm>
                          <a:off x="0" y="0"/>
                          <a:ext cx="5690870" cy="1810385"/>
                        </a:xfrm>
                        <a:prstGeom prst="rect"/>
                        <a:ln/>
                      </pic:spPr>
                    </pic:pic>
                  </a:graphicData>
                </a:graphic>
              </wp:anchor>
            </w:drawing>
          </mc:Fallback>
        </mc:AlternateContent>
      </w:r>
      <w:r w:rsidDel="00000000" w:rsidR="00000000" w:rsidRPr="00000000"/>
    </w:p>
    <w:p w:rsidR="00000000" w:rsidDel="00000000" w:rsidP="00000000" w:rsidRDefault="00000000" w:rsidRPr="00000000" w14:paraId="000004F6">
      <w:pPr>
        <w:spacing w:before="7" w:line="160" w:lineRule="auto"/>
        <w:rPr>
          <w:sz w:val="16"/>
          <w:szCs w:val="16"/>
        </w:rPr>
      </w:pPr>
      <w:r w:rsidDel="00000000" w:rsidR="00000000" w:rsidRPr="00000000">
        <w:rPr>
          <w:rtl w:val="0"/>
        </w:rPr>
      </w:r>
    </w:p>
    <w:p w:rsidR="00000000" w:rsidDel="00000000" w:rsidP="00000000" w:rsidRDefault="00000000" w:rsidRPr="00000000" w14:paraId="000004F7">
      <w:pPr>
        <w:spacing w:line="200" w:lineRule="auto"/>
        <w:rPr/>
      </w:pPr>
      <w:r w:rsidDel="00000000" w:rsidR="00000000" w:rsidRPr="00000000">
        <w:rPr>
          <w:rtl w:val="0"/>
        </w:rPr>
      </w:r>
    </w:p>
    <w:p w:rsidR="00000000" w:rsidDel="00000000" w:rsidP="00000000" w:rsidRDefault="00000000" w:rsidRPr="00000000" w14:paraId="000004F8">
      <w:pPr>
        <w:spacing w:line="200" w:lineRule="auto"/>
        <w:rPr/>
      </w:pPr>
      <w:r w:rsidDel="00000000" w:rsidR="00000000" w:rsidRPr="00000000">
        <w:rPr>
          <w:rtl w:val="0"/>
        </w:rPr>
      </w:r>
    </w:p>
    <w:p w:rsidR="00000000" w:rsidDel="00000000" w:rsidP="00000000" w:rsidRDefault="00000000" w:rsidRPr="00000000" w14:paraId="000004F9">
      <w:pPr>
        <w:spacing w:line="200" w:lineRule="auto"/>
        <w:rPr/>
      </w:pPr>
      <w:r w:rsidDel="00000000" w:rsidR="00000000" w:rsidRPr="00000000">
        <w:rPr>
          <w:rtl w:val="0"/>
        </w:rPr>
      </w:r>
    </w:p>
    <w:p w:rsidR="00000000" w:rsidDel="00000000" w:rsidP="00000000" w:rsidRDefault="00000000" w:rsidRPr="00000000" w14:paraId="000004FA">
      <w:pPr>
        <w:spacing w:line="200" w:lineRule="auto"/>
        <w:rPr/>
      </w:pPr>
      <w:r w:rsidDel="00000000" w:rsidR="00000000" w:rsidRPr="00000000">
        <w:rPr>
          <w:rtl w:val="0"/>
        </w:rPr>
      </w:r>
    </w:p>
    <w:p w:rsidR="00000000" w:rsidDel="00000000" w:rsidP="00000000" w:rsidRDefault="00000000" w:rsidRPr="00000000" w14:paraId="000004FB">
      <w:pPr>
        <w:spacing w:line="200" w:lineRule="auto"/>
        <w:rPr/>
      </w:pPr>
      <w:r w:rsidDel="00000000" w:rsidR="00000000" w:rsidRPr="00000000">
        <w:rPr>
          <w:rtl w:val="0"/>
        </w:rPr>
      </w:r>
    </w:p>
    <w:p w:rsidR="00000000" w:rsidDel="00000000" w:rsidP="00000000" w:rsidRDefault="00000000" w:rsidRPr="00000000" w14:paraId="000004FC">
      <w:pPr>
        <w:spacing w:line="200" w:lineRule="auto"/>
        <w:rPr/>
      </w:pPr>
      <w:r w:rsidDel="00000000" w:rsidR="00000000" w:rsidRPr="00000000">
        <w:rPr>
          <w:rtl w:val="0"/>
        </w:rPr>
      </w:r>
    </w:p>
    <w:p w:rsidR="00000000" w:rsidDel="00000000" w:rsidP="00000000" w:rsidRDefault="00000000" w:rsidRPr="00000000" w14:paraId="000004FD">
      <w:pPr>
        <w:spacing w:line="200" w:lineRule="auto"/>
        <w:rPr/>
      </w:pPr>
      <w:r w:rsidDel="00000000" w:rsidR="00000000" w:rsidRPr="00000000">
        <w:rPr>
          <w:rtl w:val="0"/>
        </w:rPr>
      </w:r>
    </w:p>
    <w:p w:rsidR="00000000" w:rsidDel="00000000" w:rsidP="00000000" w:rsidRDefault="00000000" w:rsidRPr="00000000" w14:paraId="000004FE">
      <w:pPr>
        <w:spacing w:line="200" w:lineRule="auto"/>
        <w:rPr/>
      </w:pPr>
      <w:r w:rsidDel="00000000" w:rsidR="00000000" w:rsidRPr="00000000">
        <w:rPr>
          <w:rtl w:val="0"/>
        </w:rPr>
      </w:r>
    </w:p>
    <w:p w:rsidR="00000000" w:rsidDel="00000000" w:rsidP="00000000" w:rsidRDefault="00000000" w:rsidRPr="00000000" w14:paraId="000004FF">
      <w:pPr>
        <w:spacing w:line="200" w:lineRule="auto"/>
        <w:rPr/>
      </w:pPr>
      <w:r w:rsidDel="00000000" w:rsidR="00000000" w:rsidRPr="00000000">
        <w:rPr>
          <w:rtl w:val="0"/>
        </w:rPr>
      </w:r>
    </w:p>
    <w:p w:rsidR="00000000" w:rsidDel="00000000" w:rsidP="00000000" w:rsidRDefault="00000000" w:rsidRPr="00000000" w14:paraId="00000500">
      <w:pPr>
        <w:spacing w:line="200" w:lineRule="auto"/>
        <w:rPr/>
      </w:pPr>
      <w:r w:rsidDel="00000000" w:rsidR="00000000" w:rsidRPr="00000000">
        <w:rPr>
          <w:rtl w:val="0"/>
        </w:rPr>
      </w:r>
    </w:p>
    <w:p w:rsidR="00000000" w:rsidDel="00000000" w:rsidP="00000000" w:rsidRDefault="00000000" w:rsidRPr="00000000" w14:paraId="00000501">
      <w:pPr>
        <w:spacing w:line="200" w:lineRule="auto"/>
        <w:rPr/>
      </w:pPr>
      <w:r w:rsidDel="00000000" w:rsidR="00000000" w:rsidRPr="00000000">
        <w:rPr>
          <w:rtl w:val="0"/>
        </w:rPr>
      </w:r>
    </w:p>
    <w:p w:rsidR="00000000" w:rsidDel="00000000" w:rsidP="00000000" w:rsidRDefault="00000000" w:rsidRPr="00000000" w14:paraId="00000502">
      <w:pPr>
        <w:spacing w:line="200" w:lineRule="auto"/>
        <w:rPr/>
      </w:pPr>
      <w:r w:rsidDel="00000000" w:rsidR="00000000" w:rsidRPr="00000000">
        <w:rPr>
          <w:rtl w:val="0"/>
        </w:rPr>
      </w:r>
    </w:p>
    <w:p w:rsidR="00000000" w:rsidDel="00000000" w:rsidP="00000000" w:rsidRDefault="00000000" w:rsidRPr="00000000" w14:paraId="00000503">
      <w:pPr>
        <w:spacing w:line="200" w:lineRule="auto"/>
        <w:rPr/>
      </w:pPr>
      <w:r w:rsidDel="00000000" w:rsidR="00000000" w:rsidRPr="00000000">
        <w:rPr>
          <w:rtl w:val="0"/>
        </w:rPr>
      </w:r>
    </w:p>
    <w:p w:rsidR="00000000" w:rsidDel="00000000" w:rsidP="00000000" w:rsidRDefault="00000000" w:rsidRPr="00000000" w14:paraId="00000504">
      <w:pPr>
        <w:spacing w:line="200" w:lineRule="auto"/>
        <w:rPr/>
      </w:pPr>
      <w:r w:rsidDel="00000000" w:rsidR="00000000" w:rsidRPr="00000000">
        <w:rPr>
          <w:rtl w:val="0"/>
        </w:rPr>
      </w:r>
    </w:p>
    <w:p w:rsidR="00000000" w:rsidDel="00000000" w:rsidP="00000000" w:rsidRDefault="00000000" w:rsidRPr="00000000" w14:paraId="00000505">
      <w:pPr>
        <w:spacing w:line="200" w:lineRule="auto"/>
        <w:rPr/>
      </w:pPr>
      <w:r w:rsidDel="00000000" w:rsidR="00000000" w:rsidRPr="00000000">
        <w:rPr>
          <w:rtl w:val="0"/>
        </w:rPr>
      </w:r>
    </w:p>
    <w:p w:rsidR="00000000" w:rsidDel="00000000" w:rsidP="00000000" w:rsidRDefault="00000000" w:rsidRPr="00000000" w14:paraId="00000506">
      <w:pPr>
        <w:spacing w:line="200" w:lineRule="auto"/>
        <w:rPr/>
      </w:pPr>
      <w:r w:rsidDel="00000000" w:rsidR="00000000" w:rsidRPr="00000000">
        <w:rPr>
          <w:rtl w:val="0"/>
        </w:rPr>
      </w:r>
    </w:p>
    <w:p w:rsidR="00000000" w:rsidDel="00000000" w:rsidP="00000000" w:rsidRDefault="00000000" w:rsidRPr="00000000" w14:paraId="00000507">
      <w:pPr>
        <w:spacing w:line="200" w:lineRule="auto"/>
        <w:rPr/>
      </w:pPr>
      <w:r w:rsidDel="00000000" w:rsidR="00000000" w:rsidRPr="00000000">
        <w:rPr>
          <w:rtl w:val="0"/>
        </w:rPr>
      </w:r>
    </w:p>
    <w:p w:rsidR="00000000" w:rsidDel="00000000" w:rsidP="00000000" w:rsidRDefault="00000000" w:rsidRPr="00000000" w14:paraId="00000508">
      <w:pPr>
        <w:spacing w:line="200" w:lineRule="auto"/>
        <w:rPr/>
      </w:pPr>
      <w:r w:rsidDel="00000000" w:rsidR="00000000" w:rsidRPr="00000000">
        <w:rPr>
          <w:rtl w:val="0"/>
        </w:rPr>
      </w:r>
    </w:p>
    <w:p w:rsidR="00000000" w:rsidDel="00000000" w:rsidP="00000000" w:rsidRDefault="00000000" w:rsidRPr="00000000" w14:paraId="00000509">
      <w:pPr>
        <w:spacing w:before="7" w:lineRule="auto"/>
        <w:ind w:left="2893" w:right="2510" w:firstLine="0"/>
        <w:jc w:val="center"/>
        <w:rPr>
          <w:rFonts w:ascii="Calibri" w:cs="Calibri" w:eastAsia="Calibri" w:hAnsi="Calibri"/>
          <w:sz w:val="24"/>
          <w:szCs w:val="24"/>
        </w:rPr>
      </w:pPr>
      <w:r w:rsidDel="00000000" w:rsidR="00000000" w:rsidRPr="00000000">
        <w:rPr>
          <w:rFonts w:ascii="Calibri" w:cs="Calibri" w:eastAsia="Calibri" w:hAnsi="Calibri"/>
          <w:i w:val="1"/>
          <w:color w:val="44536a"/>
          <w:sz w:val="24"/>
          <w:szCs w:val="24"/>
          <w:rtl w:val="0"/>
        </w:rPr>
        <w:t xml:space="preserve">Figure 18 The accuracy score of decision tree model</w:t>
      </w:r>
      <w:r w:rsidDel="00000000" w:rsidR="00000000" w:rsidRPr="00000000">
        <w:rPr>
          <w:rtl w:val="0"/>
        </w:rPr>
      </w:r>
    </w:p>
    <w:p w:rsidR="00000000" w:rsidDel="00000000" w:rsidP="00000000" w:rsidRDefault="00000000" w:rsidRPr="00000000" w14:paraId="0000050A">
      <w:pPr>
        <w:spacing w:before="8" w:line="100" w:lineRule="auto"/>
        <w:rPr>
          <w:sz w:val="10"/>
          <w:szCs w:val="10"/>
        </w:rPr>
      </w:pPr>
      <w:r w:rsidDel="00000000" w:rsidR="00000000" w:rsidRPr="00000000">
        <w:rPr>
          <w:rtl w:val="0"/>
        </w:rPr>
      </w:r>
    </w:p>
    <w:p w:rsidR="00000000" w:rsidDel="00000000" w:rsidP="00000000" w:rsidRDefault="00000000" w:rsidRPr="00000000" w14:paraId="0000050B">
      <w:pPr>
        <w:spacing w:line="200" w:lineRule="auto"/>
        <w:rPr/>
      </w:pPr>
      <w:r w:rsidDel="00000000" w:rsidR="00000000" w:rsidRPr="00000000">
        <w:rPr>
          <w:rtl w:val="0"/>
        </w:rPr>
      </w:r>
    </w:p>
    <w:p w:rsidR="00000000" w:rsidDel="00000000" w:rsidP="00000000" w:rsidRDefault="00000000" w:rsidRPr="00000000" w14:paraId="0000050C">
      <w:pPr>
        <w:spacing w:line="200" w:lineRule="auto"/>
        <w:rPr/>
      </w:pPr>
      <w:r w:rsidDel="00000000" w:rsidR="00000000" w:rsidRPr="00000000">
        <w:rPr>
          <w:rtl w:val="0"/>
        </w:rPr>
      </w:r>
    </w:p>
    <w:p w:rsidR="00000000" w:rsidDel="00000000" w:rsidP="00000000" w:rsidRDefault="00000000" w:rsidRPr="00000000" w14:paraId="0000050D">
      <w:pPr>
        <w:spacing w:line="200" w:lineRule="auto"/>
        <w:rPr/>
      </w:pPr>
      <w:r w:rsidDel="00000000" w:rsidR="00000000" w:rsidRPr="00000000">
        <w:rPr>
          <w:rtl w:val="0"/>
        </w:rPr>
      </w:r>
    </w:p>
    <w:p w:rsidR="00000000" w:rsidDel="00000000" w:rsidP="00000000" w:rsidRDefault="00000000" w:rsidRPr="00000000" w14:paraId="0000050E">
      <w:pPr>
        <w:spacing w:line="200" w:lineRule="auto"/>
        <w:rPr/>
      </w:pPr>
      <w:r w:rsidDel="00000000" w:rsidR="00000000" w:rsidRPr="00000000">
        <w:rPr>
          <w:rtl w:val="0"/>
        </w:rPr>
      </w:r>
    </w:p>
    <w:p w:rsidR="00000000" w:rsidDel="00000000" w:rsidP="00000000" w:rsidRDefault="00000000" w:rsidRPr="00000000" w14:paraId="0000050F">
      <w:pPr>
        <w:spacing w:line="200" w:lineRule="auto"/>
        <w:rPr/>
      </w:pPr>
      <w:r w:rsidDel="00000000" w:rsidR="00000000" w:rsidRPr="00000000">
        <w:rPr>
          <w:rtl w:val="0"/>
        </w:rPr>
      </w:r>
    </w:p>
    <w:p w:rsidR="00000000" w:rsidDel="00000000" w:rsidP="00000000" w:rsidRDefault="00000000" w:rsidRPr="00000000" w14:paraId="00000510">
      <w:pPr>
        <w:spacing w:line="200" w:lineRule="auto"/>
        <w:rPr/>
      </w:pPr>
      <w:r w:rsidDel="00000000" w:rsidR="00000000" w:rsidRPr="00000000">
        <w:rPr>
          <w:rtl w:val="0"/>
        </w:rPr>
      </w:r>
    </w:p>
    <w:p w:rsidR="00000000" w:rsidDel="00000000" w:rsidP="00000000" w:rsidRDefault="00000000" w:rsidRPr="00000000" w14:paraId="00000511">
      <w:pPr>
        <w:spacing w:line="200" w:lineRule="auto"/>
        <w:rPr/>
      </w:pPr>
      <w:r w:rsidDel="00000000" w:rsidR="00000000" w:rsidRPr="00000000">
        <w:rPr>
          <w:rtl w:val="0"/>
        </w:rPr>
      </w:r>
    </w:p>
    <w:p w:rsidR="00000000" w:rsidDel="00000000" w:rsidP="00000000" w:rsidRDefault="00000000" w:rsidRPr="00000000" w14:paraId="00000512">
      <w:pPr>
        <w:spacing w:line="200" w:lineRule="auto"/>
        <w:rPr/>
      </w:pPr>
      <w:r w:rsidDel="00000000" w:rsidR="00000000" w:rsidRPr="00000000">
        <w:rPr>
          <w:rtl w:val="0"/>
        </w:rPr>
      </w:r>
    </w:p>
    <w:p w:rsidR="00000000" w:rsidDel="00000000" w:rsidP="00000000" w:rsidRDefault="00000000" w:rsidRPr="00000000" w14:paraId="00000513">
      <w:pPr>
        <w:spacing w:line="200" w:lineRule="auto"/>
        <w:rPr/>
      </w:pPr>
      <w:r w:rsidDel="00000000" w:rsidR="00000000" w:rsidRPr="00000000">
        <w:rPr>
          <w:rtl w:val="0"/>
        </w:rPr>
      </w:r>
    </w:p>
    <w:p w:rsidR="00000000" w:rsidDel="00000000" w:rsidP="00000000" w:rsidRDefault="00000000" w:rsidRPr="00000000" w14:paraId="00000514">
      <w:pPr>
        <w:spacing w:line="200" w:lineRule="auto"/>
        <w:rPr/>
      </w:pPr>
      <w:r w:rsidDel="00000000" w:rsidR="00000000" w:rsidRPr="00000000">
        <w:rPr>
          <w:rtl w:val="0"/>
        </w:rPr>
      </w:r>
    </w:p>
    <w:p w:rsidR="00000000" w:rsidDel="00000000" w:rsidP="00000000" w:rsidRDefault="00000000" w:rsidRPr="00000000" w14:paraId="00000515">
      <w:pPr>
        <w:spacing w:line="200" w:lineRule="auto"/>
        <w:rPr/>
      </w:pPr>
      <w:r w:rsidDel="00000000" w:rsidR="00000000" w:rsidRPr="00000000">
        <w:rPr>
          <w:rtl w:val="0"/>
        </w:rPr>
      </w:r>
    </w:p>
    <w:p w:rsidR="00000000" w:rsidDel="00000000" w:rsidP="00000000" w:rsidRDefault="00000000" w:rsidRPr="00000000" w14:paraId="00000516">
      <w:pPr>
        <w:spacing w:line="200" w:lineRule="auto"/>
        <w:rPr/>
      </w:pPr>
      <w:r w:rsidDel="00000000" w:rsidR="00000000" w:rsidRPr="00000000">
        <w:rPr>
          <w:rtl w:val="0"/>
        </w:rPr>
      </w:r>
    </w:p>
    <w:p w:rsidR="00000000" w:rsidDel="00000000" w:rsidP="00000000" w:rsidRDefault="00000000" w:rsidRPr="00000000" w14:paraId="00000517">
      <w:pPr>
        <w:spacing w:line="200" w:lineRule="auto"/>
        <w:rPr/>
      </w:pPr>
      <w:r w:rsidDel="00000000" w:rsidR="00000000" w:rsidRPr="00000000">
        <w:rPr>
          <w:rtl w:val="0"/>
        </w:rPr>
      </w:r>
    </w:p>
    <w:p w:rsidR="00000000" w:rsidDel="00000000" w:rsidP="00000000" w:rsidRDefault="00000000" w:rsidRPr="00000000" w14:paraId="00000518">
      <w:pPr>
        <w:spacing w:line="200" w:lineRule="auto"/>
        <w:rPr/>
      </w:pPr>
      <w:r w:rsidDel="00000000" w:rsidR="00000000" w:rsidRPr="00000000">
        <w:rPr>
          <w:rtl w:val="0"/>
        </w:rPr>
      </w:r>
    </w:p>
    <w:p w:rsidR="00000000" w:rsidDel="00000000" w:rsidP="00000000" w:rsidRDefault="00000000" w:rsidRPr="00000000" w14:paraId="00000519">
      <w:pPr>
        <w:spacing w:line="200" w:lineRule="auto"/>
        <w:rPr/>
      </w:pPr>
      <w:r w:rsidDel="00000000" w:rsidR="00000000" w:rsidRPr="00000000">
        <w:rPr>
          <w:rtl w:val="0"/>
        </w:rPr>
      </w:r>
    </w:p>
    <w:p w:rsidR="00000000" w:rsidDel="00000000" w:rsidP="00000000" w:rsidRDefault="00000000" w:rsidRPr="00000000" w14:paraId="0000051A">
      <w:pPr>
        <w:spacing w:line="200" w:lineRule="auto"/>
        <w:rPr/>
      </w:pPr>
      <w:r w:rsidDel="00000000" w:rsidR="00000000" w:rsidRPr="00000000">
        <w:rPr>
          <w:rtl w:val="0"/>
        </w:rPr>
      </w:r>
    </w:p>
    <w:p w:rsidR="00000000" w:rsidDel="00000000" w:rsidP="00000000" w:rsidRDefault="00000000" w:rsidRPr="00000000" w14:paraId="0000051B">
      <w:pPr>
        <w:spacing w:line="200" w:lineRule="auto"/>
        <w:rPr/>
      </w:pPr>
      <w:r w:rsidDel="00000000" w:rsidR="00000000" w:rsidRPr="00000000">
        <w:rPr>
          <w:rtl w:val="0"/>
        </w:rPr>
      </w:r>
    </w:p>
    <w:p w:rsidR="00000000" w:rsidDel="00000000" w:rsidP="00000000" w:rsidRDefault="00000000" w:rsidRPr="00000000" w14:paraId="0000051C">
      <w:pPr>
        <w:spacing w:line="200" w:lineRule="auto"/>
        <w:rPr/>
      </w:pPr>
      <w:r w:rsidDel="00000000" w:rsidR="00000000" w:rsidRPr="00000000">
        <w:rPr>
          <w:rtl w:val="0"/>
        </w:rPr>
      </w:r>
    </w:p>
    <w:p w:rsidR="00000000" w:rsidDel="00000000" w:rsidP="00000000" w:rsidRDefault="00000000" w:rsidRPr="00000000" w14:paraId="0000051D">
      <w:pPr>
        <w:spacing w:line="200" w:lineRule="auto"/>
        <w:rPr/>
      </w:pPr>
      <w:r w:rsidDel="00000000" w:rsidR="00000000" w:rsidRPr="00000000">
        <w:rPr>
          <w:rtl w:val="0"/>
        </w:rPr>
      </w:r>
    </w:p>
    <w:p w:rsidR="00000000" w:rsidDel="00000000" w:rsidP="00000000" w:rsidRDefault="00000000" w:rsidRPr="00000000" w14:paraId="0000051E">
      <w:pPr>
        <w:spacing w:line="200" w:lineRule="auto"/>
        <w:rPr/>
      </w:pPr>
      <w:r w:rsidDel="00000000" w:rsidR="00000000" w:rsidRPr="00000000">
        <w:rPr>
          <w:rtl w:val="0"/>
        </w:rPr>
      </w:r>
    </w:p>
    <w:p w:rsidR="00000000" w:rsidDel="00000000" w:rsidP="00000000" w:rsidRDefault="00000000" w:rsidRPr="00000000" w14:paraId="0000051F">
      <w:pPr>
        <w:spacing w:line="200" w:lineRule="auto"/>
        <w:rPr/>
      </w:pPr>
      <w:r w:rsidDel="00000000" w:rsidR="00000000" w:rsidRPr="00000000">
        <w:rPr>
          <w:rtl w:val="0"/>
        </w:rPr>
      </w:r>
    </w:p>
    <w:p w:rsidR="00000000" w:rsidDel="00000000" w:rsidP="00000000" w:rsidRDefault="00000000" w:rsidRPr="00000000" w14:paraId="00000520">
      <w:pPr>
        <w:spacing w:line="200" w:lineRule="auto"/>
        <w:rPr/>
      </w:pPr>
      <w:r w:rsidDel="00000000" w:rsidR="00000000" w:rsidRPr="00000000">
        <w:rPr>
          <w:rtl w:val="0"/>
        </w:rPr>
      </w:r>
    </w:p>
    <w:p w:rsidR="00000000" w:rsidDel="00000000" w:rsidP="00000000" w:rsidRDefault="00000000" w:rsidRPr="00000000" w14:paraId="00000521">
      <w:pPr>
        <w:spacing w:line="200" w:lineRule="auto"/>
        <w:rPr/>
      </w:pPr>
      <w:r w:rsidDel="00000000" w:rsidR="00000000" w:rsidRPr="00000000">
        <w:rPr>
          <w:rtl w:val="0"/>
        </w:rPr>
      </w:r>
    </w:p>
    <w:p w:rsidR="00000000" w:rsidDel="00000000" w:rsidP="00000000" w:rsidRDefault="00000000" w:rsidRPr="00000000" w14:paraId="00000522">
      <w:pPr>
        <w:spacing w:line="200" w:lineRule="auto"/>
        <w:rPr/>
      </w:pPr>
      <w:r w:rsidDel="00000000" w:rsidR="00000000" w:rsidRPr="00000000">
        <w:rPr>
          <w:rtl w:val="0"/>
        </w:rPr>
      </w:r>
    </w:p>
    <w:p w:rsidR="00000000" w:rsidDel="00000000" w:rsidP="00000000" w:rsidRDefault="00000000" w:rsidRPr="00000000" w14:paraId="00000523">
      <w:pPr>
        <w:spacing w:line="200" w:lineRule="auto"/>
        <w:rPr/>
      </w:pPr>
      <w:r w:rsidDel="00000000" w:rsidR="00000000" w:rsidRPr="00000000">
        <w:rPr>
          <w:rtl w:val="0"/>
        </w:rPr>
      </w:r>
    </w:p>
    <w:p w:rsidR="00000000" w:rsidDel="00000000" w:rsidP="00000000" w:rsidRDefault="00000000" w:rsidRPr="00000000" w14:paraId="00000524">
      <w:pPr>
        <w:spacing w:line="200" w:lineRule="auto"/>
        <w:rPr/>
      </w:pPr>
      <w:r w:rsidDel="00000000" w:rsidR="00000000" w:rsidRPr="00000000">
        <w:rPr>
          <w:rtl w:val="0"/>
        </w:rPr>
      </w:r>
    </w:p>
    <w:p w:rsidR="00000000" w:rsidDel="00000000" w:rsidP="00000000" w:rsidRDefault="00000000" w:rsidRPr="00000000" w14:paraId="00000525">
      <w:pPr>
        <w:spacing w:line="200" w:lineRule="auto"/>
        <w:rPr/>
      </w:pPr>
      <w:r w:rsidDel="00000000" w:rsidR="00000000" w:rsidRPr="00000000">
        <w:rPr>
          <w:rtl w:val="0"/>
        </w:rPr>
      </w:r>
    </w:p>
    <w:p w:rsidR="00000000" w:rsidDel="00000000" w:rsidP="00000000" w:rsidRDefault="00000000" w:rsidRPr="00000000" w14:paraId="00000526">
      <w:pPr>
        <w:spacing w:line="200" w:lineRule="auto"/>
        <w:rPr/>
      </w:pPr>
      <w:r w:rsidDel="00000000" w:rsidR="00000000" w:rsidRPr="00000000">
        <w:rPr>
          <w:rtl w:val="0"/>
        </w:rPr>
      </w:r>
    </w:p>
    <w:p w:rsidR="00000000" w:rsidDel="00000000" w:rsidP="00000000" w:rsidRDefault="00000000" w:rsidRPr="00000000" w14:paraId="00000527">
      <w:pPr>
        <w:spacing w:line="200" w:lineRule="auto"/>
        <w:rPr/>
      </w:pPr>
      <w:r w:rsidDel="00000000" w:rsidR="00000000" w:rsidRPr="00000000">
        <w:rPr>
          <w:rtl w:val="0"/>
        </w:rPr>
      </w:r>
    </w:p>
    <w:p w:rsidR="00000000" w:rsidDel="00000000" w:rsidP="00000000" w:rsidRDefault="00000000" w:rsidRPr="00000000" w14:paraId="00000528">
      <w:pPr>
        <w:spacing w:line="200" w:lineRule="auto"/>
        <w:rPr/>
      </w:pPr>
      <w:r w:rsidDel="00000000" w:rsidR="00000000" w:rsidRPr="00000000">
        <w:rPr>
          <w:rtl w:val="0"/>
        </w:rPr>
      </w:r>
    </w:p>
    <w:p w:rsidR="00000000" w:rsidDel="00000000" w:rsidP="00000000" w:rsidRDefault="00000000" w:rsidRPr="00000000" w14:paraId="00000529">
      <w:pPr>
        <w:spacing w:line="200" w:lineRule="auto"/>
        <w:rPr/>
      </w:pPr>
      <w:r w:rsidDel="00000000" w:rsidR="00000000" w:rsidRPr="00000000">
        <w:rPr>
          <w:rtl w:val="0"/>
        </w:rPr>
      </w:r>
    </w:p>
    <w:p w:rsidR="00000000" w:rsidDel="00000000" w:rsidP="00000000" w:rsidRDefault="00000000" w:rsidRPr="00000000" w14:paraId="0000052A">
      <w:pPr>
        <w:spacing w:line="200" w:lineRule="auto"/>
        <w:rPr/>
      </w:pPr>
      <w:r w:rsidDel="00000000" w:rsidR="00000000" w:rsidRPr="00000000">
        <w:rPr>
          <w:rtl w:val="0"/>
        </w:rPr>
      </w:r>
    </w:p>
    <w:p w:rsidR="00000000" w:rsidDel="00000000" w:rsidP="00000000" w:rsidRDefault="00000000" w:rsidRPr="00000000" w14:paraId="0000052B">
      <w:pPr>
        <w:spacing w:line="200" w:lineRule="auto"/>
        <w:rPr/>
      </w:pPr>
      <w:r w:rsidDel="00000000" w:rsidR="00000000" w:rsidRPr="00000000">
        <w:rPr>
          <w:rtl w:val="0"/>
        </w:rPr>
      </w:r>
    </w:p>
    <w:p w:rsidR="00000000" w:rsidDel="00000000" w:rsidP="00000000" w:rsidRDefault="00000000" w:rsidRPr="00000000" w14:paraId="0000052C">
      <w:pPr>
        <w:spacing w:line="200" w:lineRule="auto"/>
        <w:rPr/>
      </w:pPr>
      <w:r w:rsidDel="00000000" w:rsidR="00000000" w:rsidRPr="00000000">
        <w:rPr>
          <w:rtl w:val="0"/>
        </w:rPr>
      </w:r>
    </w:p>
    <w:p w:rsidR="00000000" w:rsidDel="00000000" w:rsidP="00000000" w:rsidRDefault="00000000" w:rsidRPr="00000000" w14:paraId="0000052D">
      <w:pPr>
        <w:spacing w:line="200" w:lineRule="auto"/>
        <w:rPr/>
      </w:pPr>
      <w:r w:rsidDel="00000000" w:rsidR="00000000" w:rsidRPr="00000000">
        <w:rPr>
          <w:rtl w:val="0"/>
        </w:rPr>
      </w:r>
    </w:p>
    <w:p w:rsidR="00000000" w:rsidDel="00000000" w:rsidP="00000000" w:rsidRDefault="00000000" w:rsidRPr="00000000" w14:paraId="0000052E">
      <w:pPr>
        <w:spacing w:line="200" w:lineRule="auto"/>
        <w:rPr/>
      </w:pPr>
      <w:r w:rsidDel="00000000" w:rsidR="00000000" w:rsidRPr="00000000">
        <w:rPr>
          <w:rtl w:val="0"/>
        </w:rPr>
      </w:r>
    </w:p>
    <w:p w:rsidR="00000000" w:rsidDel="00000000" w:rsidP="00000000" w:rsidRDefault="00000000" w:rsidRPr="00000000" w14:paraId="0000052F">
      <w:pPr>
        <w:spacing w:line="200" w:lineRule="auto"/>
        <w:rPr/>
      </w:pPr>
      <w:r w:rsidDel="00000000" w:rsidR="00000000" w:rsidRPr="00000000">
        <w:rPr>
          <w:rtl w:val="0"/>
        </w:rPr>
      </w:r>
    </w:p>
    <w:p w:rsidR="00000000" w:rsidDel="00000000" w:rsidP="00000000" w:rsidRDefault="00000000" w:rsidRPr="00000000" w14:paraId="00000530">
      <w:pPr>
        <w:spacing w:line="200" w:lineRule="auto"/>
        <w:rPr/>
      </w:pPr>
      <w:r w:rsidDel="00000000" w:rsidR="00000000" w:rsidRPr="00000000">
        <w:rPr>
          <w:rtl w:val="0"/>
        </w:rPr>
      </w:r>
    </w:p>
    <w:p w:rsidR="00000000" w:rsidDel="00000000" w:rsidP="00000000" w:rsidRDefault="00000000" w:rsidRPr="00000000" w14:paraId="00000531">
      <w:pPr>
        <w:spacing w:line="200" w:lineRule="auto"/>
        <w:rPr/>
      </w:pPr>
      <w:r w:rsidDel="00000000" w:rsidR="00000000" w:rsidRPr="00000000">
        <w:rPr>
          <w:rtl w:val="0"/>
        </w:rPr>
      </w:r>
    </w:p>
    <w:p w:rsidR="00000000" w:rsidDel="00000000" w:rsidP="00000000" w:rsidRDefault="00000000" w:rsidRPr="00000000" w14:paraId="00000532">
      <w:pPr>
        <w:spacing w:line="200" w:lineRule="auto"/>
        <w:rPr/>
      </w:pPr>
      <w:r w:rsidDel="00000000" w:rsidR="00000000" w:rsidRPr="00000000">
        <w:rPr>
          <w:rtl w:val="0"/>
        </w:rPr>
      </w:r>
    </w:p>
    <w:p w:rsidR="00000000" w:rsidDel="00000000" w:rsidP="00000000" w:rsidRDefault="00000000" w:rsidRPr="00000000" w14:paraId="00000533">
      <w:pPr>
        <w:spacing w:line="200" w:lineRule="auto"/>
        <w:rPr/>
      </w:pPr>
      <w:r w:rsidDel="00000000" w:rsidR="00000000" w:rsidRPr="00000000">
        <w:rPr>
          <w:rtl w:val="0"/>
        </w:rPr>
      </w:r>
    </w:p>
    <w:p w:rsidR="00000000" w:rsidDel="00000000" w:rsidP="00000000" w:rsidRDefault="00000000" w:rsidRPr="00000000" w14:paraId="00000534">
      <w:pPr>
        <w:spacing w:line="200" w:lineRule="auto"/>
        <w:rPr/>
      </w:pPr>
      <w:r w:rsidDel="00000000" w:rsidR="00000000" w:rsidRPr="00000000">
        <w:rPr>
          <w:rtl w:val="0"/>
        </w:rPr>
      </w:r>
    </w:p>
    <w:p w:rsidR="00000000" w:rsidDel="00000000" w:rsidP="00000000" w:rsidRDefault="00000000" w:rsidRPr="00000000" w14:paraId="00000535">
      <w:pPr>
        <w:spacing w:line="200" w:lineRule="auto"/>
        <w:rPr/>
      </w:pPr>
      <w:r w:rsidDel="00000000" w:rsidR="00000000" w:rsidRPr="00000000">
        <w:rPr>
          <w:rtl w:val="0"/>
        </w:rPr>
      </w:r>
    </w:p>
    <w:p w:rsidR="00000000" w:rsidDel="00000000" w:rsidP="00000000" w:rsidRDefault="00000000" w:rsidRPr="00000000" w14:paraId="00000536">
      <w:pPr>
        <w:spacing w:line="200" w:lineRule="auto"/>
        <w:rPr/>
      </w:pPr>
      <w:r w:rsidDel="00000000" w:rsidR="00000000" w:rsidRPr="00000000">
        <w:rPr>
          <w:rtl w:val="0"/>
        </w:rPr>
      </w:r>
    </w:p>
    <w:p w:rsidR="00000000" w:rsidDel="00000000" w:rsidP="00000000" w:rsidRDefault="00000000" w:rsidRPr="00000000" w14:paraId="00000537">
      <w:pPr>
        <w:spacing w:line="200" w:lineRule="auto"/>
        <w:rPr/>
      </w:pPr>
      <w:r w:rsidDel="00000000" w:rsidR="00000000" w:rsidRPr="00000000">
        <w:rPr>
          <w:rtl w:val="0"/>
        </w:rPr>
      </w:r>
    </w:p>
    <w:p w:rsidR="00000000" w:rsidDel="00000000" w:rsidP="00000000" w:rsidRDefault="00000000" w:rsidRPr="00000000" w14:paraId="00000538">
      <w:pPr>
        <w:ind w:left="2792" w:right="2409" w:firstLine="0"/>
        <w:jc w:val="center"/>
        <w:rPr>
          <w:rFonts w:ascii="Calibri" w:cs="Calibri" w:eastAsia="Calibri" w:hAnsi="Calibri"/>
          <w:sz w:val="24"/>
          <w:szCs w:val="24"/>
        </w:rPr>
      </w:pPr>
      <w:r w:rsidDel="00000000" w:rsidR="00000000" w:rsidRPr="00000000">
        <w:rPr>
          <w:rFonts w:ascii="Calibri" w:cs="Calibri" w:eastAsia="Calibri" w:hAnsi="Calibri"/>
          <w:i w:val="1"/>
          <w:color w:val="44536a"/>
          <w:sz w:val="24"/>
          <w:szCs w:val="24"/>
          <w:rtl w:val="0"/>
        </w:rPr>
        <w:t xml:space="preserve">Figure 19 The confusion matrix of decision tree model</w:t>
      </w:r>
      <w:r w:rsidDel="00000000" w:rsidR="00000000" w:rsidRPr="00000000">
        <w:rPr>
          <w:rtl w:val="0"/>
        </w:rPr>
      </w:r>
    </w:p>
    <w:p w:rsidR="00000000" w:rsidDel="00000000" w:rsidP="00000000" w:rsidRDefault="00000000" w:rsidRPr="00000000" w14:paraId="00000539">
      <w:pPr>
        <w:spacing w:before="4" w:line="160" w:lineRule="auto"/>
        <w:rPr>
          <w:sz w:val="17"/>
          <w:szCs w:val="17"/>
        </w:rPr>
      </w:pPr>
      <w:r w:rsidDel="00000000" w:rsidR="00000000" w:rsidRPr="00000000">
        <w:rPr>
          <w:rtl w:val="0"/>
        </w:rPr>
      </w:r>
    </w:p>
    <w:p w:rsidR="00000000" w:rsidDel="00000000" w:rsidP="00000000" w:rsidRDefault="00000000" w:rsidRPr="00000000" w14:paraId="0000053A">
      <w:pPr>
        <w:spacing w:line="200" w:lineRule="auto"/>
        <w:rPr/>
        <w:sectPr>
          <w:type w:val="nextPage"/>
          <w:pgSz w:h="16860" w:w="11920" w:orient="portrait"/>
          <w:pgMar w:bottom="280" w:top="660" w:left="680" w:right="760" w:header="720" w:footer="720"/>
        </w:sectPr>
      </w:pPr>
      <w:r w:rsidDel="00000000" w:rsidR="00000000" w:rsidRPr="00000000">
        <w:rPr>
          <w:rtl w:val="0"/>
        </w:rPr>
      </w:r>
    </w:p>
    <w:p w:rsidR="00000000" w:rsidDel="00000000" w:rsidP="00000000" w:rsidRDefault="00000000" w:rsidRPr="00000000" w14:paraId="0000053B">
      <w:pPr>
        <w:spacing w:before="5" w:line="280" w:lineRule="auto"/>
        <w:rPr>
          <w:sz w:val="28"/>
          <w:szCs w:val="28"/>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39" name=""/>
                <a:graphic>
                  <a:graphicData uri="http://schemas.microsoft.com/office/word/2010/wordprocessingGroup">
                    <wpg:wgp>
                      <wpg:cNvGrpSpPr/>
                      <wpg:grpSpPr>
                        <a:xfrm>
                          <a:off x="1871975" y="0"/>
                          <a:ext cx="6947535" cy="10081260"/>
                          <a:chOff x="1871975" y="0"/>
                          <a:chExt cx="6947800" cy="7560000"/>
                        </a:xfrm>
                      </wpg:grpSpPr>
                      <wpg:grpSp>
                        <wpg:cNvGrpSpPr/>
                        <wpg:grpSpPr>
                          <a:xfrm>
                            <a:off x="1872233" y="0"/>
                            <a:ext cx="6947525" cy="7559993"/>
                            <a:chOff x="0" y="0"/>
                            <a:chExt cx="6947525" cy="10081250"/>
                          </a:xfrm>
                        </wpg:grpSpPr>
                        <wps:wsp>
                          <wps:cNvSpPr/>
                          <wps:cNvPr id="3" name="Shape 3"/>
                          <wps:spPr>
                            <a:xfrm>
                              <a:off x="0" y="0"/>
                              <a:ext cx="6947525" cy="1008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4" name="Shape 194"/>
                          <wps:spPr>
                            <a:xfrm>
                              <a:off x="19050" y="1905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5" name="Shape 195"/>
                          <wps:spPr>
                            <a:xfrm>
                              <a:off x="9525" y="10160"/>
                              <a:ext cx="0" cy="10052050"/>
                            </a:xfrm>
                            <a:custGeom>
                              <a:rect b="b" l="l" r="r" t="t"/>
                              <a:pathLst>
                                <a:path extrusionOk="0" h="10052050" w="1">
                                  <a:moveTo>
                                    <a:pt x="0" y="0"/>
                                  </a:moveTo>
                                  <a:lnTo>
                                    <a:pt x="0" y="1005205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6" name="Shape 196"/>
                          <wps:spPr>
                            <a:xfrm>
                              <a:off x="6920230" y="10160"/>
                              <a:ext cx="0" cy="10061575"/>
                            </a:xfrm>
                            <a:custGeom>
                              <a:rect b="b" l="l" r="r" t="t"/>
                              <a:pathLst>
                                <a:path extrusionOk="0" h="10061575" w="1">
                                  <a:moveTo>
                                    <a:pt x="0" y="0"/>
                                  </a:moveTo>
                                  <a:lnTo>
                                    <a:pt x="0" y="10061575"/>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7" name="Shape 197"/>
                          <wps:spPr>
                            <a:xfrm>
                              <a:off x="6910070" y="28575"/>
                              <a:ext cx="0" cy="10015855"/>
                            </a:xfrm>
                            <a:custGeom>
                              <a:rect b="b" l="l" r="r" t="t"/>
                              <a:pathLst>
                                <a:path extrusionOk="0" h="10015855" w="1">
                                  <a:moveTo>
                                    <a:pt x="0" y="0"/>
                                  </a:moveTo>
                                  <a:lnTo>
                                    <a:pt x="0" y="1001522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8" name="Shape 198"/>
                          <wps:spPr>
                            <a:xfrm>
                              <a:off x="19050" y="10071735"/>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9" name="Shape 199"/>
                          <wps:spPr>
                            <a:xfrm>
                              <a:off x="19050" y="1005332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0" name="Shape 200"/>
                          <wps:spPr>
                            <a:xfrm>
                              <a:off x="6901180" y="10071735"/>
                              <a:ext cx="36830" cy="0"/>
                            </a:xfrm>
                            <a:custGeom>
                              <a:rect b="b" l="l" r="r" t="t"/>
                              <a:pathLst>
                                <a:path extrusionOk="0" h="1" w="36830">
                                  <a:moveTo>
                                    <a:pt x="0" y="0"/>
                                  </a:moveTo>
                                  <a:lnTo>
                                    <a:pt x="368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39" name="image40.png"/>
                <a:graphic>
                  <a:graphicData uri="http://schemas.openxmlformats.org/drawingml/2006/picture">
                    <pic:pic>
                      <pic:nvPicPr>
                        <pic:cNvPr id="0" name="image40.png"/>
                        <pic:cNvPicPr preferRelativeResize="0"/>
                      </pic:nvPicPr>
                      <pic:blipFill>
                        <a:blip r:embed="rId50"/>
                        <a:srcRect/>
                        <a:stretch>
                          <a:fillRect/>
                        </a:stretch>
                      </pic:blipFill>
                      <pic:spPr>
                        <a:xfrm>
                          <a:off x="0" y="0"/>
                          <a:ext cx="6947535" cy="10081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53C">
      <w:pPr>
        <w:ind w:left="103" w:right="-56" w:firstLine="0"/>
        <w:rPr>
          <w:sz w:val="24"/>
          <w:szCs w:val="24"/>
        </w:rPr>
      </w:pPr>
      <w:r w:rsidDel="00000000" w:rsidR="00000000" w:rsidRPr="00000000">
        <w:rPr>
          <w:sz w:val="24"/>
          <w:szCs w:val="24"/>
          <w:rtl w:val="0"/>
        </w:rPr>
        <w:t xml:space="preserve">IACSD-PG-DBDA-FEB-20</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635000</wp:posOffset>
                </wp:positionH>
                <wp:positionV relativeFrom="paragraph">
                  <wp:posOffset>-5499099</wp:posOffset>
                </wp:positionV>
                <wp:extent cx="5744845" cy="4694555"/>
                <wp:effectExtent b="0" l="0" r="0" t="0"/>
                <wp:wrapNone/>
                <wp:docPr id="45" name=""/>
                <a:graphic>
                  <a:graphicData uri="http://schemas.microsoft.com/office/word/2010/wordprocessingGroup">
                    <wpg:wgp>
                      <wpg:cNvGrpSpPr/>
                      <wpg:grpSpPr>
                        <a:xfrm>
                          <a:off x="2905375" y="1432700"/>
                          <a:ext cx="5744845" cy="4694555"/>
                          <a:chOff x="2905375" y="1432700"/>
                          <a:chExt cx="5744850" cy="4694600"/>
                        </a:xfrm>
                      </wpg:grpSpPr>
                      <wpg:grpSp>
                        <wpg:cNvGrpSpPr/>
                        <wpg:grpSpPr>
                          <a:xfrm>
                            <a:off x="2905378" y="1432723"/>
                            <a:ext cx="5744825" cy="4694550"/>
                            <a:chOff x="0" y="0"/>
                            <a:chExt cx="5744825" cy="4694550"/>
                          </a:xfrm>
                        </wpg:grpSpPr>
                        <wps:wsp>
                          <wps:cNvSpPr/>
                          <wps:cNvPr id="3" name="Shape 3"/>
                          <wps:spPr>
                            <a:xfrm>
                              <a:off x="0" y="0"/>
                              <a:ext cx="5744825" cy="4694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4" name="Shape 224"/>
                          <wps:spPr>
                            <a:xfrm>
                              <a:off x="28574" y="28575"/>
                              <a:ext cx="5687695" cy="4637405"/>
                            </a:xfrm>
                            <a:custGeom>
                              <a:rect b="b" l="l" r="r" t="t"/>
                              <a:pathLst>
                                <a:path extrusionOk="0" h="4637405" w="5687695">
                                  <a:moveTo>
                                    <a:pt x="0" y="4637405"/>
                                  </a:moveTo>
                                  <a:lnTo>
                                    <a:pt x="5687695" y="4637405"/>
                                  </a:lnTo>
                                  <a:lnTo>
                                    <a:pt x="5687695" y="0"/>
                                  </a:lnTo>
                                  <a:lnTo>
                                    <a:pt x="0" y="0"/>
                                  </a:lnTo>
                                  <a:lnTo>
                                    <a:pt x="0" y="4637405"/>
                                  </a:lnTo>
                                  <a:close/>
                                </a:path>
                              </a:pathLst>
                            </a:custGeom>
                            <a:noFill/>
                            <a:ln cap="flat" cmpd="sng" w="57150">
                              <a:solidFill>
                                <a:srgbClr val="4471C4"/>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635000</wp:posOffset>
                </wp:positionH>
                <wp:positionV relativeFrom="paragraph">
                  <wp:posOffset>-5499099</wp:posOffset>
                </wp:positionV>
                <wp:extent cx="5744845" cy="4694555"/>
                <wp:effectExtent b="0" l="0" r="0" t="0"/>
                <wp:wrapNone/>
                <wp:docPr id="45" name="image46.png"/>
                <a:graphic>
                  <a:graphicData uri="http://schemas.openxmlformats.org/drawingml/2006/picture">
                    <pic:pic>
                      <pic:nvPicPr>
                        <pic:cNvPr id="0" name="image46.png"/>
                        <pic:cNvPicPr preferRelativeResize="0"/>
                      </pic:nvPicPr>
                      <pic:blipFill>
                        <a:blip r:embed="rId51"/>
                        <a:srcRect/>
                        <a:stretch>
                          <a:fillRect/>
                        </a:stretch>
                      </pic:blipFill>
                      <pic:spPr>
                        <a:xfrm>
                          <a:off x="0" y="0"/>
                          <a:ext cx="5744845" cy="4694555"/>
                        </a:xfrm>
                        <a:prstGeom prst="rect"/>
                        <a:ln/>
                      </pic:spPr>
                    </pic:pic>
                  </a:graphicData>
                </a:graphic>
              </wp:anchor>
            </w:drawing>
          </mc:Fallback>
        </mc:AlternateContent>
      </w:r>
      <w:r w:rsidDel="00000000" w:rsidR="00000000" w:rsidRPr="00000000"/>
    </w:p>
    <w:p w:rsidR="00000000" w:rsidDel="00000000" w:rsidP="00000000" w:rsidRDefault="00000000" w:rsidRPr="00000000" w14:paraId="0000053D">
      <w:pPr>
        <w:spacing w:before="12" w:lineRule="auto"/>
        <w:rPr>
          <w:rFonts w:ascii="Calibri" w:cs="Calibri" w:eastAsia="Calibri" w:hAnsi="Calibri"/>
          <w:sz w:val="22"/>
          <w:szCs w:val="22"/>
        </w:rPr>
        <w:sectPr>
          <w:type w:val="continuous"/>
          <w:pgSz w:h="16860" w:w="11920" w:orient="portrait"/>
          <w:pgMar w:bottom="280" w:top="1580" w:left="680" w:right="760" w:header="720" w:footer="720"/>
          <w:cols w:equalWidth="0" w:num="2">
            <w:col w:space="6699" w:w="1890.5"/>
            <w:col w:space="0" w:w="1890.5"/>
          </w:cols>
        </w:sectPr>
      </w:pPr>
      <w:r w:rsidDel="00000000" w:rsidR="00000000" w:rsidRPr="00000000">
        <w:br w:type="column"/>
      </w:r>
      <w:r w:rsidDel="00000000" w:rsidR="00000000" w:rsidRPr="00000000">
        <w:rPr>
          <w:rFonts w:ascii="Calibri" w:cs="Calibri" w:eastAsia="Calibri" w:hAnsi="Calibri"/>
          <w:sz w:val="22"/>
          <w:szCs w:val="22"/>
          <w:rtl w:val="0"/>
        </w:rPr>
        <w:t xml:space="preserve">Page | 19</w:t>
      </w:r>
    </w:p>
    <w:p w:rsidR="00000000" w:rsidDel="00000000" w:rsidP="00000000" w:rsidRDefault="00000000" w:rsidRPr="00000000" w14:paraId="0000053E">
      <w:pPr>
        <w:spacing w:before="60" w:lineRule="auto"/>
        <w:ind w:left="5865" w:firstLine="0"/>
        <w:rPr>
          <w:rFonts w:ascii="Calibri" w:cs="Calibri" w:eastAsia="Calibri" w:hAnsi="Calibri"/>
        </w:rPr>
      </w:pPr>
      <w:r w:rsidDel="00000000" w:rsidR="00000000" w:rsidRPr="00000000">
        <w:rPr>
          <w:rFonts w:ascii="Calibri" w:cs="Calibri" w:eastAsia="Calibri" w:hAnsi="Calibri"/>
          <w:rtl w:val="0"/>
        </w:rPr>
        <w:t xml:space="preserve">Stackoverflow Question Quality Analysis and Prediction</w:t>
      </w:r>
    </w:p>
    <w:p w:rsidR="00000000" w:rsidDel="00000000" w:rsidP="00000000" w:rsidRDefault="00000000" w:rsidRPr="00000000" w14:paraId="0000053F">
      <w:pPr>
        <w:spacing w:before="9" w:line="160" w:lineRule="auto"/>
        <w:rPr>
          <w:sz w:val="17"/>
          <w:szCs w:val="17"/>
        </w:rPr>
      </w:pPr>
      <w:r w:rsidDel="00000000" w:rsidR="00000000" w:rsidRPr="00000000">
        <w:rPr>
          <w:rtl w:val="0"/>
        </w:rPr>
      </w:r>
    </w:p>
    <w:p w:rsidR="00000000" w:rsidDel="00000000" w:rsidP="00000000" w:rsidRDefault="00000000" w:rsidRPr="00000000" w14:paraId="00000540">
      <w:pPr>
        <w:spacing w:line="200" w:lineRule="auto"/>
        <w:rPr/>
      </w:pPr>
      <w:r w:rsidDel="00000000" w:rsidR="00000000" w:rsidRPr="00000000">
        <w:rPr>
          <w:rtl w:val="0"/>
        </w:rPr>
      </w:r>
    </w:p>
    <w:p w:rsidR="00000000" w:rsidDel="00000000" w:rsidP="00000000" w:rsidRDefault="00000000" w:rsidRPr="00000000" w14:paraId="00000541">
      <w:pPr>
        <w:spacing w:line="200" w:lineRule="auto"/>
        <w:rPr/>
      </w:pPr>
      <w:r w:rsidDel="00000000" w:rsidR="00000000" w:rsidRPr="00000000">
        <w:rPr>
          <w:rtl w:val="0"/>
        </w:rPr>
      </w:r>
    </w:p>
    <w:p w:rsidR="00000000" w:rsidDel="00000000" w:rsidP="00000000" w:rsidRDefault="00000000" w:rsidRPr="00000000" w14:paraId="00000542">
      <w:pPr>
        <w:spacing w:line="200" w:lineRule="auto"/>
        <w:rPr/>
      </w:pPr>
      <w:r w:rsidDel="00000000" w:rsidR="00000000" w:rsidRPr="00000000">
        <w:rPr>
          <w:rtl w:val="0"/>
        </w:rPr>
      </w:r>
    </w:p>
    <w:p w:rsidR="00000000" w:rsidDel="00000000" w:rsidP="00000000" w:rsidRDefault="00000000" w:rsidRPr="00000000" w14:paraId="00000543">
      <w:pPr>
        <w:spacing w:line="200" w:lineRule="auto"/>
        <w:rPr/>
      </w:pPr>
      <w:r w:rsidDel="00000000" w:rsidR="00000000" w:rsidRPr="00000000">
        <w:rPr>
          <w:rtl w:val="0"/>
        </w:rPr>
      </w:r>
    </w:p>
    <w:p w:rsidR="00000000" w:rsidDel="00000000" w:rsidP="00000000" w:rsidRDefault="00000000" w:rsidRPr="00000000" w14:paraId="00000544">
      <w:pPr>
        <w:spacing w:line="200" w:lineRule="auto"/>
        <w:rPr/>
      </w:pPr>
      <w:r w:rsidDel="00000000" w:rsidR="00000000" w:rsidRPr="00000000">
        <w:rPr>
          <w:rtl w:val="0"/>
        </w:rPr>
      </w:r>
    </w:p>
    <w:p w:rsidR="00000000" w:rsidDel="00000000" w:rsidP="00000000" w:rsidRDefault="00000000" w:rsidRPr="00000000" w14:paraId="00000545">
      <w:pPr>
        <w:spacing w:line="200" w:lineRule="auto"/>
        <w:rPr/>
      </w:pPr>
      <w:r w:rsidDel="00000000" w:rsidR="00000000" w:rsidRPr="00000000">
        <w:rPr>
          <w:rtl w:val="0"/>
        </w:rPr>
      </w:r>
    </w:p>
    <w:p w:rsidR="00000000" w:rsidDel="00000000" w:rsidP="00000000" w:rsidRDefault="00000000" w:rsidRPr="00000000" w14:paraId="00000546">
      <w:pPr>
        <w:spacing w:line="200" w:lineRule="auto"/>
        <w:rPr/>
      </w:pPr>
      <w:r w:rsidDel="00000000" w:rsidR="00000000" w:rsidRPr="00000000">
        <w:rPr>
          <w:rtl w:val="0"/>
        </w:rPr>
      </w:r>
    </w:p>
    <w:p w:rsidR="00000000" w:rsidDel="00000000" w:rsidP="00000000" w:rsidRDefault="00000000" w:rsidRPr="00000000" w14:paraId="00000547">
      <w:pPr>
        <w:spacing w:line="200" w:lineRule="auto"/>
        <w:rPr/>
      </w:pPr>
      <w:r w:rsidDel="00000000" w:rsidR="00000000" w:rsidRPr="00000000">
        <w:rPr>
          <w:rtl w:val="0"/>
        </w:rPr>
      </w:r>
    </w:p>
    <w:p w:rsidR="00000000" w:rsidDel="00000000" w:rsidP="00000000" w:rsidRDefault="00000000" w:rsidRPr="00000000" w14:paraId="00000548">
      <w:pPr>
        <w:spacing w:line="320" w:lineRule="auto"/>
        <w:ind w:left="506" w:firstLine="0"/>
        <w:rPr>
          <w:rFonts w:ascii="Calibri" w:cs="Calibri" w:eastAsia="Calibri" w:hAnsi="Calibri"/>
          <w:sz w:val="28"/>
          <w:szCs w:val="28"/>
        </w:rPr>
      </w:pPr>
      <w:r w:rsidDel="00000000" w:rsidR="00000000" w:rsidRPr="00000000">
        <w:rPr>
          <w:rFonts w:ascii="Calibri" w:cs="Calibri" w:eastAsia="Calibri" w:hAnsi="Calibri"/>
          <w:b w:val="1"/>
          <w:color w:val="1f3762"/>
          <w:sz w:val="28"/>
          <w:szCs w:val="28"/>
          <w:rtl w:val="0"/>
        </w:rPr>
        <w:t xml:space="preserve">6. Linear SVC</w:t>
      </w:r>
      <w:r w:rsidDel="00000000" w:rsidR="00000000" w:rsidRPr="00000000">
        <w:rPr>
          <w:rtl w:val="0"/>
        </w:rPr>
      </w:r>
    </w:p>
    <w:p w:rsidR="00000000" w:rsidDel="00000000" w:rsidP="00000000" w:rsidRDefault="00000000" w:rsidRPr="00000000" w14:paraId="00000549">
      <w:pPr>
        <w:spacing w:before="2" w:line="160" w:lineRule="auto"/>
        <w:rPr>
          <w:sz w:val="17"/>
          <w:szCs w:val="17"/>
        </w:rPr>
      </w:pPr>
      <w:r w:rsidDel="00000000" w:rsidR="00000000" w:rsidRPr="00000000">
        <w:rPr>
          <w:rtl w:val="0"/>
        </w:rPr>
      </w:r>
    </w:p>
    <w:p w:rsidR="00000000" w:rsidDel="00000000" w:rsidP="00000000" w:rsidRDefault="00000000" w:rsidRPr="00000000" w14:paraId="0000054A">
      <w:pPr>
        <w:spacing w:line="360" w:lineRule="auto"/>
        <w:ind w:left="1183" w:right="131" w:hanging="10"/>
        <w:rPr>
          <w:rFonts w:ascii="Arial" w:cs="Arial" w:eastAsia="Arial" w:hAnsi="Arial"/>
          <w:sz w:val="23"/>
          <w:szCs w:val="23"/>
        </w:rPr>
      </w:pPr>
      <w:r w:rsidDel="00000000" w:rsidR="00000000" w:rsidRPr="00000000">
        <w:rPr>
          <w:rFonts w:ascii="Calibri" w:cs="Calibri" w:eastAsia="Calibri" w:hAnsi="Calibri"/>
          <w:sz w:val="28"/>
          <w:szCs w:val="28"/>
          <w:rtl w:val="0"/>
        </w:rPr>
        <w:t xml:space="preserve">The objective of a Linear SVC (Support Vector Classifier) is to fit to the data you provide, returning a "best fit" hyperplane that divides, or categorizes, your data. From there, after getting the hyperplane, you can then feed some features to your classifier to see what the "predicted" class is. This makes this specific algorithm rather suitable for our uses, though you can use this for many situations</w:t>
      </w:r>
      <w:r w:rsidDel="00000000" w:rsidR="00000000" w:rsidRPr="00000000">
        <w:rPr>
          <w:rFonts w:ascii="Arial" w:cs="Arial" w:eastAsia="Arial" w:hAnsi="Arial"/>
          <w:sz w:val="23"/>
          <w:szCs w:val="23"/>
          <w:rtl w:val="0"/>
        </w:rPr>
        <w:t xml:space="preserve">.</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850900</wp:posOffset>
                </wp:positionH>
                <wp:positionV relativeFrom="paragraph">
                  <wp:posOffset>2197100</wp:posOffset>
                </wp:positionV>
                <wp:extent cx="5266690" cy="4295140"/>
                <wp:effectExtent b="0" l="0" r="0" t="0"/>
                <wp:wrapNone/>
                <wp:docPr id="68" name=""/>
                <a:graphic>
                  <a:graphicData uri="http://schemas.microsoft.com/office/word/2010/wordprocessingGroup">
                    <wpg:wgp>
                      <wpg:cNvGrpSpPr/>
                      <wpg:grpSpPr>
                        <a:xfrm>
                          <a:off x="3144450" y="1632425"/>
                          <a:ext cx="5266690" cy="4295140"/>
                          <a:chOff x="3144450" y="1632425"/>
                          <a:chExt cx="5266700" cy="4295150"/>
                        </a:xfrm>
                      </wpg:grpSpPr>
                      <wpg:grpSp>
                        <wpg:cNvGrpSpPr/>
                        <wpg:grpSpPr>
                          <a:xfrm>
                            <a:off x="3144455" y="1632430"/>
                            <a:ext cx="5266675" cy="4295125"/>
                            <a:chOff x="0" y="0"/>
                            <a:chExt cx="5266675" cy="4295125"/>
                          </a:xfrm>
                        </wpg:grpSpPr>
                        <wps:wsp>
                          <wps:cNvSpPr/>
                          <wps:cNvPr id="3" name="Shape 3"/>
                          <wps:spPr>
                            <a:xfrm>
                              <a:off x="0" y="0"/>
                              <a:ext cx="5266675" cy="4295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2" name="Shape 342"/>
                          <wps:spPr>
                            <a:xfrm>
                              <a:off x="28574" y="28575"/>
                              <a:ext cx="5209540" cy="4237990"/>
                            </a:xfrm>
                            <a:custGeom>
                              <a:rect b="b" l="l" r="r" t="t"/>
                              <a:pathLst>
                                <a:path extrusionOk="0" h="4237990" w="5209540">
                                  <a:moveTo>
                                    <a:pt x="0" y="4237990"/>
                                  </a:moveTo>
                                  <a:lnTo>
                                    <a:pt x="5209540" y="4237990"/>
                                  </a:lnTo>
                                  <a:lnTo>
                                    <a:pt x="5209540" y="0"/>
                                  </a:lnTo>
                                  <a:lnTo>
                                    <a:pt x="0" y="0"/>
                                  </a:lnTo>
                                  <a:lnTo>
                                    <a:pt x="0" y="4237990"/>
                                  </a:lnTo>
                                  <a:close/>
                                </a:path>
                              </a:pathLst>
                            </a:custGeom>
                            <a:noFill/>
                            <a:ln cap="flat" cmpd="sng" w="57150">
                              <a:solidFill>
                                <a:srgbClr val="4471C4"/>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850900</wp:posOffset>
                </wp:positionH>
                <wp:positionV relativeFrom="paragraph">
                  <wp:posOffset>2197100</wp:posOffset>
                </wp:positionV>
                <wp:extent cx="5266690" cy="4295140"/>
                <wp:effectExtent b="0" l="0" r="0" t="0"/>
                <wp:wrapNone/>
                <wp:docPr id="68" name="image69.png"/>
                <a:graphic>
                  <a:graphicData uri="http://schemas.openxmlformats.org/drawingml/2006/picture">
                    <pic:pic>
                      <pic:nvPicPr>
                        <pic:cNvPr id="0" name="image69.png"/>
                        <pic:cNvPicPr preferRelativeResize="0"/>
                      </pic:nvPicPr>
                      <pic:blipFill>
                        <a:blip r:embed="rId52"/>
                        <a:srcRect/>
                        <a:stretch>
                          <a:fillRect/>
                        </a:stretch>
                      </pic:blipFill>
                      <pic:spPr>
                        <a:xfrm>
                          <a:off x="0" y="0"/>
                          <a:ext cx="5266690" cy="4295140"/>
                        </a:xfrm>
                        <a:prstGeom prst="rect"/>
                        <a:ln/>
                      </pic:spPr>
                    </pic:pic>
                  </a:graphicData>
                </a:graphic>
              </wp:anchor>
            </w:drawing>
          </mc:Fallback>
        </mc:AlternateContent>
      </w:r>
      <w:r w:rsidDel="00000000" w:rsidR="00000000" w:rsidRPr="00000000"/>
    </w:p>
    <w:p w:rsidR="00000000" w:rsidDel="00000000" w:rsidP="00000000" w:rsidRDefault="00000000" w:rsidRPr="00000000" w14:paraId="0000054B">
      <w:pPr>
        <w:spacing w:before="6" w:line="100" w:lineRule="auto"/>
        <w:rPr>
          <w:sz w:val="11"/>
          <w:szCs w:val="11"/>
        </w:rPr>
      </w:pPr>
      <w:r w:rsidDel="00000000" w:rsidR="00000000" w:rsidRPr="00000000">
        <w:rPr>
          <w:rtl w:val="0"/>
        </w:rPr>
      </w:r>
    </w:p>
    <w:p w:rsidR="00000000" w:rsidDel="00000000" w:rsidP="00000000" w:rsidRDefault="00000000" w:rsidRPr="00000000" w14:paraId="0000054C">
      <w:pPr>
        <w:spacing w:line="200" w:lineRule="auto"/>
        <w:rPr/>
      </w:pPr>
      <w:r w:rsidDel="00000000" w:rsidR="00000000" w:rsidRPr="00000000">
        <w:rPr>
          <w:rtl w:val="0"/>
        </w:rPr>
      </w:r>
    </w:p>
    <w:p w:rsidR="00000000" w:rsidDel="00000000" w:rsidP="00000000" w:rsidRDefault="00000000" w:rsidRPr="00000000" w14:paraId="0000054D">
      <w:pPr>
        <w:spacing w:line="200" w:lineRule="auto"/>
        <w:rPr/>
      </w:pPr>
      <w:r w:rsidDel="00000000" w:rsidR="00000000" w:rsidRPr="00000000">
        <w:rPr>
          <w:rtl w:val="0"/>
        </w:rPr>
      </w:r>
    </w:p>
    <w:p w:rsidR="00000000" w:rsidDel="00000000" w:rsidP="00000000" w:rsidRDefault="00000000" w:rsidRPr="00000000" w14:paraId="0000054E">
      <w:pPr>
        <w:spacing w:line="200" w:lineRule="auto"/>
        <w:rPr/>
      </w:pPr>
      <w:r w:rsidDel="00000000" w:rsidR="00000000" w:rsidRPr="00000000">
        <w:rPr>
          <w:rtl w:val="0"/>
        </w:rPr>
      </w:r>
    </w:p>
    <w:p w:rsidR="00000000" w:rsidDel="00000000" w:rsidP="00000000" w:rsidRDefault="00000000" w:rsidRPr="00000000" w14:paraId="0000054F">
      <w:pPr>
        <w:spacing w:line="200" w:lineRule="auto"/>
        <w:rPr/>
      </w:pPr>
      <w:r w:rsidDel="00000000" w:rsidR="00000000" w:rsidRPr="00000000">
        <w:rPr>
          <w:rtl w:val="0"/>
        </w:rPr>
      </w:r>
    </w:p>
    <w:p w:rsidR="00000000" w:rsidDel="00000000" w:rsidP="00000000" w:rsidRDefault="00000000" w:rsidRPr="00000000" w14:paraId="00000550">
      <w:pPr>
        <w:spacing w:line="200" w:lineRule="auto"/>
        <w:rPr/>
      </w:pPr>
      <w:r w:rsidDel="00000000" w:rsidR="00000000" w:rsidRPr="00000000">
        <w:rPr>
          <w:rtl w:val="0"/>
        </w:rPr>
      </w:r>
    </w:p>
    <w:p w:rsidR="00000000" w:rsidDel="00000000" w:rsidP="00000000" w:rsidRDefault="00000000" w:rsidRPr="00000000" w14:paraId="00000551">
      <w:pPr>
        <w:spacing w:line="200" w:lineRule="auto"/>
        <w:rPr/>
      </w:pPr>
      <w:r w:rsidDel="00000000" w:rsidR="00000000" w:rsidRPr="00000000">
        <w:rPr>
          <w:rtl w:val="0"/>
        </w:rPr>
      </w:r>
    </w:p>
    <w:p w:rsidR="00000000" w:rsidDel="00000000" w:rsidP="00000000" w:rsidRDefault="00000000" w:rsidRPr="00000000" w14:paraId="00000552">
      <w:pPr>
        <w:spacing w:line="200" w:lineRule="auto"/>
        <w:rPr/>
      </w:pPr>
      <w:r w:rsidDel="00000000" w:rsidR="00000000" w:rsidRPr="00000000">
        <w:rPr>
          <w:rtl w:val="0"/>
        </w:rPr>
      </w:r>
    </w:p>
    <w:p w:rsidR="00000000" w:rsidDel="00000000" w:rsidP="00000000" w:rsidRDefault="00000000" w:rsidRPr="00000000" w14:paraId="00000553">
      <w:pPr>
        <w:spacing w:line="200" w:lineRule="auto"/>
        <w:rPr/>
      </w:pPr>
      <w:r w:rsidDel="00000000" w:rsidR="00000000" w:rsidRPr="00000000">
        <w:rPr>
          <w:rtl w:val="0"/>
        </w:rPr>
      </w:r>
    </w:p>
    <w:p w:rsidR="00000000" w:rsidDel="00000000" w:rsidP="00000000" w:rsidRDefault="00000000" w:rsidRPr="00000000" w14:paraId="00000554">
      <w:pPr>
        <w:spacing w:line="200" w:lineRule="auto"/>
        <w:rPr/>
      </w:pPr>
      <w:r w:rsidDel="00000000" w:rsidR="00000000" w:rsidRPr="00000000">
        <w:rPr>
          <w:rtl w:val="0"/>
        </w:rPr>
      </w:r>
    </w:p>
    <w:p w:rsidR="00000000" w:rsidDel="00000000" w:rsidP="00000000" w:rsidRDefault="00000000" w:rsidRPr="00000000" w14:paraId="00000555">
      <w:pPr>
        <w:spacing w:line="200" w:lineRule="auto"/>
        <w:rPr/>
      </w:pPr>
      <w:r w:rsidDel="00000000" w:rsidR="00000000" w:rsidRPr="00000000">
        <w:rPr>
          <w:rtl w:val="0"/>
        </w:rPr>
      </w:r>
    </w:p>
    <w:p w:rsidR="00000000" w:rsidDel="00000000" w:rsidP="00000000" w:rsidRDefault="00000000" w:rsidRPr="00000000" w14:paraId="00000556">
      <w:pPr>
        <w:spacing w:line="200" w:lineRule="auto"/>
        <w:rPr/>
      </w:pPr>
      <w:r w:rsidDel="00000000" w:rsidR="00000000" w:rsidRPr="00000000">
        <w:rPr>
          <w:rtl w:val="0"/>
        </w:rPr>
      </w:r>
    </w:p>
    <w:p w:rsidR="00000000" w:rsidDel="00000000" w:rsidP="00000000" w:rsidRDefault="00000000" w:rsidRPr="00000000" w14:paraId="00000557">
      <w:pPr>
        <w:spacing w:line="200" w:lineRule="auto"/>
        <w:rPr/>
      </w:pPr>
      <w:r w:rsidDel="00000000" w:rsidR="00000000" w:rsidRPr="00000000">
        <w:rPr>
          <w:rtl w:val="0"/>
        </w:rPr>
      </w:r>
    </w:p>
    <w:p w:rsidR="00000000" w:rsidDel="00000000" w:rsidP="00000000" w:rsidRDefault="00000000" w:rsidRPr="00000000" w14:paraId="00000558">
      <w:pPr>
        <w:spacing w:line="200" w:lineRule="auto"/>
        <w:rPr/>
      </w:pPr>
      <w:r w:rsidDel="00000000" w:rsidR="00000000" w:rsidRPr="00000000">
        <w:rPr>
          <w:rtl w:val="0"/>
        </w:rPr>
      </w:r>
    </w:p>
    <w:p w:rsidR="00000000" w:rsidDel="00000000" w:rsidP="00000000" w:rsidRDefault="00000000" w:rsidRPr="00000000" w14:paraId="00000559">
      <w:pPr>
        <w:spacing w:line="200" w:lineRule="auto"/>
        <w:rPr/>
      </w:pPr>
      <w:r w:rsidDel="00000000" w:rsidR="00000000" w:rsidRPr="00000000">
        <w:rPr>
          <w:rtl w:val="0"/>
        </w:rPr>
      </w:r>
    </w:p>
    <w:p w:rsidR="00000000" w:rsidDel="00000000" w:rsidP="00000000" w:rsidRDefault="00000000" w:rsidRPr="00000000" w14:paraId="0000055A">
      <w:pPr>
        <w:spacing w:line="200" w:lineRule="auto"/>
        <w:rPr/>
      </w:pPr>
      <w:r w:rsidDel="00000000" w:rsidR="00000000" w:rsidRPr="00000000">
        <w:rPr>
          <w:rtl w:val="0"/>
        </w:rPr>
      </w:r>
    </w:p>
    <w:p w:rsidR="00000000" w:rsidDel="00000000" w:rsidP="00000000" w:rsidRDefault="00000000" w:rsidRPr="00000000" w14:paraId="0000055B">
      <w:pPr>
        <w:spacing w:line="200" w:lineRule="auto"/>
        <w:rPr/>
      </w:pPr>
      <w:r w:rsidDel="00000000" w:rsidR="00000000" w:rsidRPr="00000000">
        <w:rPr>
          <w:rtl w:val="0"/>
        </w:rPr>
      </w:r>
    </w:p>
    <w:p w:rsidR="00000000" w:rsidDel="00000000" w:rsidP="00000000" w:rsidRDefault="00000000" w:rsidRPr="00000000" w14:paraId="0000055C">
      <w:pPr>
        <w:spacing w:line="200" w:lineRule="auto"/>
        <w:rPr/>
      </w:pPr>
      <w:r w:rsidDel="00000000" w:rsidR="00000000" w:rsidRPr="00000000">
        <w:rPr>
          <w:rtl w:val="0"/>
        </w:rPr>
      </w:r>
    </w:p>
    <w:p w:rsidR="00000000" w:rsidDel="00000000" w:rsidP="00000000" w:rsidRDefault="00000000" w:rsidRPr="00000000" w14:paraId="0000055D">
      <w:pPr>
        <w:spacing w:line="200" w:lineRule="auto"/>
        <w:rPr/>
      </w:pPr>
      <w:r w:rsidDel="00000000" w:rsidR="00000000" w:rsidRPr="00000000">
        <w:rPr>
          <w:rtl w:val="0"/>
        </w:rPr>
      </w:r>
    </w:p>
    <w:p w:rsidR="00000000" w:rsidDel="00000000" w:rsidP="00000000" w:rsidRDefault="00000000" w:rsidRPr="00000000" w14:paraId="0000055E">
      <w:pPr>
        <w:spacing w:line="200" w:lineRule="auto"/>
        <w:rPr/>
      </w:pPr>
      <w:r w:rsidDel="00000000" w:rsidR="00000000" w:rsidRPr="00000000">
        <w:rPr>
          <w:rtl w:val="0"/>
        </w:rPr>
      </w:r>
    </w:p>
    <w:p w:rsidR="00000000" w:rsidDel="00000000" w:rsidP="00000000" w:rsidRDefault="00000000" w:rsidRPr="00000000" w14:paraId="0000055F">
      <w:pPr>
        <w:spacing w:line="200" w:lineRule="auto"/>
        <w:rPr/>
      </w:pPr>
      <w:r w:rsidDel="00000000" w:rsidR="00000000" w:rsidRPr="00000000">
        <w:rPr>
          <w:rtl w:val="0"/>
        </w:rPr>
      </w:r>
    </w:p>
    <w:p w:rsidR="00000000" w:rsidDel="00000000" w:rsidP="00000000" w:rsidRDefault="00000000" w:rsidRPr="00000000" w14:paraId="00000560">
      <w:pPr>
        <w:spacing w:line="200" w:lineRule="auto"/>
        <w:rPr/>
      </w:pPr>
      <w:r w:rsidDel="00000000" w:rsidR="00000000" w:rsidRPr="00000000">
        <w:rPr>
          <w:rtl w:val="0"/>
        </w:rPr>
      </w:r>
    </w:p>
    <w:p w:rsidR="00000000" w:rsidDel="00000000" w:rsidP="00000000" w:rsidRDefault="00000000" w:rsidRPr="00000000" w14:paraId="00000561">
      <w:pPr>
        <w:spacing w:line="200" w:lineRule="auto"/>
        <w:rPr/>
      </w:pPr>
      <w:r w:rsidDel="00000000" w:rsidR="00000000" w:rsidRPr="00000000">
        <w:rPr>
          <w:rtl w:val="0"/>
        </w:rPr>
      </w:r>
    </w:p>
    <w:p w:rsidR="00000000" w:rsidDel="00000000" w:rsidP="00000000" w:rsidRDefault="00000000" w:rsidRPr="00000000" w14:paraId="00000562">
      <w:pPr>
        <w:spacing w:line="200" w:lineRule="auto"/>
        <w:rPr/>
      </w:pPr>
      <w:r w:rsidDel="00000000" w:rsidR="00000000" w:rsidRPr="00000000">
        <w:rPr>
          <w:rtl w:val="0"/>
        </w:rPr>
      </w:r>
    </w:p>
    <w:p w:rsidR="00000000" w:rsidDel="00000000" w:rsidP="00000000" w:rsidRDefault="00000000" w:rsidRPr="00000000" w14:paraId="00000563">
      <w:pPr>
        <w:spacing w:line="200" w:lineRule="auto"/>
        <w:rPr/>
      </w:pPr>
      <w:r w:rsidDel="00000000" w:rsidR="00000000" w:rsidRPr="00000000">
        <w:rPr>
          <w:rtl w:val="0"/>
        </w:rPr>
      </w:r>
    </w:p>
    <w:p w:rsidR="00000000" w:rsidDel="00000000" w:rsidP="00000000" w:rsidRDefault="00000000" w:rsidRPr="00000000" w14:paraId="00000564">
      <w:pPr>
        <w:spacing w:line="200" w:lineRule="auto"/>
        <w:rPr/>
      </w:pPr>
      <w:r w:rsidDel="00000000" w:rsidR="00000000" w:rsidRPr="00000000">
        <w:rPr>
          <w:rtl w:val="0"/>
        </w:rPr>
      </w:r>
    </w:p>
    <w:p w:rsidR="00000000" w:rsidDel="00000000" w:rsidP="00000000" w:rsidRDefault="00000000" w:rsidRPr="00000000" w14:paraId="00000565">
      <w:pPr>
        <w:spacing w:line="200" w:lineRule="auto"/>
        <w:rPr/>
      </w:pPr>
      <w:r w:rsidDel="00000000" w:rsidR="00000000" w:rsidRPr="00000000">
        <w:rPr>
          <w:rtl w:val="0"/>
        </w:rPr>
      </w:r>
    </w:p>
    <w:p w:rsidR="00000000" w:rsidDel="00000000" w:rsidP="00000000" w:rsidRDefault="00000000" w:rsidRPr="00000000" w14:paraId="00000566">
      <w:pPr>
        <w:spacing w:line="200" w:lineRule="auto"/>
        <w:rPr/>
      </w:pPr>
      <w:r w:rsidDel="00000000" w:rsidR="00000000" w:rsidRPr="00000000">
        <w:rPr>
          <w:rtl w:val="0"/>
        </w:rPr>
      </w:r>
    </w:p>
    <w:p w:rsidR="00000000" w:rsidDel="00000000" w:rsidP="00000000" w:rsidRDefault="00000000" w:rsidRPr="00000000" w14:paraId="00000567">
      <w:pPr>
        <w:spacing w:line="200" w:lineRule="auto"/>
        <w:rPr/>
      </w:pPr>
      <w:r w:rsidDel="00000000" w:rsidR="00000000" w:rsidRPr="00000000">
        <w:rPr>
          <w:rtl w:val="0"/>
        </w:rPr>
      </w:r>
    </w:p>
    <w:p w:rsidR="00000000" w:rsidDel="00000000" w:rsidP="00000000" w:rsidRDefault="00000000" w:rsidRPr="00000000" w14:paraId="00000568">
      <w:pPr>
        <w:spacing w:line="200" w:lineRule="auto"/>
        <w:rPr/>
      </w:pPr>
      <w:r w:rsidDel="00000000" w:rsidR="00000000" w:rsidRPr="00000000">
        <w:rPr>
          <w:rtl w:val="0"/>
        </w:rPr>
      </w:r>
    </w:p>
    <w:p w:rsidR="00000000" w:rsidDel="00000000" w:rsidP="00000000" w:rsidRDefault="00000000" w:rsidRPr="00000000" w14:paraId="00000569">
      <w:pPr>
        <w:spacing w:line="200" w:lineRule="auto"/>
        <w:rPr/>
      </w:pPr>
      <w:r w:rsidDel="00000000" w:rsidR="00000000" w:rsidRPr="00000000">
        <w:rPr>
          <w:rtl w:val="0"/>
        </w:rPr>
      </w:r>
    </w:p>
    <w:p w:rsidR="00000000" w:rsidDel="00000000" w:rsidP="00000000" w:rsidRDefault="00000000" w:rsidRPr="00000000" w14:paraId="0000056A">
      <w:pPr>
        <w:spacing w:line="200" w:lineRule="auto"/>
        <w:rPr/>
      </w:pPr>
      <w:r w:rsidDel="00000000" w:rsidR="00000000" w:rsidRPr="00000000">
        <w:rPr>
          <w:rtl w:val="0"/>
        </w:rPr>
      </w:r>
    </w:p>
    <w:p w:rsidR="00000000" w:rsidDel="00000000" w:rsidP="00000000" w:rsidRDefault="00000000" w:rsidRPr="00000000" w14:paraId="0000056B">
      <w:pPr>
        <w:spacing w:line="200" w:lineRule="auto"/>
        <w:rPr/>
      </w:pPr>
      <w:r w:rsidDel="00000000" w:rsidR="00000000" w:rsidRPr="00000000">
        <w:rPr>
          <w:rtl w:val="0"/>
        </w:rPr>
      </w:r>
    </w:p>
    <w:p w:rsidR="00000000" w:rsidDel="00000000" w:rsidP="00000000" w:rsidRDefault="00000000" w:rsidRPr="00000000" w14:paraId="0000056C">
      <w:pPr>
        <w:spacing w:line="200" w:lineRule="auto"/>
        <w:rPr/>
      </w:pPr>
      <w:r w:rsidDel="00000000" w:rsidR="00000000" w:rsidRPr="00000000">
        <w:rPr>
          <w:rtl w:val="0"/>
        </w:rPr>
      </w:r>
    </w:p>
    <w:p w:rsidR="00000000" w:rsidDel="00000000" w:rsidP="00000000" w:rsidRDefault="00000000" w:rsidRPr="00000000" w14:paraId="0000056D">
      <w:pPr>
        <w:spacing w:line="200" w:lineRule="auto"/>
        <w:rPr/>
      </w:pPr>
      <w:r w:rsidDel="00000000" w:rsidR="00000000" w:rsidRPr="00000000">
        <w:rPr>
          <w:rtl w:val="0"/>
        </w:rPr>
      </w:r>
    </w:p>
    <w:p w:rsidR="00000000" w:rsidDel="00000000" w:rsidP="00000000" w:rsidRDefault="00000000" w:rsidRPr="00000000" w14:paraId="0000056E">
      <w:pPr>
        <w:spacing w:line="200" w:lineRule="auto"/>
        <w:rPr/>
      </w:pPr>
      <w:r w:rsidDel="00000000" w:rsidR="00000000" w:rsidRPr="00000000">
        <w:rPr>
          <w:rtl w:val="0"/>
        </w:rPr>
      </w:r>
    </w:p>
    <w:p w:rsidR="00000000" w:rsidDel="00000000" w:rsidP="00000000" w:rsidRDefault="00000000" w:rsidRPr="00000000" w14:paraId="0000056F">
      <w:pPr>
        <w:spacing w:line="200" w:lineRule="auto"/>
        <w:rPr/>
      </w:pPr>
      <w:r w:rsidDel="00000000" w:rsidR="00000000" w:rsidRPr="00000000">
        <w:rPr>
          <w:rtl w:val="0"/>
        </w:rPr>
      </w:r>
    </w:p>
    <w:p w:rsidR="00000000" w:rsidDel="00000000" w:rsidP="00000000" w:rsidRDefault="00000000" w:rsidRPr="00000000" w14:paraId="00000570">
      <w:pPr>
        <w:ind w:left="2931" w:firstLine="0"/>
        <w:rPr>
          <w:rFonts w:ascii="Calibri" w:cs="Calibri" w:eastAsia="Calibri" w:hAnsi="Calibri"/>
          <w:sz w:val="24"/>
          <w:szCs w:val="24"/>
        </w:rPr>
      </w:pPr>
      <w:r w:rsidDel="00000000" w:rsidR="00000000" w:rsidRPr="00000000">
        <w:rPr>
          <w:rFonts w:ascii="Calibri" w:cs="Calibri" w:eastAsia="Calibri" w:hAnsi="Calibri"/>
          <w:i w:val="1"/>
          <w:color w:val="44536a"/>
          <w:sz w:val="24"/>
          <w:szCs w:val="24"/>
          <w:rtl w:val="0"/>
        </w:rPr>
        <w:t xml:space="preserve">Figure 20 The data points for present in the dataset</w:t>
      </w:r>
      <w:r w:rsidDel="00000000" w:rsidR="00000000" w:rsidRPr="00000000">
        <w:rPr>
          <w:rtl w:val="0"/>
        </w:rPr>
      </w:r>
    </w:p>
    <w:p w:rsidR="00000000" w:rsidDel="00000000" w:rsidP="00000000" w:rsidRDefault="00000000" w:rsidRPr="00000000" w14:paraId="00000571">
      <w:pPr>
        <w:spacing w:line="200" w:lineRule="auto"/>
        <w:rPr/>
      </w:pPr>
      <w:r w:rsidDel="00000000" w:rsidR="00000000" w:rsidRPr="00000000">
        <w:rPr>
          <w:rtl w:val="0"/>
        </w:rPr>
      </w:r>
    </w:p>
    <w:p w:rsidR="00000000" w:rsidDel="00000000" w:rsidP="00000000" w:rsidRDefault="00000000" w:rsidRPr="00000000" w14:paraId="00000572">
      <w:pPr>
        <w:spacing w:line="200" w:lineRule="auto"/>
        <w:rPr/>
      </w:pPr>
      <w:r w:rsidDel="00000000" w:rsidR="00000000" w:rsidRPr="00000000">
        <w:rPr>
          <w:rtl w:val="0"/>
        </w:rPr>
      </w:r>
    </w:p>
    <w:p w:rsidR="00000000" w:rsidDel="00000000" w:rsidP="00000000" w:rsidRDefault="00000000" w:rsidRPr="00000000" w14:paraId="00000573">
      <w:pPr>
        <w:spacing w:line="200" w:lineRule="auto"/>
        <w:rPr/>
      </w:pPr>
      <w:r w:rsidDel="00000000" w:rsidR="00000000" w:rsidRPr="00000000">
        <w:rPr>
          <w:rtl w:val="0"/>
        </w:rPr>
      </w:r>
    </w:p>
    <w:p w:rsidR="00000000" w:rsidDel="00000000" w:rsidP="00000000" w:rsidRDefault="00000000" w:rsidRPr="00000000" w14:paraId="00000574">
      <w:pPr>
        <w:spacing w:line="200" w:lineRule="auto"/>
        <w:rPr/>
        <w:sectPr>
          <w:type w:val="nextPage"/>
          <w:pgSz w:h="16860" w:w="11920" w:orient="portrait"/>
          <w:pgMar w:bottom="280" w:top="660" w:left="680" w:right="760" w:header="720" w:footer="720"/>
        </w:sectPr>
      </w:pPr>
      <w:r w:rsidDel="00000000" w:rsidR="00000000" w:rsidRPr="00000000">
        <w:rPr>
          <w:rtl w:val="0"/>
        </w:rPr>
      </w:r>
    </w:p>
    <w:p w:rsidR="00000000" w:rsidDel="00000000" w:rsidP="00000000" w:rsidRDefault="00000000" w:rsidRPr="00000000" w14:paraId="00000575">
      <w:pPr>
        <w:spacing w:before="5" w:line="280" w:lineRule="auto"/>
        <w:rPr>
          <w:sz w:val="28"/>
          <w:szCs w:val="28"/>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70" name=""/>
                <a:graphic>
                  <a:graphicData uri="http://schemas.microsoft.com/office/word/2010/wordprocessingGroup">
                    <wpg:wgp>
                      <wpg:cNvGrpSpPr/>
                      <wpg:grpSpPr>
                        <a:xfrm>
                          <a:off x="1871975" y="0"/>
                          <a:ext cx="6947535" cy="10081260"/>
                          <a:chOff x="1871975" y="0"/>
                          <a:chExt cx="6947800" cy="7560000"/>
                        </a:xfrm>
                      </wpg:grpSpPr>
                      <wpg:grpSp>
                        <wpg:cNvGrpSpPr/>
                        <wpg:grpSpPr>
                          <a:xfrm>
                            <a:off x="1872233" y="0"/>
                            <a:ext cx="6947525" cy="7559993"/>
                            <a:chOff x="0" y="0"/>
                            <a:chExt cx="6947525" cy="10081250"/>
                          </a:xfrm>
                        </wpg:grpSpPr>
                        <wps:wsp>
                          <wps:cNvSpPr/>
                          <wps:cNvPr id="3" name="Shape 3"/>
                          <wps:spPr>
                            <a:xfrm>
                              <a:off x="0" y="0"/>
                              <a:ext cx="6947525" cy="1008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6" name="Shape 346"/>
                          <wps:spPr>
                            <a:xfrm>
                              <a:off x="19050" y="1905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7" name="Shape 347"/>
                          <wps:spPr>
                            <a:xfrm>
                              <a:off x="9525" y="10160"/>
                              <a:ext cx="0" cy="10052050"/>
                            </a:xfrm>
                            <a:custGeom>
                              <a:rect b="b" l="l" r="r" t="t"/>
                              <a:pathLst>
                                <a:path extrusionOk="0" h="10052050" w="1">
                                  <a:moveTo>
                                    <a:pt x="0" y="0"/>
                                  </a:moveTo>
                                  <a:lnTo>
                                    <a:pt x="0" y="1005205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8" name="Shape 348"/>
                          <wps:spPr>
                            <a:xfrm>
                              <a:off x="6920230" y="10160"/>
                              <a:ext cx="0" cy="10061575"/>
                            </a:xfrm>
                            <a:custGeom>
                              <a:rect b="b" l="l" r="r" t="t"/>
                              <a:pathLst>
                                <a:path extrusionOk="0" h="10061575" w="1">
                                  <a:moveTo>
                                    <a:pt x="0" y="0"/>
                                  </a:moveTo>
                                  <a:lnTo>
                                    <a:pt x="0" y="10061575"/>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9" name="Shape 349"/>
                          <wps:spPr>
                            <a:xfrm>
                              <a:off x="6910070" y="28575"/>
                              <a:ext cx="0" cy="10015855"/>
                            </a:xfrm>
                            <a:custGeom>
                              <a:rect b="b" l="l" r="r" t="t"/>
                              <a:pathLst>
                                <a:path extrusionOk="0" h="10015855" w="1">
                                  <a:moveTo>
                                    <a:pt x="0" y="0"/>
                                  </a:moveTo>
                                  <a:lnTo>
                                    <a:pt x="0" y="1001522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0" name="Shape 350"/>
                          <wps:spPr>
                            <a:xfrm>
                              <a:off x="19050" y="10071735"/>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1" name="Shape 351"/>
                          <wps:spPr>
                            <a:xfrm>
                              <a:off x="19050" y="1005332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2" name="Shape 352"/>
                          <wps:spPr>
                            <a:xfrm>
                              <a:off x="6901180" y="10071735"/>
                              <a:ext cx="36830" cy="0"/>
                            </a:xfrm>
                            <a:custGeom>
                              <a:rect b="b" l="l" r="r" t="t"/>
                              <a:pathLst>
                                <a:path extrusionOk="0" h="1" w="36830">
                                  <a:moveTo>
                                    <a:pt x="0" y="0"/>
                                  </a:moveTo>
                                  <a:lnTo>
                                    <a:pt x="368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70" name="image71.png"/>
                <a:graphic>
                  <a:graphicData uri="http://schemas.openxmlformats.org/drawingml/2006/picture">
                    <pic:pic>
                      <pic:nvPicPr>
                        <pic:cNvPr id="0" name="image71.png"/>
                        <pic:cNvPicPr preferRelativeResize="0"/>
                      </pic:nvPicPr>
                      <pic:blipFill>
                        <a:blip r:embed="rId53"/>
                        <a:srcRect/>
                        <a:stretch>
                          <a:fillRect/>
                        </a:stretch>
                      </pic:blipFill>
                      <pic:spPr>
                        <a:xfrm>
                          <a:off x="0" y="0"/>
                          <a:ext cx="6947535" cy="10081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576">
      <w:pPr>
        <w:ind w:left="103" w:right="-56" w:firstLine="0"/>
        <w:rPr>
          <w:sz w:val="24"/>
          <w:szCs w:val="24"/>
        </w:rPr>
      </w:pPr>
      <w:r w:rsidDel="00000000" w:rsidR="00000000" w:rsidRPr="00000000">
        <w:rPr>
          <w:sz w:val="24"/>
          <w:szCs w:val="24"/>
          <w:rtl w:val="0"/>
        </w:rPr>
        <w:t xml:space="preserve">IACSD-PG-DBDA-FEB-20</w:t>
      </w:r>
    </w:p>
    <w:p w:rsidR="00000000" w:rsidDel="00000000" w:rsidP="00000000" w:rsidRDefault="00000000" w:rsidRPr="00000000" w14:paraId="00000577">
      <w:pPr>
        <w:spacing w:before="12" w:lineRule="auto"/>
        <w:rPr>
          <w:rFonts w:ascii="Calibri" w:cs="Calibri" w:eastAsia="Calibri" w:hAnsi="Calibri"/>
          <w:sz w:val="22"/>
          <w:szCs w:val="22"/>
        </w:rPr>
        <w:sectPr>
          <w:type w:val="continuous"/>
          <w:pgSz w:h="16860" w:w="11920" w:orient="portrait"/>
          <w:pgMar w:bottom="280" w:top="1580" w:left="680" w:right="760" w:header="720" w:footer="720"/>
          <w:cols w:equalWidth="0" w:num="2">
            <w:col w:space="6699" w:w="1890.5"/>
            <w:col w:space="0" w:w="1890.5"/>
          </w:cols>
        </w:sectPr>
      </w:pPr>
      <w:r w:rsidDel="00000000" w:rsidR="00000000" w:rsidRPr="00000000">
        <w:br w:type="column"/>
      </w:r>
      <w:r w:rsidDel="00000000" w:rsidR="00000000" w:rsidRPr="00000000">
        <w:rPr>
          <w:rFonts w:ascii="Calibri" w:cs="Calibri" w:eastAsia="Calibri" w:hAnsi="Calibri"/>
          <w:sz w:val="22"/>
          <w:szCs w:val="22"/>
          <w:rtl w:val="0"/>
        </w:rPr>
        <w:t xml:space="preserve">Page | 20</w:t>
      </w:r>
    </w:p>
    <w:p w:rsidR="00000000" w:rsidDel="00000000" w:rsidP="00000000" w:rsidRDefault="00000000" w:rsidRPr="00000000" w14:paraId="00000578">
      <w:pPr>
        <w:spacing w:before="60" w:lineRule="auto"/>
        <w:ind w:left="5865" w:firstLine="0"/>
        <w:rPr>
          <w:rFonts w:ascii="Calibri" w:cs="Calibri" w:eastAsia="Calibri" w:hAnsi="Calibri"/>
        </w:rPr>
      </w:pPr>
      <w:r w:rsidDel="00000000" w:rsidR="00000000" w:rsidRPr="00000000">
        <w:rPr>
          <w:rFonts w:ascii="Calibri" w:cs="Calibri" w:eastAsia="Calibri" w:hAnsi="Calibri"/>
          <w:rtl w:val="0"/>
        </w:rPr>
        <w:t xml:space="preserve">Stackoverflow Question Quality Analysis and Prediction</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736600</wp:posOffset>
                </wp:positionH>
                <wp:positionV relativeFrom="paragraph">
                  <wp:posOffset>419100</wp:posOffset>
                </wp:positionV>
                <wp:extent cx="5362575" cy="3766184"/>
                <wp:effectExtent b="0" l="0" r="0" t="0"/>
                <wp:wrapNone/>
                <wp:docPr id="37" name=""/>
                <a:graphic>
                  <a:graphicData uri="http://schemas.microsoft.com/office/word/2010/wordprocessingGroup">
                    <wpg:wgp>
                      <wpg:cNvGrpSpPr/>
                      <wpg:grpSpPr>
                        <a:xfrm>
                          <a:off x="3096500" y="1896900"/>
                          <a:ext cx="5362575" cy="3766184"/>
                          <a:chOff x="3096500" y="1896900"/>
                          <a:chExt cx="5362600" cy="3766200"/>
                        </a:xfrm>
                      </wpg:grpSpPr>
                      <wpg:grpSp>
                        <wpg:cNvGrpSpPr/>
                        <wpg:grpSpPr>
                          <a:xfrm>
                            <a:off x="3096513" y="1896908"/>
                            <a:ext cx="5362575" cy="3766175"/>
                            <a:chOff x="0" y="0"/>
                            <a:chExt cx="5362575" cy="3766175"/>
                          </a:xfrm>
                        </wpg:grpSpPr>
                        <wps:wsp>
                          <wps:cNvSpPr/>
                          <wps:cNvPr id="3" name="Shape 3"/>
                          <wps:spPr>
                            <a:xfrm>
                              <a:off x="0" y="0"/>
                              <a:ext cx="5362575" cy="3766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0" name="Shape 190"/>
                          <wps:spPr>
                            <a:xfrm>
                              <a:off x="28575" y="28574"/>
                              <a:ext cx="5305425" cy="3709034"/>
                            </a:xfrm>
                            <a:custGeom>
                              <a:rect b="b" l="l" r="r" t="t"/>
                              <a:pathLst>
                                <a:path extrusionOk="0" h="3709034" w="5305425">
                                  <a:moveTo>
                                    <a:pt x="0" y="3709034"/>
                                  </a:moveTo>
                                  <a:lnTo>
                                    <a:pt x="5305425" y="3709034"/>
                                  </a:lnTo>
                                  <a:lnTo>
                                    <a:pt x="5305425" y="0"/>
                                  </a:lnTo>
                                  <a:lnTo>
                                    <a:pt x="0" y="0"/>
                                  </a:lnTo>
                                  <a:lnTo>
                                    <a:pt x="0" y="3709034"/>
                                  </a:lnTo>
                                  <a:close/>
                                </a:path>
                              </a:pathLst>
                            </a:custGeom>
                            <a:noFill/>
                            <a:ln cap="flat" cmpd="sng" w="57150">
                              <a:solidFill>
                                <a:srgbClr val="4471C4"/>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736600</wp:posOffset>
                </wp:positionH>
                <wp:positionV relativeFrom="paragraph">
                  <wp:posOffset>419100</wp:posOffset>
                </wp:positionV>
                <wp:extent cx="5362575" cy="3766184"/>
                <wp:effectExtent b="0" l="0" r="0" t="0"/>
                <wp:wrapNone/>
                <wp:docPr id="37" name="image38.png"/>
                <a:graphic>
                  <a:graphicData uri="http://schemas.openxmlformats.org/drawingml/2006/picture">
                    <pic:pic>
                      <pic:nvPicPr>
                        <pic:cNvPr id="0" name="image38.png"/>
                        <pic:cNvPicPr preferRelativeResize="0"/>
                      </pic:nvPicPr>
                      <pic:blipFill>
                        <a:blip r:embed="rId54"/>
                        <a:srcRect/>
                        <a:stretch>
                          <a:fillRect/>
                        </a:stretch>
                      </pic:blipFill>
                      <pic:spPr>
                        <a:xfrm>
                          <a:off x="0" y="0"/>
                          <a:ext cx="5362575" cy="3766184"/>
                        </a:xfrm>
                        <a:prstGeom prst="rect"/>
                        <a:ln/>
                      </pic:spPr>
                    </pic:pic>
                  </a:graphicData>
                </a:graphic>
              </wp:anchor>
            </w:drawing>
          </mc:Fallback>
        </mc:AlternateContent>
      </w:r>
      <w:r w:rsidDel="00000000" w:rsidR="00000000" w:rsidRPr="00000000"/>
    </w:p>
    <w:p w:rsidR="00000000" w:rsidDel="00000000" w:rsidP="00000000" w:rsidRDefault="00000000" w:rsidRPr="00000000" w14:paraId="00000579">
      <w:pPr>
        <w:spacing w:line="200" w:lineRule="auto"/>
        <w:rPr/>
      </w:pPr>
      <w:r w:rsidDel="00000000" w:rsidR="00000000" w:rsidRPr="00000000">
        <w:rPr>
          <w:rtl w:val="0"/>
        </w:rPr>
      </w:r>
    </w:p>
    <w:p w:rsidR="00000000" w:rsidDel="00000000" w:rsidP="00000000" w:rsidRDefault="00000000" w:rsidRPr="00000000" w14:paraId="0000057A">
      <w:pPr>
        <w:spacing w:line="200" w:lineRule="auto"/>
        <w:rPr/>
      </w:pPr>
      <w:r w:rsidDel="00000000" w:rsidR="00000000" w:rsidRPr="00000000">
        <w:rPr>
          <w:rtl w:val="0"/>
        </w:rPr>
      </w:r>
    </w:p>
    <w:p w:rsidR="00000000" w:rsidDel="00000000" w:rsidP="00000000" w:rsidRDefault="00000000" w:rsidRPr="00000000" w14:paraId="0000057B">
      <w:pPr>
        <w:spacing w:line="200" w:lineRule="auto"/>
        <w:rPr/>
      </w:pPr>
      <w:r w:rsidDel="00000000" w:rsidR="00000000" w:rsidRPr="00000000">
        <w:rPr>
          <w:rtl w:val="0"/>
        </w:rPr>
      </w:r>
    </w:p>
    <w:p w:rsidR="00000000" w:rsidDel="00000000" w:rsidP="00000000" w:rsidRDefault="00000000" w:rsidRPr="00000000" w14:paraId="0000057C">
      <w:pPr>
        <w:spacing w:line="200" w:lineRule="auto"/>
        <w:rPr/>
      </w:pPr>
      <w:r w:rsidDel="00000000" w:rsidR="00000000" w:rsidRPr="00000000">
        <w:rPr>
          <w:rtl w:val="0"/>
        </w:rPr>
      </w:r>
    </w:p>
    <w:p w:rsidR="00000000" w:rsidDel="00000000" w:rsidP="00000000" w:rsidRDefault="00000000" w:rsidRPr="00000000" w14:paraId="0000057D">
      <w:pPr>
        <w:spacing w:line="200" w:lineRule="auto"/>
        <w:rPr/>
      </w:pPr>
      <w:r w:rsidDel="00000000" w:rsidR="00000000" w:rsidRPr="00000000">
        <w:rPr>
          <w:rtl w:val="0"/>
        </w:rPr>
      </w:r>
    </w:p>
    <w:p w:rsidR="00000000" w:rsidDel="00000000" w:rsidP="00000000" w:rsidRDefault="00000000" w:rsidRPr="00000000" w14:paraId="0000057E">
      <w:pPr>
        <w:spacing w:line="200" w:lineRule="auto"/>
        <w:rPr/>
      </w:pPr>
      <w:r w:rsidDel="00000000" w:rsidR="00000000" w:rsidRPr="00000000">
        <w:rPr>
          <w:rtl w:val="0"/>
        </w:rPr>
      </w:r>
    </w:p>
    <w:p w:rsidR="00000000" w:rsidDel="00000000" w:rsidP="00000000" w:rsidRDefault="00000000" w:rsidRPr="00000000" w14:paraId="0000057F">
      <w:pPr>
        <w:spacing w:line="200" w:lineRule="auto"/>
        <w:rPr/>
      </w:pPr>
      <w:r w:rsidDel="00000000" w:rsidR="00000000" w:rsidRPr="00000000">
        <w:rPr>
          <w:rtl w:val="0"/>
        </w:rPr>
      </w:r>
    </w:p>
    <w:p w:rsidR="00000000" w:rsidDel="00000000" w:rsidP="00000000" w:rsidRDefault="00000000" w:rsidRPr="00000000" w14:paraId="00000580">
      <w:pPr>
        <w:spacing w:line="200" w:lineRule="auto"/>
        <w:rPr/>
      </w:pPr>
      <w:r w:rsidDel="00000000" w:rsidR="00000000" w:rsidRPr="00000000">
        <w:rPr>
          <w:rtl w:val="0"/>
        </w:rPr>
      </w:r>
    </w:p>
    <w:p w:rsidR="00000000" w:rsidDel="00000000" w:rsidP="00000000" w:rsidRDefault="00000000" w:rsidRPr="00000000" w14:paraId="00000581">
      <w:pPr>
        <w:spacing w:line="200" w:lineRule="auto"/>
        <w:rPr/>
      </w:pPr>
      <w:r w:rsidDel="00000000" w:rsidR="00000000" w:rsidRPr="00000000">
        <w:rPr>
          <w:rtl w:val="0"/>
        </w:rPr>
      </w:r>
    </w:p>
    <w:p w:rsidR="00000000" w:rsidDel="00000000" w:rsidP="00000000" w:rsidRDefault="00000000" w:rsidRPr="00000000" w14:paraId="00000582">
      <w:pPr>
        <w:spacing w:line="200" w:lineRule="auto"/>
        <w:rPr/>
      </w:pPr>
      <w:r w:rsidDel="00000000" w:rsidR="00000000" w:rsidRPr="00000000">
        <w:rPr>
          <w:rtl w:val="0"/>
        </w:rPr>
      </w:r>
    </w:p>
    <w:p w:rsidR="00000000" w:rsidDel="00000000" w:rsidP="00000000" w:rsidRDefault="00000000" w:rsidRPr="00000000" w14:paraId="00000583">
      <w:pPr>
        <w:spacing w:line="200" w:lineRule="auto"/>
        <w:rPr/>
      </w:pPr>
      <w:r w:rsidDel="00000000" w:rsidR="00000000" w:rsidRPr="00000000">
        <w:rPr>
          <w:rtl w:val="0"/>
        </w:rPr>
      </w:r>
    </w:p>
    <w:p w:rsidR="00000000" w:rsidDel="00000000" w:rsidP="00000000" w:rsidRDefault="00000000" w:rsidRPr="00000000" w14:paraId="00000584">
      <w:pPr>
        <w:spacing w:line="200" w:lineRule="auto"/>
        <w:rPr/>
      </w:pPr>
      <w:r w:rsidDel="00000000" w:rsidR="00000000" w:rsidRPr="00000000">
        <w:rPr>
          <w:rtl w:val="0"/>
        </w:rPr>
      </w:r>
    </w:p>
    <w:p w:rsidR="00000000" w:rsidDel="00000000" w:rsidP="00000000" w:rsidRDefault="00000000" w:rsidRPr="00000000" w14:paraId="00000585">
      <w:pPr>
        <w:spacing w:line="200" w:lineRule="auto"/>
        <w:rPr/>
      </w:pPr>
      <w:r w:rsidDel="00000000" w:rsidR="00000000" w:rsidRPr="00000000">
        <w:rPr>
          <w:rtl w:val="0"/>
        </w:rPr>
      </w:r>
    </w:p>
    <w:p w:rsidR="00000000" w:rsidDel="00000000" w:rsidP="00000000" w:rsidRDefault="00000000" w:rsidRPr="00000000" w14:paraId="00000586">
      <w:pPr>
        <w:spacing w:line="200" w:lineRule="auto"/>
        <w:rPr/>
      </w:pPr>
      <w:r w:rsidDel="00000000" w:rsidR="00000000" w:rsidRPr="00000000">
        <w:rPr>
          <w:rtl w:val="0"/>
        </w:rPr>
      </w:r>
    </w:p>
    <w:p w:rsidR="00000000" w:rsidDel="00000000" w:rsidP="00000000" w:rsidRDefault="00000000" w:rsidRPr="00000000" w14:paraId="00000587">
      <w:pPr>
        <w:spacing w:line="200" w:lineRule="auto"/>
        <w:rPr/>
      </w:pPr>
      <w:r w:rsidDel="00000000" w:rsidR="00000000" w:rsidRPr="00000000">
        <w:rPr>
          <w:rtl w:val="0"/>
        </w:rPr>
      </w:r>
    </w:p>
    <w:p w:rsidR="00000000" w:rsidDel="00000000" w:rsidP="00000000" w:rsidRDefault="00000000" w:rsidRPr="00000000" w14:paraId="00000588">
      <w:pPr>
        <w:spacing w:line="200" w:lineRule="auto"/>
        <w:rPr/>
      </w:pPr>
      <w:r w:rsidDel="00000000" w:rsidR="00000000" w:rsidRPr="00000000">
        <w:rPr>
          <w:rtl w:val="0"/>
        </w:rPr>
      </w:r>
    </w:p>
    <w:p w:rsidR="00000000" w:rsidDel="00000000" w:rsidP="00000000" w:rsidRDefault="00000000" w:rsidRPr="00000000" w14:paraId="00000589">
      <w:pPr>
        <w:spacing w:line="200" w:lineRule="auto"/>
        <w:rPr/>
      </w:pPr>
      <w:r w:rsidDel="00000000" w:rsidR="00000000" w:rsidRPr="00000000">
        <w:rPr>
          <w:rtl w:val="0"/>
        </w:rPr>
      </w:r>
    </w:p>
    <w:p w:rsidR="00000000" w:rsidDel="00000000" w:rsidP="00000000" w:rsidRDefault="00000000" w:rsidRPr="00000000" w14:paraId="0000058A">
      <w:pPr>
        <w:spacing w:line="200" w:lineRule="auto"/>
        <w:rPr/>
      </w:pPr>
      <w:r w:rsidDel="00000000" w:rsidR="00000000" w:rsidRPr="00000000">
        <w:rPr>
          <w:rtl w:val="0"/>
        </w:rPr>
      </w:r>
    </w:p>
    <w:p w:rsidR="00000000" w:rsidDel="00000000" w:rsidP="00000000" w:rsidRDefault="00000000" w:rsidRPr="00000000" w14:paraId="0000058B">
      <w:pPr>
        <w:spacing w:line="200" w:lineRule="auto"/>
        <w:rPr/>
      </w:pPr>
      <w:r w:rsidDel="00000000" w:rsidR="00000000" w:rsidRPr="00000000">
        <w:rPr>
          <w:rtl w:val="0"/>
        </w:rPr>
      </w:r>
    </w:p>
    <w:p w:rsidR="00000000" w:rsidDel="00000000" w:rsidP="00000000" w:rsidRDefault="00000000" w:rsidRPr="00000000" w14:paraId="0000058C">
      <w:pPr>
        <w:spacing w:line="200" w:lineRule="auto"/>
        <w:rPr/>
      </w:pPr>
      <w:r w:rsidDel="00000000" w:rsidR="00000000" w:rsidRPr="00000000">
        <w:rPr>
          <w:rtl w:val="0"/>
        </w:rPr>
      </w:r>
    </w:p>
    <w:p w:rsidR="00000000" w:rsidDel="00000000" w:rsidP="00000000" w:rsidRDefault="00000000" w:rsidRPr="00000000" w14:paraId="0000058D">
      <w:pPr>
        <w:spacing w:line="200" w:lineRule="auto"/>
        <w:rPr/>
      </w:pPr>
      <w:r w:rsidDel="00000000" w:rsidR="00000000" w:rsidRPr="00000000">
        <w:rPr>
          <w:rtl w:val="0"/>
        </w:rPr>
      </w:r>
    </w:p>
    <w:p w:rsidR="00000000" w:rsidDel="00000000" w:rsidP="00000000" w:rsidRDefault="00000000" w:rsidRPr="00000000" w14:paraId="0000058E">
      <w:pPr>
        <w:spacing w:line="200" w:lineRule="auto"/>
        <w:rPr/>
      </w:pPr>
      <w:r w:rsidDel="00000000" w:rsidR="00000000" w:rsidRPr="00000000">
        <w:rPr>
          <w:rtl w:val="0"/>
        </w:rPr>
      </w:r>
    </w:p>
    <w:p w:rsidR="00000000" w:rsidDel="00000000" w:rsidP="00000000" w:rsidRDefault="00000000" w:rsidRPr="00000000" w14:paraId="0000058F">
      <w:pPr>
        <w:spacing w:line="200" w:lineRule="auto"/>
        <w:rPr/>
      </w:pPr>
      <w:r w:rsidDel="00000000" w:rsidR="00000000" w:rsidRPr="00000000">
        <w:rPr>
          <w:rtl w:val="0"/>
        </w:rPr>
      </w:r>
    </w:p>
    <w:p w:rsidR="00000000" w:rsidDel="00000000" w:rsidP="00000000" w:rsidRDefault="00000000" w:rsidRPr="00000000" w14:paraId="00000590">
      <w:pPr>
        <w:spacing w:line="200" w:lineRule="auto"/>
        <w:rPr/>
      </w:pPr>
      <w:r w:rsidDel="00000000" w:rsidR="00000000" w:rsidRPr="00000000">
        <w:rPr>
          <w:rtl w:val="0"/>
        </w:rPr>
      </w:r>
    </w:p>
    <w:p w:rsidR="00000000" w:rsidDel="00000000" w:rsidP="00000000" w:rsidRDefault="00000000" w:rsidRPr="00000000" w14:paraId="00000591">
      <w:pPr>
        <w:spacing w:line="200" w:lineRule="auto"/>
        <w:rPr/>
      </w:pPr>
      <w:r w:rsidDel="00000000" w:rsidR="00000000" w:rsidRPr="00000000">
        <w:rPr>
          <w:rtl w:val="0"/>
        </w:rPr>
      </w:r>
    </w:p>
    <w:p w:rsidR="00000000" w:rsidDel="00000000" w:rsidP="00000000" w:rsidRDefault="00000000" w:rsidRPr="00000000" w14:paraId="00000592">
      <w:pPr>
        <w:spacing w:line="200" w:lineRule="auto"/>
        <w:rPr/>
      </w:pPr>
      <w:r w:rsidDel="00000000" w:rsidR="00000000" w:rsidRPr="00000000">
        <w:rPr>
          <w:rtl w:val="0"/>
        </w:rPr>
      </w:r>
    </w:p>
    <w:p w:rsidR="00000000" w:rsidDel="00000000" w:rsidP="00000000" w:rsidRDefault="00000000" w:rsidRPr="00000000" w14:paraId="00000593">
      <w:pPr>
        <w:spacing w:line="200" w:lineRule="auto"/>
        <w:rPr/>
      </w:pPr>
      <w:r w:rsidDel="00000000" w:rsidR="00000000" w:rsidRPr="00000000">
        <w:rPr>
          <w:rtl w:val="0"/>
        </w:rPr>
      </w:r>
    </w:p>
    <w:p w:rsidR="00000000" w:rsidDel="00000000" w:rsidP="00000000" w:rsidRDefault="00000000" w:rsidRPr="00000000" w14:paraId="00000594">
      <w:pPr>
        <w:spacing w:line="200" w:lineRule="auto"/>
        <w:rPr/>
      </w:pPr>
      <w:r w:rsidDel="00000000" w:rsidR="00000000" w:rsidRPr="00000000">
        <w:rPr>
          <w:rtl w:val="0"/>
        </w:rPr>
      </w:r>
    </w:p>
    <w:p w:rsidR="00000000" w:rsidDel="00000000" w:rsidP="00000000" w:rsidRDefault="00000000" w:rsidRPr="00000000" w14:paraId="00000595">
      <w:pPr>
        <w:spacing w:line="200" w:lineRule="auto"/>
        <w:rPr/>
      </w:pPr>
      <w:r w:rsidDel="00000000" w:rsidR="00000000" w:rsidRPr="00000000">
        <w:rPr>
          <w:rtl w:val="0"/>
        </w:rPr>
      </w:r>
    </w:p>
    <w:p w:rsidR="00000000" w:rsidDel="00000000" w:rsidP="00000000" w:rsidRDefault="00000000" w:rsidRPr="00000000" w14:paraId="00000596">
      <w:pPr>
        <w:spacing w:line="200" w:lineRule="auto"/>
        <w:rPr/>
      </w:pPr>
      <w:r w:rsidDel="00000000" w:rsidR="00000000" w:rsidRPr="00000000">
        <w:rPr>
          <w:rtl w:val="0"/>
        </w:rPr>
      </w:r>
    </w:p>
    <w:p w:rsidR="00000000" w:rsidDel="00000000" w:rsidP="00000000" w:rsidRDefault="00000000" w:rsidRPr="00000000" w14:paraId="00000597">
      <w:pPr>
        <w:spacing w:line="200" w:lineRule="auto"/>
        <w:rPr/>
      </w:pPr>
      <w:r w:rsidDel="00000000" w:rsidR="00000000" w:rsidRPr="00000000">
        <w:rPr>
          <w:rtl w:val="0"/>
        </w:rPr>
      </w:r>
    </w:p>
    <w:p w:rsidR="00000000" w:rsidDel="00000000" w:rsidP="00000000" w:rsidRDefault="00000000" w:rsidRPr="00000000" w14:paraId="00000598">
      <w:pPr>
        <w:spacing w:before="6" w:line="240" w:lineRule="auto"/>
        <w:rPr>
          <w:sz w:val="24"/>
          <w:szCs w:val="24"/>
        </w:rPr>
      </w:pPr>
      <w:r w:rsidDel="00000000" w:rsidR="00000000" w:rsidRPr="00000000">
        <w:rPr>
          <w:rtl w:val="0"/>
        </w:rPr>
      </w:r>
    </w:p>
    <w:p w:rsidR="00000000" w:rsidDel="00000000" w:rsidP="00000000" w:rsidRDefault="00000000" w:rsidRPr="00000000" w14:paraId="00000599">
      <w:pPr>
        <w:spacing w:before="7" w:lineRule="auto"/>
        <w:ind w:left="1613" w:right="1225" w:firstLine="0"/>
        <w:jc w:val="center"/>
        <w:rPr>
          <w:rFonts w:ascii="Calibri" w:cs="Calibri" w:eastAsia="Calibri" w:hAnsi="Calibri"/>
          <w:sz w:val="24"/>
          <w:szCs w:val="24"/>
        </w:rPr>
      </w:pPr>
      <w:r w:rsidDel="00000000" w:rsidR="00000000" w:rsidRPr="00000000">
        <w:rPr>
          <w:rFonts w:ascii="Calibri" w:cs="Calibri" w:eastAsia="Calibri" w:hAnsi="Calibri"/>
          <w:i w:val="1"/>
          <w:color w:val="44536a"/>
          <w:sz w:val="24"/>
          <w:szCs w:val="24"/>
          <w:rtl w:val="0"/>
        </w:rPr>
        <w:t xml:space="preserve">Figure 21 SVC gives us the decision boundary between the distinct data points</w:t>
      </w:r>
      <w:r w:rsidDel="00000000" w:rsidR="00000000" w:rsidRPr="00000000">
        <w:rPr>
          <w:rtl w:val="0"/>
        </w:rPr>
      </w:r>
    </w:p>
    <w:p w:rsidR="00000000" w:rsidDel="00000000" w:rsidP="00000000" w:rsidRDefault="00000000" w:rsidRPr="00000000" w14:paraId="0000059A">
      <w:pPr>
        <w:spacing w:before="9" w:line="120" w:lineRule="auto"/>
        <w:rPr>
          <w:sz w:val="13"/>
          <w:szCs w:val="13"/>
        </w:rPr>
      </w:pPr>
      <w:r w:rsidDel="00000000" w:rsidR="00000000" w:rsidRPr="00000000">
        <w:rPr>
          <w:rtl w:val="0"/>
        </w:rPr>
      </w:r>
    </w:p>
    <w:p w:rsidR="00000000" w:rsidDel="00000000" w:rsidP="00000000" w:rsidRDefault="00000000" w:rsidRPr="00000000" w14:paraId="0000059B">
      <w:pPr>
        <w:spacing w:line="200" w:lineRule="auto"/>
        <w:rPr/>
      </w:pPr>
      <w:r w:rsidDel="00000000" w:rsidR="00000000" w:rsidRPr="00000000">
        <w:rPr>
          <w:rtl w:val="0"/>
        </w:rPr>
      </w:r>
    </w:p>
    <w:p w:rsidR="00000000" w:rsidDel="00000000" w:rsidP="00000000" w:rsidRDefault="00000000" w:rsidRPr="00000000" w14:paraId="0000059C">
      <w:pPr>
        <w:spacing w:line="200" w:lineRule="auto"/>
        <w:rPr/>
      </w:pPr>
      <w:r w:rsidDel="00000000" w:rsidR="00000000" w:rsidRPr="00000000">
        <w:rPr>
          <w:rtl w:val="0"/>
        </w:rPr>
      </w:r>
    </w:p>
    <w:p w:rsidR="00000000" w:rsidDel="00000000" w:rsidP="00000000" w:rsidRDefault="00000000" w:rsidRPr="00000000" w14:paraId="0000059D">
      <w:pPr>
        <w:spacing w:line="200" w:lineRule="auto"/>
        <w:rPr/>
      </w:pPr>
      <w:r w:rsidDel="00000000" w:rsidR="00000000" w:rsidRPr="00000000">
        <w:rPr>
          <w:rtl w:val="0"/>
        </w:rPr>
      </w:r>
    </w:p>
    <w:p w:rsidR="00000000" w:rsidDel="00000000" w:rsidP="00000000" w:rsidRDefault="00000000" w:rsidRPr="00000000" w14:paraId="0000059E">
      <w:pPr>
        <w:ind w:left="4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Here is the output of training and testing the SVC model</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990600</wp:posOffset>
                </wp:positionH>
                <wp:positionV relativeFrom="paragraph">
                  <wp:posOffset>596900</wp:posOffset>
                </wp:positionV>
                <wp:extent cx="5057775" cy="2990850"/>
                <wp:effectExtent b="0" l="0" r="0" t="0"/>
                <wp:wrapNone/>
                <wp:docPr id="2" name=""/>
                <a:graphic>
                  <a:graphicData uri="http://schemas.microsoft.com/office/word/2010/wordprocessingGroup">
                    <wpg:wgp>
                      <wpg:cNvGrpSpPr/>
                      <wpg:grpSpPr>
                        <a:xfrm>
                          <a:off x="3248900" y="2284575"/>
                          <a:ext cx="5057775" cy="2990850"/>
                          <a:chOff x="3248900" y="2284575"/>
                          <a:chExt cx="5057800" cy="2990850"/>
                        </a:xfrm>
                      </wpg:grpSpPr>
                      <wpg:grpSp>
                        <wpg:cNvGrpSpPr/>
                        <wpg:grpSpPr>
                          <a:xfrm>
                            <a:off x="3248914" y="2284575"/>
                            <a:ext cx="5057775" cy="2990850"/>
                            <a:chOff x="0" y="0"/>
                            <a:chExt cx="5057775" cy="2990850"/>
                          </a:xfrm>
                        </wpg:grpSpPr>
                        <wps:wsp>
                          <wps:cNvSpPr/>
                          <wps:cNvPr id="3" name="Shape 3"/>
                          <wps:spPr>
                            <a:xfrm>
                              <a:off x="0" y="0"/>
                              <a:ext cx="5057775" cy="2990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28575" y="28575"/>
                              <a:ext cx="5000625" cy="2933700"/>
                            </a:xfrm>
                            <a:custGeom>
                              <a:rect b="b" l="l" r="r" t="t"/>
                              <a:pathLst>
                                <a:path extrusionOk="0" h="2933700" w="5000625">
                                  <a:moveTo>
                                    <a:pt x="0" y="2933700"/>
                                  </a:moveTo>
                                  <a:lnTo>
                                    <a:pt x="5000625" y="2933700"/>
                                  </a:lnTo>
                                  <a:lnTo>
                                    <a:pt x="5000625" y="0"/>
                                  </a:lnTo>
                                  <a:lnTo>
                                    <a:pt x="0" y="0"/>
                                  </a:lnTo>
                                  <a:lnTo>
                                    <a:pt x="0" y="2933700"/>
                                  </a:lnTo>
                                  <a:close/>
                                </a:path>
                              </a:pathLst>
                            </a:custGeom>
                            <a:noFill/>
                            <a:ln cap="flat" cmpd="sng" w="57150">
                              <a:solidFill>
                                <a:srgbClr val="4471C4"/>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990600</wp:posOffset>
                </wp:positionH>
                <wp:positionV relativeFrom="paragraph">
                  <wp:posOffset>596900</wp:posOffset>
                </wp:positionV>
                <wp:extent cx="5057775" cy="2990850"/>
                <wp:effectExtent b="0" l="0" r="0" t="0"/>
                <wp:wrapNone/>
                <wp:docPr id="2" name="image3.png"/>
                <a:graphic>
                  <a:graphicData uri="http://schemas.openxmlformats.org/drawingml/2006/picture">
                    <pic:pic>
                      <pic:nvPicPr>
                        <pic:cNvPr id="0" name="image3.png"/>
                        <pic:cNvPicPr preferRelativeResize="0"/>
                      </pic:nvPicPr>
                      <pic:blipFill>
                        <a:blip r:embed="rId55"/>
                        <a:srcRect/>
                        <a:stretch>
                          <a:fillRect/>
                        </a:stretch>
                      </pic:blipFill>
                      <pic:spPr>
                        <a:xfrm>
                          <a:off x="0" y="0"/>
                          <a:ext cx="5057775" cy="2990850"/>
                        </a:xfrm>
                        <a:prstGeom prst="rect"/>
                        <a:ln/>
                      </pic:spPr>
                    </pic:pic>
                  </a:graphicData>
                </a:graphic>
              </wp:anchor>
            </w:drawing>
          </mc:Fallback>
        </mc:AlternateContent>
      </w:r>
      <w:r w:rsidDel="00000000" w:rsidR="00000000" w:rsidRPr="00000000"/>
    </w:p>
    <w:p w:rsidR="00000000" w:rsidDel="00000000" w:rsidP="00000000" w:rsidRDefault="00000000" w:rsidRPr="00000000" w14:paraId="0000059F">
      <w:pPr>
        <w:spacing w:line="200" w:lineRule="auto"/>
        <w:rPr/>
      </w:pPr>
      <w:r w:rsidDel="00000000" w:rsidR="00000000" w:rsidRPr="00000000">
        <w:rPr>
          <w:rtl w:val="0"/>
        </w:rPr>
      </w:r>
    </w:p>
    <w:p w:rsidR="00000000" w:rsidDel="00000000" w:rsidP="00000000" w:rsidRDefault="00000000" w:rsidRPr="00000000" w14:paraId="000005A0">
      <w:pPr>
        <w:spacing w:line="200" w:lineRule="auto"/>
        <w:rPr/>
      </w:pPr>
      <w:r w:rsidDel="00000000" w:rsidR="00000000" w:rsidRPr="00000000">
        <w:rPr>
          <w:rtl w:val="0"/>
        </w:rPr>
      </w:r>
    </w:p>
    <w:p w:rsidR="00000000" w:rsidDel="00000000" w:rsidP="00000000" w:rsidRDefault="00000000" w:rsidRPr="00000000" w14:paraId="000005A1">
      <w:pPr>
        <w:spacing w:line="200" w:lineRule="auto"/>
        <w:rPr/>
      </w:pPr>
      <w:r w:rsidDel="00000000" w:rsidR="00000000" w:rsidRPr="00000000">
        <w:rPr>
          <w:rtl w:val="0"/>
        </w:rPr>
      </w:r>
    </w:p>
    <w:p w:rsidR="00000000" w:rsidDel="00000000" w:rsidP="00000000" w:rsidRDefault="00000000" w:rsidRPr="00000000" w14:paraId="000005A2">
      <w:pPr>
        <w:spacing w:line="200" w:lineRule="auto"/>
        <w:rPr/>
      </w:pPr>
      <w:r w:rsidDel="00000000" w:rsidR="00000000" w:rsidRPr="00000000">
        <w:rPr>
          <w:rtl w:val="0"/>
        </w:rPr>
      </w:r>
    </w:p>
    <w:p w:rsidR="00000000" w:rsidDel="00000000" w:rsidP="00000000" w:rsidRDefault="00000000" w:rsidRPr="00000000" w14:paraId="000005A3">
      <w:pPr>
        <w:spacing w:line="200" w:lineRule="auto"/>
        <w:rPr/>
      </w:pPr>
      <w:r w:rsidDel="00000000" w:rsidR="00000000" w:rsidRPr="00000000">
        <w:rPr>
          <w:rtl w:val="0"/>
        </w:rPr>
      </w:r>
    </w:p>
    <w:p w:rsidR="00000000" w:rsidDel="00000000" w:rsidP="00000000" w:rsidRDefault="00000000" w:rsidRPr="00000000" w14:paraId="000005A4">
      <w:pPr>
        <w:spacing w:line="200" w:lineRule="auto"/>
        <w:rPr/>
      </w:pPr>
      <w:r w:rsidDel="00000000" w:rsidR="00000000" w:rsidRPr="00000000">
        <w:rPr>
          <w:rtl w:val="0"/>
        </w:rPr>
      </w:r>
    </w:p>
    <w:p w:rsidR="00000000" w:rsidDel="00000000" w:rsidP="00000000" w:rsidRDefault="00000000" w:rsidRPr="00000000" w14:paraId="000005A5">
      <w:pPr>
        <w:spacing w:line="200" w:lineRule="auto"/>
        <w:rPr/>
      </w:pPr>
      <w:r w:rsidDel="00000000" w:rsidR="00000000" w:rsidRPr="00000000">
        <w:rPr>
          <w:rtl w:val="0"/>
        </w:rPr>
      </w:r>
    </w:p>
    <w:p w:rsidR="00000000" w:rsidDel="00000000" w:rsidP="00000000" w:rsidRDefault="00000000" w:rsidRPr="00000000" w14:paraId="000005A6">
      <w:pPr>
        <w:spacing w:line="200" w:lineRule="auto"/>
        <w:rPr/>
      </w:pPr>
      <w:r w:rsidDel="00000000" w:rsidR="00000000" w:rsidRPr="00000000">
        <w:rPr>
          <w:rtl w:val="0"/>
        </w:rPr>
      </w:r>
    </w:p>
    <w:p w:rsidR="00000000" w:rsidDel="00000000" w:rsidP="00000000" w:rsidRDefault="00000000" w:rsidRPr="00000000" w14:paraId="000005A7">
      <w:pPr>
        <w:spacing w:line="200" w:lineRule="auto"/>
        <w:rPr/>
      </w:pPr>
      <w:r w:rsidDel="00000000" w:rsidR="00000000" w:rsidRPr="00000000">
        <w:rPr>
          <w:rtl w:val="0"/>
        </w:rPr>
      </w:r>
    </w:p>
    <w:p w:rsidR="00000000" w:rsidDel="00000000" w:rsidP="00000000" w:rsidRDefault="00000000" w:rsidRPr="00000000" w14:paraId="000005A8">
      <w:pPr>
        <w:spacing w:line="200" w:lineRule="auto"/>
        <w:rPr/>
      </w:pPr>
      <w:r w:rsidDel="00000000" w:rsidR="00000000" w:rsidRPr="00000000">
        <w:rPr>
          <w:rtl w:val="0"/>
        </w:rPr>
      </w:r>
    </w:p>
    <w:p w:rsidR="00000000" w:rsidDel="00000000" w:rsidP="00000000" w:rsidRDefault="00000000" w:rsidRPr="00000000" w14:paraId="000005A9">
      <w:pPr>
        <w:spacing w:line="200" w:lineRule="auto"/>
        <w:rPr/>
      </w:pPr>
      <w:r w:rsidDel="00000000" w:rsidR="00000000" w:rsidRPr="00000000">
        <w:rPr>
          <w:rtl w:val="0"/>
        </w:rPr>
      </w:r>
    </w:p>
    <w:p w:rsidR="00000000" w:rsidDel="00000000" w:rsidP="00000000" w:rsidRDefault="00000000" w:rsidRPr="00000000" w14:paraId="000005AA">
      <w:pPr>
        <w:spacing w:line="200" w:lineRule="auto"/>
        <w:rPr/>
      </w:pPr>
      <w:r w:rsidDel="00000000" w:rsidR="00000000" w:rsidRPr="00000000">
        <w:rPr>
          <w:rtl w:val="0"/>
        </w:rPr>
      </w:r>
    </w:p>
    <w:p w:rsidR="00000000" w:rsidDel="00000000" w:rsidP="00000000" w:rsidRDefault="00000000" w:rsidRPr="00000000" w14:paraId="000005AB">
      <w:pPr>
        <w:spacing w:line="200" w:lineRule="auto"/>
        <w:rPr/>
      </w:pPr>
      <w:r w:rsidDel="00000000" w:rsidR="00000000" w:rsidRPr="00000000">
        <w:rPr>
          <w:rtl w:val="0"/>
        </w:rPr>
      </w:r>
    </w:p>
    <w:p w:rsidR="00000000" w:rsidDel="00000000" w:rsidP="00000000" w:rsidRDefault="00000000" w:rsidRPr="00000000" w14:paraId="000005AC">
      <w:pPr>
        <w:spacing w:line="200" w:lineRule="auto"/>
        <w:rPr/>
      </w:pPr>
      <w:r w:rsidDel="00000000" w:rsidR="00000000" w:rsidRPr="00000000">
        <w:rPr>
          <w:rtl w:val="0"/>
        </w:rPr>
      </w:r>
    </w:p>
    <w:p w:rsidR="00000000" w:rsidDel="00000000" w:rsidP="00000000" w:rsidRDefault="00000000" w:rsidRPr="00000000" w14:paraId="000005AD">
      <w:pPr>
        <w:spacing w:line="200" w:lineRule="auto"/>
        <w:rPr/>
      </w:pPr>
      <w:r w:rsidDel="00000000" w:rsidR="00000000" w:rsidRPr="00000000">
        <w:rPr>
          <w:rtl w:val="0"/>
        </w:rPr>
      </w:r>
    </w:p>
    <w:p w:rsidR="00000000" w:rsidDel="00000000" w:rsidP="00000000" w:rsidRDefault="00000000" w:rsidRPr="00000000" w14:paraId="000005AE">
      <w:pPr>
        <w:spacing w:line="200" w:lineRule="auto"/>
        <w:rPr/>
      </w:pPr>
      <w:r w:rsidDel="00000000" w:rsidR="00000000" w:rsidRPr="00000000">
        <w:rPr>
          <w:rtl w:val="0"/>
        </w:rPr>
      </w:r>
    </w:p>
    <w:p w:rsidR="00000000" w:rsidDel="00000000" w:rsidP="00000000" w:rsidRDefault="00000000" w:rsidRPr="00000000" w14:paraId="000005AF">
      <w:pPr>
        <w:spacing w:line="200" w:lineRule="auto"/>
        <w:rPr/>
      </w:pPr>
      <w:r w:rsidDel="00000000" w:rsidR="00000000" w:rsidRPr="00000000">
        <w:rPr>
          <w:rtl w:val="0"/>
        </w:rPr>
      </w:r>
    </w:p>
    <w:p w:rsidR="00000000" w:rsidDel="00000000" w:rsidP="00000000" w:rsidRDefault="00000000" w:rsidRPr="00000000" w14:paraId="000005B0">
      <w:pPr>
        <w:spacing w:line="200" w:lineRule="auto"/>
        <w:rPr/>
      </w:pPr>
      <w:r w:rsidDel="00000000" w:rsidR="00000000" w:rsidRPr="00000000">
        <w:rPr>
          <w:rtl w:val="0"/>
        </w:rPr>
      </w:r>
    </w:p>
    <w:p w:rsidR="00000000" w:rsidDel="00000000" w:rsidP="00000000" w:rsidRDefault="00000000" w:rsidRPr="00000000" w14:paraId="000005B1">
      <w:pPr>
        <w:spacing w:line="200" w:lineRule="auto"/>
        <w:rPr/>
      </w:pPr>
      <w:r w:rsidDel="00000000" w:rsidR="00000000" w:rsidRPr="00000000">
        <w:rPr>
          <w:rtl w:val="0"/>
        </w:rPr>
      </w:r>
    </w:p>
    <w:p w:rsidR="00000000" w:rsidDel="00000000" w:rsidP="00000000" w:rsidRDefault="00000000" w:rsidRPr="00000000" w14:paraId="000005B2">
      <w:pPr>
        <w:spacing w:line="200" w:lineRule="auto"/>
        <w:rPr/>
      </w:pPr>
      <w:r w:rsidDel="00000000" w:rsidR="00000000" w:rsidRPr="00000000">
        <w:rPr>
          <w:rtl w:val="0"/>
        </w:rPr>
      </w:r>
    </w:p>
    <w:p w:rsidR="00000000" w:rsidDel="00000000" w:rsidP="00000000" w:rsidRDefault="00000000" w:rsidRPr="00000000" w14:paraId="000005B3">
      <w:pPr>
        <w:spacing w:line="200" w:lineRule="auto"/>
        <w:rPr/>
      </w:pPr>
      <w:r w:rsidDel="00000000" w:rsidR="00000000" w:rsidRPr="00000000">
        <w:rPr>
          <w:rtl w:val="0"/>
        </w:rPr>
      </w:r>
    </w:p>
    <w:p w:rsidR="00000000" w:rsidDel="00000000" w:rsidP="00000000" w:rsidRDefault="00000000" w:rsidRPr="00000000" w14:paraId="000005B4">
      <w:pPr>
        <w:spacing w:line="200" w:lineRule="auto"/>
        <w:rPr/>
      </w:pPr>
      <w:r w:rsidDel="00000000" w:rsidR="00000000" w:rsidRPr="00000000">
        <w:rPr>
          <w:rtl w:val="0"/>
        </w:rPr>
      </w:r>
    </w:p>
    <w:p w:rsidR="00000000" w:rsidDel="00000000" w:rsidP="00000000" w:rsidRDefault="00000000" w:rsidRPr="00000000" w14:paraId="000005B5">
      <w:pPr>
        <w:spacing w:line="200" w:lineRule="auto"/>
        <w:rPr/>
      </w:pPr>
      <w:r w:rsidDel="00000000" w:rsidR="00000000" w:rsidRPr="00000000">
        <w:rPr>
          <w:rtl w:val="0"/>
        </w:rPr>
      </w:r>
    </w:p>
    <w:p w:rsidR="00000000" w:rsidDel="00000000" w:rsidP="00000000" w:rsidRDefault="00000000" w:rsidRPr="00000000" w14:paraId="000005B6">
      <w:pPr>
        <w:spacing w:line="200" w:lineRule="auto"/>
        <w:rPr/>
      </w:pPr>
      <w:r w:rsidDel="00000000" w:rsidR="00000000" w:rsidRPr="00000000">
        <w:rPr>
          <w:rtl w:val="0"/>
        </w:rPr>
      </w:r>
    </w:p>
    <w:p w:rsidR="00000000" w:rsidDel="00000000" w:rsidP="00000000" w:rsidRDefault="00000000" w:rsidRPr="00000000" w14:paraId="000005B7">
      <w:pPr>
        <w:spacing w:line="200" w:lineRule="auto"/>
        <w:rPr/>
      </w:pPr>
      <w:r w:rsidDel="00000000" w:rsidR="00000000" w:rsidRPr="00000000">
        <w:rPr>
          <w:rtl w:val="0"/>
        </w:rPr>
      </w:r>
    </w:p>
    <w:p w:rsidR="00000000" w:rsidDel="00000000" w:rsidP="00000000" w:rsidRDefault="00000000" w:rsidRPr="00000000" w14:paraId="000005B8">
      <w:pPr>
        <w:spacing w:line="200" w:lineRule="auto"/>
        <w:rPr/>
      </w:pPr>
      <w:r w:rsidDel="00000000" w:rsidR="00000000" w:rsidRPr="00000000">
        <w:rPr>
          <w:rtl w:val="0"/>
        </w:rPr>
      </w:r>
    </w:p>
    <w:p w:rsidR="00000000" w:rsidDel="00000000" w:rsidP="00000000" w:rsidRDefault="00000000" w:rsidRPr="00000000" w14:paraId="000005B9">
      <w:pPr>
        <w:spacing w:before="13" w:line="260" w:lineRule="auto"/>
        <w:rPr>
          <w:sz w:val="26"/>
          <w:szCs w:val="26"/>
        </w:rPr>
      </w:pPr>
      <w:r w:rsidDel="00000000" w:rsidR="00000000" w:rsidRPr="00000000">
        <w:rPr>
          <w:rtl w:val="0"/>
        </w:rPr>
      </w:r>
    </w:p>
    <w:p w:rsidR="00000000" w:rsidDel="00000000" w:rsidP="00000000" w:rsidRDefault="00000000" w:rsidRPr="00000000" w14:paraId="000005BA">
      <w:pPr>
        <w:ind w:left="3023" w:right="2639" w:firstLine="0"/>
        <w:jc w:val="center"/>
        <w:rPr>
          <w:rFonts w:ascii="Calibri" w:cs="Calibri" w:eastAsia="Calibri" w:hAnsi="Calibri"/>
          <w:sz w:val="24"/>
          <w:szCs w:val="24"/>
        </w:rPr>
      </w:pPr>
      <w:r w:rsidDel="00000000" w:rsidR="00000000" w:rsidRPr="00000000">
        <w:rPr>
          <w:rFonts w:ascii="Calibri" w:cs="Calibri" w:eastAsia="Calibri" w:hAnsi="Calibri"/>
          <w:i w:val="1"/>
          <w:color w:val="44536a"/>
          <w:sz w:val="24"/>
          <w:szCs w:val="24"/>
          <w:rtl w:val="0"/>
        </w:rPr>
        <w:t xml:space="preserve">Figure 22 The accuracy score of LinearSVC model</w:t>
      </w:r>
      <w:r w:rsidDel="00000000" w:rsidR="00000000" w:rsidRPr="00000000">
        <w:rPr>
          <w:rtl w:val="0"/>
        </w:rPr>
      </w:r>
    </w:p>
    <w:p w:rsidR="00000000" w:rsidDel="00000000" w:rsidP="00000000" w:rsidRDefault="00000000" w:rsidRPr="00000000" w14:paraId="000005BB">
      <w:pPr>
        <w:spacing w:line="200" w:lineRule="auto"/>
        <w:rPr/>
        <w:sectPr>
          <w:type w:val="nextPage"/>
          <w:pgSz w:h="16860" w:w="11920" w:orient="portrait"/>
          <w:pgMar w:bottom="280" w:top="660" w:left="680" w:right="760" w:header="720" w:footer="720"/>
        </w:sectPr>
      </w:pPr>
      <w:r w:rsidDel="00000000" w:rsidR="00000000" w:rsidRPr="00000000">
        <w:rPr>
          <w:rtl w:val="0"/>
        </w:rPr>
      </w:r>
    </w:p>
    <w:p w:rsidR="00000000" w:rsidDel="00000000" w:rsidP="00000000" w:rsidRDefault="00000000" w:rsidRPr="00000000" w14:paraId="000005BC">
      <w:pPr>
        <w:spacing w:before="5" w:line="280" w:lineRule="auto"/>
        <w:rPr>
          <w:sz w:val="28"/>
          <w:szCs w:val="28"/>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9" name=""/>
                <a:graphic>
                  <a:graphicData uri="http://schemas.microsoft.com/office/word/2010/wordprocessingGroup">
                    <wpg:wgp>
                      <wpg:cNvGrpSpPr/>
                      <wpg:grpSpPr>
                        <a:xfrm>
                          <a:off x="1871975" y="0"/>
                          <a:ext cx="6947535" cy="10081260"/>
                          <a:chOff x="1871975" y="0"/>
                          <a:chExt cx="6947800" cy="7560000"/>
                        </a:xfrm>
                      </wpg:grpSpPr>
                      <wpg:grpSp>
                        <wpg:cNvGrpSpPr/>
                        <wpg:grpSpPr>
                          <a:xfrm>
                            <a:off x="1872233" y="0"/>
                            <a:ext cx="6947525" cy="7559993"/>
                            <a:chOff x="0" y="0"/>
                            <a:chExt cx="6947525" cy="10081250"/>
                          </a:xfrm>
                        </wpg:grpSpPr>
                        <wps:wsp>
                          <wps:cNvSpPr/>
                          <wps:cNvPr id="3" name="Shape 3"/>
                          <wps:spPr>
                            <a:xfrm>
                              <a:off x="0" y="0"/>
                              <a:ext cx="6947525" cy="1008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19050" y="1905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1" name="Shape 51"/>
                          <wps:spPr>
                            <a:xfrm>
                              <a:off x="9525" y="10160"/>
                              <a:ext cx="0" cy="10052050"/>
                            </a:xfrm>
                            <a:custGeom>
                              <a:rect b="b" l="l" r="r" t="t"/>
                              <a:pathLst>
                                <a:path extrusionOk="0" h="10052050" w="1">
                                  <a:moveTo>
                                    <a:pt x="0" y="0"/>
                                  </a:moveTo>
                                  <a:lnTo>
                                    <a:pt x="0" y="1005205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2" name="Shape 52"/>
                          <wps:spPr>
                            <a:xfrm>
                              <a:off x="6920230" y="10160"/>
                              <a:ext cx="0" cy="10061575"/>
                            </a:xfrm>
                            <a:custGeom>
                              <a:rect b="b" l="l" r="r" t="t"/>
                              <a:pathLst>
                                <a:path extrusionOk="0" h="10061575" w="1">
                                  <a:moveTo>
                                    <a:pt x="0" y="0"/>
                                  </a:moveTo>
                                  <a:lnTo>
                                    <a:pt x="0" y="10061575"/>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3" name="Shape 53"/>
                          <wps:spPr>
                            <a:xfrm>
                              <a:off x="6910070" y="28575"/>
                              <a:ext cx="0" cy="10015855"/>
                            </a:xfrm>
                            <a:custGeom>
                              <a:rect b="b" l="l" r="r" t="t"/>
                              <a:pathLst>
                                <a:path extrusionOk="0" h="10015855" w="1">
                                  <a:moveTo>
                                    <a:pt x="0" y="0"/>
                                  </a:moveTo>
                                  <a:lnTo>
                                    <a:pt x="0" y="1001522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4" name="Shape 54"/>
                          <wps:spPr>
                            <a:xfrm>
                              <a:off x="19050" y="10071735"/>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5" name="Shape 55"/>
                          <wps:spPr>
                            <a:xfrm>
                              <a:off x="19050" y="1005332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6" name="Shape 56"/>
                          <wps:spPr>
                            <a:xfrm>
                              <a:off x="6901180" y="10071735"/>
                              <a:ext cx="36830" cy="0"/>
                            </a:xfrm>
                            <a:custGeom>
                              <a:rect b="b" l="l" r="r" t="t"/>
                              <a:pathLst>
                                <a:path extrusionOk="0" h="1" w="36830">
                                  <a:moveTo>
                                    <a:pt x="0" y="0"/>
                                  </a:moveTo>
                                  <a:lnTo>
                                    <a:pt x="368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9" name="image10.png"/>
                <a:graphic>
                  <a:graphicData uri="http://schemas.openxmlformats.org/drawingml/2006/picture">
                    <pic:pic>
                      <pic:nvPicPr>
                        <pic:cNvPr id="0" name="image10.png"/>
                        <pic:cNvPicPr preferRelativeResize="0"/>
                      </pic:nvPicPr>
                      <pic:blipFill>
                        <a:blip r:embed="rId56"/>
                        <a:srcRect/>
                        <a:stretch>
                          <a:fillRect/>
                        </a:stretch>
                      </pic:blipFill>
                      <pic:spPr>
                        <a:xfrm>
                          <a:off x="0" y="0"/>
                          <a:ext cx="6947535" cy="10081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5BD">
      <w:pPr>
        <w:ind w:left="103" w:right="-56" w:firstLine="0"/>
        <w:rPr>
          <w:sz w:val="24"/>
          <w:szCs w:val="24"/>
        </w:rPr>
      </w:pPr>
      <w:r w:rsidDel="00000000" w:rsidR="00000000" w:rsidRPr="00000000">
        <w:rPr>
          <w:sz w:val="24"/>
          <w:szCs w:val="24"/>
          <w:rtl w:val="0"/>
        </w:rPr>
        <w:t xml:space="preserve">IACSD-PG-DBDA-FEB-20</w:t>
      </w:r>
    </w:p>
    <w:p w:rsidR="00000000" w:rsidDel="00000000" w:rsidP="00000000" w:rsidRDefault="00000000" w:rsidRPr="00000000" w14:paraId="000005BE">
      <w:pPr>
        <w:spacing w:before="12" w:lineRule="auto"/>
        <w:rPr>
          <w:rFonts w:ascii="Calibri" w:cs="Calibri" w:eastAsia="Calibri" w:hAnsi="Calibri"/>
          <w:sz w:val="22"/>
          <w:szCs w:val="22"/>
        </w:rPr>
        <w:sectPr>
          <w:type w:val="continuous"/>
          <w:pgSz w:h="16860" w:w="11920" w:orient="portrait"/>
          <w:pgMar w:bottom="280" w:top="1580" w:left="680" w:right="760" w:header="720" w:footer="720"/>
          <w:cols w:equalWidth="0" w:num="2">
            <w:col w:space="6699" w:w="1890.5"/>
            <w:col w:space="0" w:w="1890.5"/>
          </w:cols>
        </w:sectPr>
      </w:pPr>
      <w:r w:rsidDel="00000000" w:rsidR="00000000" w:rsidRPr="00000000">
        <w:br w:type="column"/>
      </w:r>
      <w:r w:rsidDel="00000000" w:rsidR="00000000" w:rsidRPr="00000000">
        <w:rPr>
          <w:rFonts w:ascii="Calibri" w:cs="Calibri" w:eastAsia="Calibri" w:hAnsi="Calibri"/>
          <w:sz w:val="22"/>
          <w:szCs w:val="22"/>
          <w:rtl w:val="0"/>
        </w:rPr>
        <w:t xml:space="preserve">Page | 21</w:t>
      </w:r>
    </w:p>
    <w:p w:rsidR="00000000" w:rsidDel="00000000" w:rsidP="00000000" w:rsidRDefault="00000000" w:rsidRPr="00000000" w14:paraId="000005BF">
      <w:pPr>
        <w:spacing w:before="60" w:lineRule="auto"/>
        <w:ind w:left="5865" w:firstLine="0"/>
        <w:rPr>
          <w:rFonts w:ascii="Calibri" w:cs="Calibri" w:eastAsia="Calibri" w:hAnsi="Calibri"/>
        </w:rPr>
      </w:pPr>
      <w:r w:rsidDel="00000000" w:rsidR="00000000" w:rsidRPr="00000000">
        <w:rPr>
          <w:rFonts w:ascii="Calibri" w:cs="Calibri" w:eastAsia="Calibri" w:hAnsi="Calibri"/>
          <w:rtl w:val="0"/>
        </w:rPr>
        <w:t xml:space="preserve">Stackoverflow Question Quality Analysis and Prediction</w:t>
      </w:r>
    </w:p>
    <w:p w:rsidR="00000000" w:rsidDel="00000000" w:rsidP="00000000" w:rsidRDefault="00000000" w:rsidRPr="00000000" w14:paraId="000005C0">
      <w:pPr>
        <w:spacing w:before="3" w:line="160" w:lineRule="auto"/>
        <w:rPr>
          <w:sz w:val="17"/>
          <w:szCs w:val="17"/>
        </w:rPr>
      </w:pPr>
      <w:r w:rsidDel="00000000" w:rsidR="00000000" w:rsidRPr="00000000">
        <w:rPr>
          <w:rtl w:val="0"/>
        </w:rPr>
      </w:r>
    </w:p>
    <w:p w:rsidR="00000000" w:rsidDel="00000000" w:rsidP="00000000" w:rsidRDefault="00000000" w:rsidRPr="00000000" w14:paraId="000005C1">
      <w:pPr>
        <w:spacing w:line="200" w:lineRule="auto"/>
        <w:rPr/>
      </w:pPr>
      <w:r w:rsidDel="00000000" w:rsidR="00000000" w:rsidRPr="00000000">
        <w:rPr>
          <w:rtl w:val="0"/>
        </w:rPr>
      </w:r>
    </w:p>
    <w:p w:rsidR="00000000" w:rsidDel="00000000" w:rsidP="00000000" w:rsidRDefault="00000000" w:rsidRPr="00000000" w14:paraId="000005C2">
      <w:pPr>
        <w:ind w:left="417" w:firstLine="0"/>
        <w:rPr/>
      </w:pPr>
      <w:r w:rsidDel="00000000" w:rsidR="00000000" w:rsidRPr="00000000">
        <w:rPr/>
        <w:pict>
          <v:shape id="_x0000_i1025" style="width:501.75pt;height:414.75pt" type="#_x0000_t75">
            <v:imagedata r:id="rId1" o:title=""/>
          </v:shape>
        </w:pict>
      </w:r>
      <w:r w:rsidDel="00000000" w:rsidR="00000000" w:rsidRPr="00000000">
        <w:rPr>
          <w:rtl w:val="0"/>
        </w:rPr>
      </w:r>
    </w:p>
    <w:p w:rsidR="00000000" w:rsidDel="00000000" w:rsidP="00000000" w:rsidRDefault="00000000" w:rsidRPr="00000000" w14:paraId="000005C3">
      <w:pPr>
        <w:spacing w:before="9" w:line="140" w:lineRule="auto"/>
        <w:rPr>
          <w:sz w:val="14"/>
          <w:szCs w:val="14"/>
        </w:rPr>
      </w:pPr>
      <w:r w:rsidDel="00000000" w:rsidR="00000000" w:rsidRPr="00000000">
        <w:rPr>
          <w:rtl w:val="0"/>
        </w:rPr>
      </w:r>
    </w:p>
    <w:p w:rsidR="00000000" w:rsidDel="00000000" w:rsidP="00000000" w:rsidRDefault="00000000" w:rsidRPr="00000000" w14:paraId="000005C4">
      <w:pPr>
        <w:ind w:left="2614" w:firstLine="0"/>
        <w:rPr>
          <w:rFonts w:ascii="Calibri" w:cs="Calibri" w:eastAsia="Calibri" w:hAnsi="Calibri"/>
          <w:sz w:val="24"/>
          <w:szCs w:val="24"/>
        </w:rPr>
      </w:pPr>
      <w:r w:rsidDel="00000000" w:rsidR="00000000" w:rsidRPr="00000000">
        <w:rPr>
          <w:rFonts w:ascii="Calibri" w:cs="Calibri" w:eastAsia="Calibri" w:hAnsi="Calibri"/>
          <w:i w:val="1"/>
          <w:color w:val="44536a"/>
          <w:sz w:val="24"/>
          <w:szCs w:val="24"/>
          <w:rtl w:val="0"/>
        </w:rPr>
        <w:t xml:space="preserve">Figure 23 Shows the confusion matrix of Linear SVC model</w:t>
      </w:r>
      <w:r w:rsidDel="00000000" w:rsidR="00000000" w:rsidRPr="00000000">
        <w:rPr>
          <w:rtl w:val="0"/>
        </w:rPr>
      </w:r>
    </w:p>
    <w:p w:rsidR="00000000" w:rsidDel="00000000" w:rsidP="00000000" w:rsidRDefault="00000000" w:rsidRPr="00000000" w14:paraId="000005C5">
      <w:pPr>
        <w:spacing w:line="200" w:lineRule="auto"/>
        <w:rPr/>
      </w:pPr>
      <w:r w:rsidDel="00000000" w:rsidR="00000000" w:rsidRPr="00000000">
        <w:rPr>
          <w:rtl w:val="0"/>
        </w:rPr>
      </w:r>
    </w:p>
    <w:p w:rsidR="00000000" w:rsidDel="00000000" w:rsidP="00000000" w:rsidRDefault="00000000" w:rsidRPr="00000000" w14:paraId="000005C6">
      <w:pPr>
        <w:spacing w:line="200" w:lineRule="auto"/>
        <w:rPr/>
      </w:pPr>
      <w:r w:rsidDel="00000000" w:rsidR="00000000" w:rsidRPr="00000000">
        <w:rPr>
          <w:rtl w:val="0"/>
        </w:rPr>
      </w:r>
    </w:p>
    <w:p w:rsidR="00000000" w:rsidDel="00000000" w:rsidP="00000000" w:rsidRDefault="00000000" w:rsidRPr="00000000" w14:paraId="000005C7">
      <w:pPr>
        <w:spacing w:line="200" w:lineRule="auto"/>
        <w:rPr/>
      </w:pPr>
      <w:r w:rsidDel="00000000" w:rsidR="00000000" w:rsidRPr="00000000">
        <w:rPr>
          <w:rtl w:val="0"/>
        </w:rPr>
      </w:r>
    </w:p>
    <w:p w:rsidR="00000000" w:rsidDel="00000000" w:rsidP="00000000" w:rsidRDefault="00000000" w:rsidRPr="00000000" w14:paraId="000005C8">
      <w:pPr>
        <w:spacing w:before="2" w:line="200" w:lineRule="auto"/>
        <w:rPr/>
      </w:pPr>
      <w:r w:rsidDel="00000000" w:rsidR="00000000" w:rsidRPr="00000000">
        <w:rPr>
          <w:rtl w:val="0"/>
        </w:rPr>
      </w:r>
    </w:p>
    <w:p w:rsidR="00000000" w:rsidDel="00000000" w:rsidP="00000000" w:rsidRDefault="00000000" w:rsidRPr="00000000" w14:paraId="000005C9">
      <w:pPr>
        <w:ind w:left="506" w:firstLine="0"/>
        <w:rPr>
          <w:rFonts w:ascii="Calibri" w:cs="Calibri" w:eastAsia="Calibri" w:hAnsi="Calibri"/>
          <w:sz w:val="28"/>
          <w:szCs w:val="28"/>
        </w:rPr>
      </w:pPr>
      <w:r w:rsidDel="00000000" w:rsidR="00000000" w:rsidRPr="00000000">
        <w:rPr>
          <w:rFonts w:ascii="Calibri" w:cs="Calibri" w:eastAsia="Calibri" w:hAnsi="Calibri"/>
          <w:b w:val="1"/>
          <w:color w:val="1f3762"/>
          <w:sz w:val="28"/>
          <w:szCs w:val="28"/>
          <w:rtl w:val="0"/>
        </w:rPr>
        <w:t xml:space="preserve">7. Random Forest Model:</w:t>
      </w:r>
      <w:r w:rsidDel="00000000" w:rsidR="00000000" w:rsidRPr="00000000">
        <w:rPr>
          <w:rtl w:val="0"/>
        </w:rPr>
      </w:r>
    </w:p>
    <w:p w:rsidR="00000000" w:rsidDel="00000000" w:rsidP="00000000" w:rsidRDefault="00000000" w:rsidRPr="00000000" w14:paraId="000005CA">
      <w:pPr>
        <w:spacing w:line="200" w:lineRule="auto"/>
        <w:rPr/>
      </w:pPr>
      <w:r w:rsidDel="00000000" w:rsidR="00000000" w:rsidRPr="00000000">
        <w:rPr>
          <w:rtl w:val="0"/>
        </w:rPr>
      </w:r>
    </w:p>
    <w:p w:rsidR="00000000" w:rsidDel="00000000" w:rsidP="00000000" w:rsidRDefault="00000000" w:rsidRPr="00000000" w14:paraId="000005CB">
      <w:pPr>
        <w:spacing w:line="200" w:lineRule="auto"/>
        <w:rPr/>
      </w:pPr>
      <w:r w:rsidDel="00000000" w:rsidR="00000000" w:rsidRPr="00000000">
        <w:rPr>
          <w:rtl w:val="0"/>
        </w:rPr>
      </w:r>
    </w:p>
    <w:p w:rsidR="00000000" w:rsidDel="00000000" w:rsidP="00000000" w:rsidRDefault="00000000" w:rsidRPr="00000000" w14:paraId="000005CC">
      <w:pPr>
        <w:spacing w:before="5" w:line="280" w:lineRule="auto"/>
        <w:rPr>
          <w:sz w:val="28"/>
          <w:szCs w:val="28"/>
        </w:rPr>
      </w:pPr>
      <w:r w:rsidDel="00000000" w:rsidR="00000000" w:rsidRPr="00000000">
        <w:rPr>
          <w:rtl w:val="0"/>
        </w:rPr>
      </w:r>
    </w:p>
    <w:p w:rsidR="00000000" w:rsidDel="00000000" w:rsidP="00000000" w:rsidRDefault="00000000" w:rsidRPr="00000000" w14:paraId="000005CD">
      <w:pPr>
        <w:spacing w:line="360" w:lineRule="auto"/>
        <w:ind w:left="1543" w:right="254"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Random forest is a </w:t>
      </w:r>
      <w:hyperlink r:id="rId57">
        <w:r w:rsidDel="00000000" w:rsidR="00000000" w:rsidRPr="00000000">
          <w:rPr>
            <w:rFonts w:ascii="Calibri" w:cs="Calibri" w:eastAsia="Calibri" w:hAnsi="Calibri"/>
            <w:sz w:val="28"/>
            <w:szCs w:val="28"/>
            <w:u w:val="single"/>
            <w:rtl w:val="0"/>
          </w:rPr>
          <w:t xml:space="preserve">supervised learning algorithm</w:t>
        </w:r>
      </w:hyperlink>
      <w:hyperlink r:id="rId58">
        <w:r w:rsidDel="00000000" w:rsidR="00000000" w:rsidRPr="00000000">
          <w:rPr>
            <w:rFonts w:ascii="Calibri" w:cs="Calibri" w:eastAsia="Calibri" w:hAnsi="Calibri"/>
            <w:sz w:val="28"/>
            <w:szCs w:val="28"/>
            <w:rtl w:val="0"/>
          </w:rPr>
          <w:t xml:space="preserve">.</w:t>
        </w:r>
      </w:hyperlink>
      <w:r w:rsidDel="00000000" w:rsidR="00000000" w:rsidRPr="00000000">
        <w:rPr>
          <w:rFonts w:ascii="Calibri" w:cs="Calibri" w:eastAsia="Calibri" w:hAnsi="Calibri"/>
          <w:sz w:val="28"/>
          <w:szCs w:val="28"/>
          <w:rtl w:val="0"/>
        </w:rPr>
        <w:t xml:space="preserve"> The "forest" it builds, is an ensemble of decision trees, usually trained with the “bagging” method. The general idea of the bagging method is that a combination of learning models</w:t>
      </w:r>
    </w:p>
    <w:p w:rsidR="00000000" w:rsidDel="00000000" w:rsidP="00000000" w:rsidRDefault="00000000" w:rsidRPr="00000000" w14:paraId="000005CE">
      <w:pPr>
        <w:spacing w:before="26" w:line="340" w:lineRule="auto"/>
        <w:ind w:left="1543"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increases the overall result.</w:t>
      </w:r>
    </w:p>
    <w:p w:rsidR="00000000" w:rsidDel="00000000" w:rsidP="00000000" w:rsidRDefault="00000000" w:rsidRPr="00000000" w14:paraId="000005CF">
      <w:pPr>
        <w:spacing w:line="200" w:lineRule="auto"/>
        <w:rPr/>
      </w:pPr>
      <w:r w:rsidDel="00000000" w:rsidR="00000000" w:rsidRPr="00000000">
        <w:rPr>
          <w:rtl w:val="0"/>
        </w:rPr>
      </w:r>
    </w:p>
    <w:p w:rsidR="00000000" w:rsidDel="00000000" w:rsidP="00000000" w:rsidRDefault="00000000" w:rsidRPr="00000000" w14:paraId="000005D0">
      <w:pPr>
        <w:spacing w:line="200" w:lineRule="auto"/>
        <w:rPr/>
      </w:pPr>
      <w:r w:rsidDel="00000000" w:rsidR="00000000" w:rsidRPr="00000000">
        <w:rPr>
          <w:rtl w:val="0"/>
        </w:rPr>
      </w:r>
    </w:p>
    <w:p w:rsidR="00000000" w:rsidDel="00000000" w:rsidP="00000000" w:rsidRDefault="00000000" w:rsidRPr="00000000" w14:paraId="000005D1">
      <w:pPr>
        <w:spacing w:line="200" w:lineRule="auto"/>
        <w:rPr/>
      </w:pPr>
      <w:r w:rsidDel="00000000" w:rsidR="00000000" w:rsidRPr="00000000">
        <w:rPr>
          <w:rtl w:val="0"/>
        </w:rPr>
      </w:r>
    </w:p>
    <w:p w:rsidR="00000000" w:rsidDel="00000000" w:rsidP="00000000" w:rsidRDefault="00000000" w:rsidRPr="00000000" w14:paraId="000005D2">
      <w:pPr>
        <w:spacing w:line="200" w:lineRule="auto"/>
        <w:rPr/>
      </w:pPr>
      <w:r w:rsidDel="00000000" w:rsidR="00000000" w:rsidRPr="00000000">
        <w:rPr>
          <w:rtl w:val="0"/>
        </w:rPr>
      </w:r>
    </w:p>
    <w:p w:rsidR="00000000" w:rsidDel="00000000" w:rsidP="00000000" w:rsidRDefault="00000000" w:rsidRPr="00000000" w14:paraId="000005D3">
      <w:pPr>
        <w:spacing w:line="200" w:lineRule="auto"/>
        <w:rPr/>
        <w:sectPr>
          <w:type w:val="nextPage"/>
          <w:pgSz w:h="16860" w:w="11920" w:orient="portrait"/>
          <w:pgMar w:bottom="280" w:top="660" w:left="680" w:right="680" w:header="720" w:footer="720"/>
        </w:sectPr>
      </w:pPr>
      <w:r w:rsidDel="00000000" w:rsidR="00000000" w:rsidRPr="00000000">
        <w:rPr>
          <w:rtl w:val="0"/>
        </w:rPr>
      </w:r>
    </w:p>
    <w:p w:rsidR="00000000" w:rsidDel="00000000" w:rsidP="00000000" w:rsidRDefault="00000000" w:rsidRPr="00000000" w14:paraId="000005D4">
      <w:pPr>
        <w:spacing w:before="5" w:line="280" w:lineRule="auto"/>
        <w:rPr>
          <w:sz w:val="28"/>
          <w:szCs w:val="28"/>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3" name=""/>
                <a:graphic>
                  <a:graphicData uri="http://schemas.microsoft.com/office/word/2010/wordprocessingGroup">
                    <wpg:wgp>
                      <wpg:cNvGrpSpPr/>
                      <wpg:grpSpPr>
                        <a:xfrm>
                          <a:off x="1871975" y="0"/>
                          <a:ext cx="6947535" cy="10081260"/>
                          <a:chOff x="1871975" y="0"/>
                          <a:chExt cx="6947800" cy="7560000"/>
                        </a:xfrm>
                      </wpg:grpSpPr>
                      <wpg:grpSp>
                        <wpg:cNvGrpSpPr/>
                        <wpg:grpSpPr>
                          <a:xfrm>
                            <a:off x="1872233" y="0"/>
                            <a:ext cx="6947525" cy="7559993"/>
                            <a:chOff x="0" y="0"/>
                            <a:chExt cx="6947525" cy="10081250"/>
                          </a:xfrm>
                        </wpg:grpSpPr>
                        <wps:wsp>
                          <wps:cNvSpPr/>
                          <wps:cNvPr id="3" name="Shape 3"/>
                          <wps:spPr>
                            <a:xfrm>
                              <a:off x="0" y="0"/>
                              <a:ext cx="6947525" cy="1008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9050" y="1905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9525" y="10160"/>
                              <a:ext cx="0" cy="10052050"/>
                            </a:xfrm>
                            <a:custGeom>
                              <a:rect b="b" l="l" r="r" t="t"/>
                              <a:pathLst>
                                <a:path extrusionOk="0" h="10052050" w="1">
                                  <a:moveTo>
                                    <a:pt x="0" y="0"/>
                                  </a:moveTo>
                                  <a:lnTo>
                                    <a:pt x="0" y="1005205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6920230" y="10160"/>
                              <a:ext cx="0" cy="10061575"/>
                            </a:xfrm>
                            <a:custGeom>
                              <a:rect b="b" l="l" r="r" t="t"/>
                              <a:pathLst>
                                <a:path extrusionOk="0" h="10061575" w="1">
                                  <a:moveTo>
                                    <a:pt x="0" y="0"/>
                                  </a:moveTo>
                                  <a:lnTo>
                                    <a:pt x="0" y="10061575"/>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6910070" y="28575"/>
                              <a:ext cx="0" cy="10015855"/>
                            </a:xfrm>
                            <a:custGeom>
                              <a:rect b="b" l="l" r="r" t="t"/>
                              <a:pathLst>
                                <a:path extrusionOk="0" h="10015855" w="1">
                                  <a:moveTo>
                                    <a:pt x="0" y="0"/>
                                  </a:moveTo>
                                  <a:lnTo>
                                    <a:pt x="0" y="1001522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19050" y="10071735"/>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a:off x="19050" y="1005332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6901180" y="10071735"/>
                              <a:ext cx="36830" cy="0"/>
                            </a:xfrm>
                            <a:custGeom>
                              <a:rect b="b" l="l" r="r" t="t"/>
                              <a:pathLst>
                                <a:path extrusionOk="0" h="1" w="36830">
                                  <a:moveTo>
                                    <a:pt x="0" y="0"/>
                                  </a:moveTo>
                                  <a:lnTo>
                                    <a:pt x="368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3" name="image4.png"/>
                <a:graphic>
                  <a:graphicData uri="http://schemas.openxmlformats.org/drawingml/2006/picture">
                    <pic:pic>
                      <pic:nvPicPr>
                        <pic:cNvPr id="0" name="image4.png"/>
                        <pic:cNvPicPr preferRelativeResize="0"/>
                      </pic:nvPicPr>
                      <pic:blipFill>
                        <a:blip r:embed="rId59"/>
                        <a:srcRect/>
                        <a:stretch>
                          <a:fillRect/>
                        </a:stretch>
                      </pic:blipFill>
                      <pic:spPr>
                        <a:xfrm>
                          <a:off x="0" y="0"/>
                          <a:ext cx="6947535" cy="10081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5D5">
      <w:pPr>
        <w:ind w:left="103" w:right="-56" w:firstLine="0"/>
        <w:rPr>
          <w:sz w:val="24"/>
          <w:szCs w:val="24"/>
        </w:rPr>
      </w:pPr>
      <w:r w:rsidDel="00000000" w:rsidR="00000000" w:rsidRPr="00000000">
        <w:rPr>
          <w:sz w:val="24"/>
          <w:szCs w:val="24"/>
          <w:rtl w:val="0"/>
        </w:rPr>
        <w:t xml:space="preserve">IACSD-PG-DBDA-FEB-20</w:t>
      </w:r>
    </w:p>
    <w:p w:rsidR="00000000" w:rsidDel="00000000" w:rsidP="00000000" w:rsidRDefault="00000000" w:rsidRPr="00000000" w14:paraId="000005D6">
      <w:pPr>
        <w:spacing w:before="12" w:lineRule="auto"/>
        <w:rPr>
          <w:rFonts w:ascii="Calibri" w:cs="Calibri" w:eastAsia="Calibri" w:hAnsi="Calibri"/>
          <w:sz w:val="22"/>
          <w:szCs w:val="22"/>
        </w:rPr>
        <w:sectPr>
          <w:type w:val="continuous"/>
          <w:pgSz w:h="16860" w:w="11920" w:orient="portrait"/>
          <w:pgMar w:bottom="280" w:top="1580" w:left="680" w:right="680" w:header="720" w:footer="720"/>
          <w:cols w:equalWidth="0" w:num="2">
            <w:col w:space="6699" w:w="1930.5"/>
            <w:col w:space="0" w:w="1930.5"/>
          </w:cols>
        </w:sectPr>
      </w:pPr>
      <w:r w:rsidDel="00000000" w:rsidR="00000000" w:rsidRPr="00000000">
        <w:br w:type="column"/>
      </w:r>
      <w:r w:rsidDel="00000000" w:rsidR="00000000" w:rsidRPr="00000000">
        <w:rPr>
          <w:rFonts w:ascii="Calibri" w:cs="Calibri" w:eastAsia="Calibri" w:hAnsi="Calibri"/>
          <w:sz w:val="22"/>
          <w:szCs w:val="22"/>
          <w:rtl w:val="0"/>
        </w:rPr>
        <w:t xml:space="preserve">Page | 22</w:t>
      </w:r>
    </w:p>
    <w:p w:rsidR="00000000" w:rsidDel="00000000" w:rsidP="00000000" w:rsidRDefault="00000000" w:rsidRPr="00000000" w14:paraId="000005D7">
      <w:pPr>
        <w:spacing w:before="60" w:lineRule="auto"/>
        <w:ind w:left="5865" w:firstLine="0"/>
        <w:rPr>
          <w:rFonts w:ascii="Calibri" w:cs="Calibri" w:eastAsia="Calibri" w:hAnsi="Calibri"/>
        </w:rPr>
      </w:pPr>
      <w:r w:rsidDel="00000000" w:rsidR="00000000" w:rsidRPr="00000000">
        <w:rPr>
          <w:rFonts w:ascii="Calibri" w:cs="Calibri" w:eastAsia="Calibri" w:hAnsi="Calibri"/>
          <w:rtl w:val="0"/>
        </w:rPr>
        <w:t xml:space="preserve">Stackoverflow Question Quality Analysis and Prediction</w:t>
      </w:r>
    </w:p>
    <w:p w:rsidR="00000000" w:rsidDel="00000000" w:rsidP="00000000" w:rsidRDefault="00000000" w:rsidRPr="00000000" w14:paraId="000005D8">
      <w:pPr>
        <w:spacing w:before="2" w:line="160" w:lineRule="auto"/>
        <w:rPr>
          <w:sz w:val="17"/>
          <w:szCs w:val="17"/>
        </w:rPr>
      </w:pPr>
      <w:r w:rsidDel="00000000" w:rsidR="00000000" w:rsidRPr="00000000">
        <w:rPr>
          <w:rtl w:val="0"/>
        </w:rPr>
      </w:r>
    </w:p>
    <w:p w:rsidR="00000000" w:rsidDel="00000000" w:rsidP="00000000" w:rsidRDefault="00000000" w:rsidRPr="00000000" w14:paraId="000005D9">
      <w:pPr>
        <w:spacing w:line="200" w:lineRule="auto"/>
        <w:rPr/>
      </w:pPr>
      <w:r w:rsidDel="00000000" w:rsidR="00000000" w:rsidRPr="00000000">
        <w:rPr>
          <w:rtl w:val="0"/>
        </w:rPr>
      </w:r>
    </w:p>
    <w:p w:rsidR="00000000" w:rsidDel="00000000" w:rsidP="00000000" w:rsidRDefault="00000000" w:rsidRPr="00000000" w14:paraId="000005DA">
      <w:pPr>
        <w:spacing w:line="320" w:lineRule="auto"/>
        <w:ind w:left="1543"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Put simply: random forest builds multiple decision trees and merges them</w:t>
      </w:r>
    </w:p>
    <w:p w:rsidR="00000000" w:rsidDel="00000000" w:rsidP="00000000" w:rsidRDefault="00000000" w:rsidRPr="00000000" w14:paraId="000005DB">
      <w:pPr>
        <w:spacing w:before="2" w:line="160" w:lineRule="auto"/>
        <w:rPr>
          <w:sz w:val="17"/>
          <w:szCs w:val="17"/>
        </w:rPr>
      </w:pPr>
      <w:r w:rsidDel="00000000" w:rsidR="00000000" w:rsidRPr="00000000">
        <w:rPr>
          <w:rtl w:val="0"/>
        </w:rPr>
      </w:r>
    </w:p>
    <w:p w:rsidR="00000000" w:rsidDel="00000000" w:rsidP="00000000" w:rsidRDefault="00000000" w:rsidRPr="00000000" w14:paraId="000005DC">
      <w:pPr>
        <w:ind w:left="1543"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together to get a more accurate and stable prediction.</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1384300</wp:posOffset>
                </wp:positionH>
                <wp:positionV relativeFrom="paragraph">
                  <wp:posOffset>622300</wp:posOffset>
                </wp:positionV>
                <wp:extent cx="4984115" cy="2247265"/>
                <wp:effectExtent b="0" l="0" r="0" t="0"/>
                <wp:wrapNone/>
                <wp:docPr id="31" name=""/>
                <a:graphic>
                  <a:graphicData uri="http://schemas.microsoft.com/office/word/2010/wordprocessingGroup">
                    <wpg:wgp>
                      <wpg:cNvGrpSpPr/>
                      <wpg:grpSpPr>
                        <a:xfrm>
                          <a:off x="3285725" y="2656350"/>
                          <a:ext cx="4984115" cy="2247265"/>
                          <a:chOff x="3285725" y="2656350"/>
                          <a:chExt cx="4984775" cy="2247300"/>
                        </a:xfrm>
                      </wpg:grpSpPr>
                      <wpg:grpSp>
                        <wpg:cNvGrpSpPr/>
                        <wpg:grpSpPr>
                          <a:xfrm>
                            <a:off x="3285743" y="2656368"/>
                            <a:ext cx="4984100" cy="2247250"/>
                            <a:chOff x="0" y="0"/>
                            <a:chExt cx="4984100" cy="2247250"/>
                          </a:xfrm>
                        </wpg:grpSpPr>
                        <wps:wsp>
                          <wps:cNvSpPr/>
                          <wps:cNvPr id="3" name="Shape 3"/>
                          <wps:spPr>
                            <a:xfrm>
                              <a:off x="0" y="0"/>
                              <a:ext cx="4984100" cy="2247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2" name="Shape 172"/>
                          <wps:spPr>
                            <a:xfrm>
                              <a:off x="28575" y="28575"/>
                              <a:ext cx="4926965" cy="2190115"/>
                            </a:xfrm>
                            <a:custGeom>
                              <a:rect b="b" l="l" r="r" t="t"/>
                              <a:pathLst>
                                <a:path extrusionOk="0" h="2190115" w="4926965">
                                  <a:moveTo>
                                    <a:pt x="0" y="2190115"/>
                                  </a:moveTo>
                                  <a:lnTo>
                                    <a:pt x="4927600" y="2190115"/>
                                  </a:lnTo>
                                  <a:lnTo>
                                    <a:pt x="4927600" y="0"/>
                                  </a:lnTo>
                                  <a:lnTo>
                                    <a:pt x="0" y="0"/>
                                  </a:lnTo>
                                  <a:lnTo>
                                    <a:pt x="0" y="2190115"/>
                                  </a:lnTo>
                                  <a:close/>
                                </a:path>
                              </a:pathLst>
                            </a:custGeom>
                            <a:noFill/>
                            <a:ln cap="flat" cmpd="sng" w="57150">
                              <a:solidFill>
                                <a:srgbClr val="4471C4"/>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1384300</wp:posOffset>
                </wp:positionH>
                <wp:positionV relativeFrom="paragraph">
                  <wp:posOffset>622300</wp:posOffset>
                </wp:positionV>
                <wp:extent cx="4984115" cy="2247265"/>
                <wp:effectExtent b="0" l="0" r="0" t="0"/>
                <wp:wrapNone/>
                <wp:docPr id="31" name="image32.png"/>
                <a:graphic>
                  <a:graphicData uri="http://schemas.openxmlformats.org/drawingml/2006/picture">
                    <pic:pic>
                      <pic:nvPicPr>
                        <pic:cNvPr id="0" name="image32.png"/>
                        <pic:cNvPicPr preferRelativeResize="0"/>
                      </pic:nvPicPr>
                      <pic:blipFill>
                        <a:blip r:embed="rId60"/>
                        <a:srcRect/>
                        <a:stretch>
                          <a:fillRect/>
                        </a:stretch>
                      </pic:blipFill>
                      <pic:spPr>
                        <a:xfrm>
                          <a:off x="0" y="0"/>
                          <a:ext cx="4984115" cy="2247265"/>
                        </a:xfrm>
                        <a:prstGeom prst="rect"/>
                        <a:ln/>
                      </pic:spPr>
                    </pic:pic>
                  </a:graphicData>
                </a:graphic>
              </wp:anchor>
            </w:drawing>
          </mc:Fallback>
        </mc:AlternateContent>
      </w:r>
      <w:r w:rsidDel="00000000" w:rsidR="00000000" w:rsidRPr="00000000"/>
    </w:p>
    <w:p w:rsidR="00000000" w:rsidDel="00000000" w:rsidP="00000000" w:rsidRDefault="00000000" w:rsidRPr="00000000" w14:paraId="000005DD">
      <w:pPr>
        <w:spacing w:before="10" w:line="120" w:lineRule="auto"/>
        <w:rPr>
          <w:sz w:val="13"/>
          <w:szCs w:val="13"/>
        </w:rPr>
      </w:pPr>
      <w:r w:rsidDel="00000000" w:rsidR="00000000" w:rsidRPr="00000000">
        <w:rPr>
          <w:rtl w:val="0"/>
        </w:rPr>
      </w:r>
    </w:p>
    <w:p w:rsidR="00000000" w:rsidDel="00000000" w:rsidP="00000000" w:rsidRDefault="00000000" w:rsidRPr="00000000" w14:paraId="000005DE">
      <w:pPr>
        <w:spacing w:line="200" w:lineRule="auto"/>
        <w:rPr/>
      </w:pPr>
      <w:r w:rsidDel="00000000" w:rsidR="00000000" w:rsidRPr="00000000">
        <w:rPr>
          <w:rtl w:val="0"/>
        </w:rPr>
      </w:r>
    </w:p>
    <w:p w:rsidR="00000000" w:rsidDel="00000000" w:rsidP="00000000" w:rsidRDefault="00000000" w:rsidRPr="00000000" w14:paraId="000005DF">
      <w:pPr>
        <w:spacing w:line="200" w:lineRule="auto"/>
        <w:rPr/>
      </w:pPr>
      <w:r w:rsidDel="00000000" w:rsidR="00000000" w:rsidRPr="00000000">
        <w:rPr>
          <w:rtl w:val="0"/>
        </w:rPr>
      </w:r>
    </w:p>
    <w:p w:rsidR="00000000" w:rsidDel="00000000" w:rsidP="00000000" w:rsidRDefault="00000000" w:rsidRPr="00000000" w14:paraId="000005E0">
      <w:pPr>
        <w:spacing w:line="200" w:lineRule="auto"/>
        <w:rPr/>
      </w:pPr>
      <w:r w:rsidDel="00000000" w:rsidR="00000000" w:rsidRPr="00000000">
        <w:rPr>
          <w:rtl w:val="0"/>
        </w:rPr>
      </w:r>
    </w:p>
    <w:p w:rsidR="00000000" w:rsidDel="00000000" w:rsidP="00000000" w:rsidRDefault="00000000" w:rsidRPr="00000000" w14:paraId="000005E1">
      <w:pPr>
        <w:spacing w:line="200" w:lineRule="auto"/>
        <w:rPr/>
      </w:pPr>
      <w:r w:rsidDel="00000000" w:rsidR="00000000" w:rsidRPr="00000000">
        <w:rPr>
          <w:rtl w:val="0"/>
        </w:rPr>
      </w:r>
    </w:p>
    <w:p w:rsidR="00000000" w:rsidDel="00000000" w:rsidP="00000000" w:rsidRDefault="00000000" w:rsidRPr="00000000" w14:paraId="000005E2">
      <w:pPr>
        <w:spacing w:line="200" w:lineRule="auto"/>
        <w:rPr/>
      </w:pPr>
      <w:r w:rsidDel="00000000" w:rsidR="00000000" w:rsidRPr="00000000">
        <w:rPr>
          <w:rtl w:val="0"/>
        </w:rPr>
      </w:r>
    </w:p>
    <w:p w:rsidR="00000000" w:rsidDel="00000000" w:rsidP="00000000" w:rsidRDefault="00000000" w:rsidRPr="00000000" w14:paraId="000005E3">
      <w:pPr>
        <w:spacing w:line="200" w:lineRule="auto"/>
        <w:rPr/>
      </w:pPr>
      <w:r w:rsidDel="00000000" w:rsidR="00000000" w:rsidRPr="00000000">
        <w:rPr>
          <w:rtl w:val="0"/>
        </w:rPr>
      </w:r>
    </w:p>
    <w:p w:rsidR="00000000" w:rsidDel="00000000" w:rsidP="00000000" w:rsidRDefault="00000000" w:rsidRPr="00000000" w14:paraId="000005E4">
      <w:pPr>
        <w:spacing w:line="200" w:lineRule="auto"/>
        <w:rPr/>
      </w:pPr>
      <w:r w:rsidDel="00000000" w:rsidR="00000000" w:rsidRPr="00000000">
        <w:rPr>
          <w:rtl w:val="0"/>
        </w:rPr>
      </w:r>
    </w:p>
    <w:p w:rsidR="00000000" w:rsidDel="00000000" w:rsidP="00000000" w:rsidRDefault="00000000" w:rsidRPr="00000000" w14:paraId="000005E5">
      <w:pPr>
        <w:spacing w:line="200" w:lineRule="auto"/>
        <w:rPr/>
      </w:pPr>
      <w:r w:rsidDel="00000000" w:rsidR="00000000" w:rsidRPr="00000000">
        <w:rPr>
          <w:rtl w:val="0"/>
        </w:rPr>
      </w:r>
    </w:p>
    <w:p w:rsidR="00000000" w:rsidDel="00000000" w:rsidP="00000000" w:rsidRDefault="00000000" w:rsidRPr="00000000" w14:paraId="000005E6">
      <w:pPr>
        <w:spacing w:line="200" w:lineRule="auto"/>
        <w:rPr/>
      </w:pPr>
      <w:r w:rsidDel="00000000" w:rsidR="00000000" w:rsidRPr="00000000">
        <w:rPr>
          <w:rtl w:val="0"/>
        </w:rPr>
      </w:r>
    </w:p>
    <w:p w:rsidR="00000000" w:rsidDel="00000000" w:rsidP="00000000" w:rsidRDefault="00000000" w:rsidRPr="00000000" w14:paraId="000005E7">
      <w:pPr>
        <w:spacing w:line="200" w:lineRule="auto"/>
        <w:rPr/>
      </w:pPr>
      <w:r w:rsidDel="00000000" w:rsidR="00000000" w:rsidRPr="00000000">
        <w:rPr>
          <w:rtl w:val="0"/>
        </w:rPr>
      </w:r>
    </w:p>
    <w:p w:rsidR="00000000" w:rsidDel="00000000" w:rsidP="00000000" w:rsidRDefault="00000000" w:rsidRPr="00000000" w14:paraId="000005E8">
      <w:pPr>
        <w:spacing w:line="200" w:lineRule="auto"/>
        <w:rPr/>
      </w:pPr>
      <w:r w:rsidDel="00000000" w:rsidR="00000000" w:rsidRPr="00000000">
        <w:rPr>
          <w:rtl w:val="0"/>
        </w:rPr>
      </w:r>
    </w:p>
    <w:p w:rsidR="00000000" w:rsidDel="00000000" w:rsidP="00000000" w:rsidRDefault="00000000" w:rsidRPr="00000000" w14:paraId="000005E9">
      <w:pPr>
        <w:spacing w:line="200" w:lineRule="auto"/>
        <w:rPr/>
      </w:pPr>
      <w:r w:rsidDel="00000000" w:rsidR="00000000" w:rsidRPr="00000000">
        <w:rPr>
          <w:rtl w:val="0"/>
        </w:rPr>
      </w:r>
    </w:p>
    <w:p w:rsidR="00000000" w:rsidDel="00000000" w:rsidP="00000000" w:rsidRDefault="00000000" w:rsidRPr="00000000" w14:paraId="000005EA">
      <w:pPr>
        <w:spacing w:line="200" w:lineRule="auto"/>
        <w:rPr/>
      </w:pPr>
      <w:r w:rsidDel="00000000" w:rsidR="00000000" w:rsidRPr="00000000">
        <w:rPr>
          <w:rtl w:val="0"/>
        </w:rPr>
      </w:r>
    </w:p>
    <w:p w:rsidR="00000000" w:rsidDel="00000000" w:rsidP="00000000" w:rsidRDefault="00000000" w:rsidRPr="00000000" w14:paraId="000005EB">
      <w:pPr>
        <w:spacing w:line="200" w:lineRule="auto"/>
        <w:rPr/>
      </w:pPr>
      <w:r w:rsidDel="00000000" w:rsidR="00000000" w:rsidRPr="00000000">
        <w:rPr>
          <w:rtl w:val="0"/>
        </w:rPr>
      </w:r>
    </w:p>
    <w:p w:rsidR="00000000" w:rsidDel="00000000" w:rsidP="00000000" w:rsidRDefault="00000000" w:rsidRPr="00000000" w14:paraId="000005EC">
      <w:pPr>
        <w:spacing w:line="200" w:lineRule="auto"/>
        <w:rPr/>
      </w:pPr>
      <w:r w:rsidDel="00000000" w:rsidR="00000000" w:rsidRPr="00000000">
        <w:rPr>
          <w:rtl w:val="0"/>
        </w:rPr>
      </w:r>
    </w:p>
    <w:p w:rsidR="00000000" w:rsidDel="00000000" w:rsidP="00000000" w:rsidRDefault="00000000" w:rsidRPr="00000000" w14:paraId="000005ED">
      <w:pPr>
        <w:spacing w:line="200" w:lineRule="auto"/>
        <w:rPr/>
      </w:pPr>
      <w:r w:rsidDel="00000000" w:rsidR="00000000" w:rsidRPr="00000000">
        <w:rPr>
          <w:rtl w:val="0"/>
        </w:rPr>
      </w:r>
    </w:p>
    <w:p w:rsidR="00000000" w:rsidDel="00000000" w:rsidP="00000000" w:rsidRDefault="00000000" w:rsidRPr="00000000" w14:paraId="000005EE">
      <w:pPr>
        <w:spacing w:line="200" w:lineRule="auto"/>
        <w:rPr/>
      </w:pPr>
      <w:r w:rsidDel="00000000" w:rsidR="00000000" w:rsidRPr="00000000">
        <w:rPr>
          <w:rtl w:val="0"/>
        </w:rPr>
      </w:r>
    </w:p>
    <w:p w:rsidR="00000000" w:rsidDel="00000000" w:rsidP="00000000" w:rsidRDefault="00000000" w:rsidRPr="00000000" w14:paraId="000005EF">
      <w:pPr>
        <w:spacing w:line="200" w:lineRule="auto"/>
        <w:rPr/>
      </w:pPr>
      <w:r w:rsidDel="00000000" w:rsidR="00000000" w:rsidRPr="00000000">
        <w:rPr>
          <w:rtl w:val="0"/>
        </w:rPr>
      </w:r>
    </w:p>
    <w:p w:rsidR="00000000" w:rsidDel="00000000" w:rsidP="00000000" w:rsidRDefault="00000000" w:rsidRPr="00000000" w14:paraId="000005F0">
      <w:pPr>
        <w:spacing w:line="200" w:lineRule="auto"/>
        <w:rPr/>
      </w:pPr>
      <w:r w:rsidDel="00000000" w:rsidR="00000000" w:rsidRPr="00000000">
        <w:rPr>
          <w:rtl w:val="0"/>
        </w:rPr>
      </w:r>
    </w:p>
    <w:p w:rsidR="00000000" w:rsidDel="00000000" w:rsidP="00000000" w:rsidRDefault="00000000" w:rsidRPr="00000000" w14:paraId="000005F1">
      <w:pPr>
        <w:spacing w:line="200" w:lineRule="auto"/>
        <w:rPr/>
      </w:pPr>
      <w:r w:rsidDel="00000000" w:rsidR="00000000" w:rsidRPr="00000000">
        <w:rPr>
          <w:rtl w:val="0"/>
        </w:rPr>
      </w:r>
    </w:p>
    <w:p w:rsidR="00000000" w:rsidDel="00000000" w:rsidP="00000000" w:rsidRDefault="00000000" w:rsidRPr="00000000" w14:paraId="000005F2">
      <w:pPr>
        <w:spacing w:line="200" w:lineRule="auto"/>
        <w:rPr/>
      </w:pPr>
      <w:r w:rsidDel="00000000" w:rsidR="00000000" w:rsidRPr="00000000">
        <w:rPr>
          <w:rtl w:val="0"/>
        </w:rPr>
      </w:r>
    </w:p>
    <w:p w:rsidR="00000000" w:rsidDel="00000000" w:rsidP="00000000" w:rsidRDefault="00000000" w:rsidRPr="00000000" w14:paraId="000005F3">
      <w:pPr>
        <w:ind w:left="2686" w:firstLine="0"/>
        <w:rPr>
          <w:sz w:val="24"/>
          <w:szCs w:val="24"/>
        </w:rPr>
      </w:pPr>
      <w:r w:rsidDel="00000000" w:rsidR="00000000" w:rsidRPr="00000000">
        <w:rPr>
          <w:i w:val="1"/>
          <w:color w:val="44536a"/>
          <w:sz w:val="24"/>
          <w:szCs w:val="24"/>
          <w:rtl w:val="0"/>
        </w:rPr>
        <w:t xml:space="preserve">Figure 24 Shows the working of the random forest model</w:t>
      </w:r>
      <w:r w:rsidDel="00000000" w:rsidR="00000000" w:rsidRPr="00000000">
        <w:rPr>
          <w:rtl w:val="0"/>
        </w:rPr>
      </w:r>
    </w:p>
    <w:p w:rsidR="00000000" w:rsidDel="00000000" w:rsidP="00000000" w:rsidRDefault="00000000" w:rsidRPr="00000000" w14:paraId="000005F4">
      <w:pPr>
        <w:spacing w:before="4" w:line="120" w:lineRule="auto"/>
        <w:rPr>
          <w:sz w:val="13"/>
          <w:szCs w:val="13"/>
        </w:rPr>
      </w:pPr>
      <w:r w:rsidDel="00000000" w:rsidR="00000000" w:rsidRPr="00000000">
        <w:rPr>
          <w:rtl w:val="0"/>
        </w:rPr>
      </w:r>
    </w:p>
    <w:p w:rsidR="00000000" w:rsidDel="00000000" w:rsidP="00000000" w:rsidRDefault="00000000" w:rsidRPr="00000000" w14:paraId="000005F5">
      <w:pPr>
        <w:spacing w:line="200" w:lineRule="auto"/>
        <w:rPr/>
      </w:pPr>
      <w:r w:rsidDel="00000000" w:rsidR="00000000" w:rsidRPr="00000000">
        <w:rPr>
          <w:rtl w:val="0"/>
        </w:rPr>
      </w:r>
    </w:p>
    <w:p w:rsidR="00000000" w:rsidDel="00000000" w:rsidP="00000000" w:rsidRDefault="00000000" w:rsidRPr="00000000" w14:paraId="000005F6">
      <w:pPr>
        <w:ind w:left="4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output of the trained Random Forest Model</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368300</wp:posOffset>
                </wp:positionH>
                <wp:positionV relativeFrom="paragraph">
                  <wp:posOffset>596900</wp:posOffset>
                </wp:positionV>
                <wp:extent cx="5955665" cy="1355725"/>
                <wp:effectExtent b="0" l="0" r="0" t="0"/>
                <wp:wrapNone/>
                <wp:docPr id="74" name=""/>
                <a:graphic>
                  <a:graphicData uri="http://schemas.microsoft.com/office/word/2010/wordprocessingGroup">
                    <wpg:wgp>
                      <wpg:cNvGrpSpPr/>
                      <wpg:grpSpPr>
                        <a:xfrm>
                          <a:off x="2799950" y="3102125"/>
                          <a:ext cx="5955665" cy="1355725"/>
                          <a:chOff x="2799950" y="3102125"/>
                          <a:chExt cx="5955700" cy="1355750"/>
                        </a:xfrm>
                      </wpg:grpSpPr>
                      <wpg:grpSp>
                        <wpg:cNvGrpSpPr/>
                        <wpg:grpSpPr>
                          <a:xfrm>
                            <a:off x="2799968" y="3102138"/>
                            <a:ext cx="5955650" cy="1355725"/>
                            <a:chOff x="0" y="0"/>
                            <a:chExt cx="5955650" cy="1355725"/>
                          </a:xfrm>
                        </wpg:grpSpPr>
                        <wps:wsp>
                          <wps:cNvSpPr/>
                          <wps:cNvPr id="3" name="Shape 3"/>
                          <wps:spPr>
                            <a:xfrm>
                              <a:off x="0" y="0"/>
                              <a:ext cx="5955650" cy="1355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6" name="Shape 366"/>
                          <wps:spPr>
                            <a:xfrm>
                              <a:off x="28575" y="28575"/>
                              <a:ext cx="5898515" cy="1298575"/>
                            </a:xfrm>
                            <a:custGeom>
                              <a:rect b="b" l="l" r="r" t="t"/>
                              <a:pathLst>
                                <a:path extrusionOk="0" h="1298575" w="5898515">
                                  <a:moveTo>
                                    <a:pt x="0" y="1298575"/>
                                  </a:moveTo>
                                  <a:lnTo>
                                    <a:pt x="5898515" y="1298575"/>
                                  </a:lnTo>
                                  <a:lnTo>
                                    <a:pt x="5898515" y="0"/>
                                  </a:lnTo>
                                  <a:lnTo>
                                    <a:pt x="0" y="0"/>
                                  </a:lnTo>
                                  <a:lnTo>
                                    <a:pt x="0" y="1298575"/>
                                  </a:lnTo>
                                  <a:close/>
                                </a:path>
                              </a:pathLst>
                            </a:custGeom>
                            <a:noFill/>
                            <a:ln cap="flat" cmpd="sng" w="57150">
                              <a:solidFill>
                                <a:srgbClr val="4471C4"/>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368300</wp:posOffset>
                </wp:positionH>
                <wp:positionV relativeFrom="paragraph">
                  <wp:posOffset>596900</wp:posOffset>
                </wp:positionV>
                <wp:extent cx="5955665" cy="1355725"/>
                <wp:effectExtent b="0" l="0" r="0" t="0"/>
                <wp:wrapNone/>
                <wp:docPr id="74" name="image75.png"/>
                <a:graphic>
                  <a:graphicData uri="http://schemas.openxmlformats.org/drawingml/2006/picture">
                    <pic:pic>
                      <pic:nvPicPr>
                        <pic:cNvPr id="0" name="image75.png"/>
                        <pic:cNvPicPr preferRelativeResize="0"/>
                      </pic:nvPicPr>
                      <pic:blipFill>
                        <a:blip r:embed="rId61"/>
                        <a:srcRect/>
                        <a:stretch>
                          <a:fillRect/>
                        </a:stretch>
                      </pic:blipFill>
                      <pic:spPr>
                        <a:xfrm>
                          <a:off x="0" y="0"/>
                          <a:ext cx="5955665" cy="1355725"/>
                        </a:xfrm>
                        <a:prstGeom prst="rect"/>
                        <a:ln/>
                      </pic:spPr>
                    </pic:pic>
                  </a:graphicData>
                </a:graphic>
              </wp:anchor>
            </w:drawing>
          </mc:Fallback>
        </mc:AlternateContent>
      </w:r>
      <w:r w:rsidDel="00000000" w:rsidR="00000000" w:rsidRPr="00000000"/>
    </w:p>
    <w:p w:rsidR="00000000" w:rsidDel="00000000" w:rsidP="00000000" w:rsidRDefault="00000000" w:rsidRPr="00000000" w14:paraId="000005F7">
      <w:pPr>
        <w:spacing w:line="200" w:lineRule="auto"/>
        <w:rPr/>
      </w:pPr>
      <w:r w:rsidDel="00000000" w:rsidR="00000000" w:rsidRPr="00000000">
        <w:rPr>
          <w:rtl w:val="0"/>
        </w:rPr>
      </w:r>
    </w:p>
    <w:p w:rsidR="00000000" w:rsidDel="00000000" w:rsidP="00000000" w:rsidRDefault="00000000" w:rsidRPr="00000000" w14:paraId="000005F8">
      <w:pPr>
        <w:spacing w:line="200" w:lineRule="auto"/>
        <w:rPr/>
      </w:pPr>
      <w:r w:rsidDel="00000000" w:rsidR="00000000" w:rsidRPr="00000000">
        <w:rPr>
          <w:rtl w:val="0"/>
        </w:rPr>
      </w:r>
    </w:p>
    <w:p w:rsidR="00000000" w:rsidDel="00000000" w:rsidP="00000000" w:rsidRDefault="00000000" w:rsidRPr="00000000" w14:paraId="000005F9">
      <w:pPr>
        <w:spacing w:line="200" w:lineRule="auto"/>
        <w:rPr/>
      </w:pPr>
      <w:r w:rsidDel="00000000" w:rsidR="00000000" w:rsidRPr="00000000">
        <w:rPr>
          <w:rtl w:val="0"/>
        </w:rPr>
      </w:r>
    </w:p>
    <w:p w:rsidR="00000000" w:rsidDel="00000000" w:rsidP="00000000" w:rsidRDefault="00000000" w:rsidRPr="00000000" w14:paraId="000005FA">
      <w:pPr>
        <w:spacing w:line="200" w:lineRule="auto"/>
        <w:rPr/>
      </w:pPr>
      <w:r w:rsidDel="00000000" w:rsidR="00000000" w:rsidRPr="00000000">
        <w:rPr>
          <w:rtl w:val="0"/>
        </w:rPr>
      </w:r>
    </w:p>
    <w:p w:rsidR="00000000" w:rsidDel="00000000" w:rsidP="00000000" w:rsidRDefault="00000000" w:rsidRPr="00000000" w14:paraId="000005FB">
      <w:pPr>
        <w:spacing w:line="200" w:lineRule="auto"/>
        <w:rPr/>
      </w:pPr>
      <w:r w:rsidDel="00000000" w:rsidR="00000000" w:rsidRPr="00000000">
        <w:rPr>
          <w:rtl w:val="0"/>
        </w:rPr>
      </w:r>
    </w:p>
    <w:p w:rsidR="00000000" w:rsidDel="00000000" w:rsidP="00000000" w:rsidRDefault="00000000" w:rsidRPr="00000000" w14:paraId="000005FC">
      <w:pPr>
        <w:spacing w:line="200" w:lineRule="auto"/>
        <w:rPr/>
      </w:pPr>
      <w:r w:rsidDel="00000000" w:rsidR="00000000" w:rsidRPr="00000000">
        <w:rPr>
          <w:rtl w:val="0"/>
        </w:rPr>
      </w:r>
    </w:p>
    <w:p w:rsidR="00000000" w:rsidDel="00000000" w:rsidP="00000000" w:rsidRDefault="00000000" w:rsidRPr="00000000" w14:paraId="000005FD">
      <w:pPr>
        <w:spacing w:line="200" w:lineRule="auto"/>
        <w:rPr/>
      </w:pPr>
      <w:r w:rsidDel="00000000" w:rsidR="00000000" w:rsidRPr="00000000">
        <w:rPr>
          <w:rtl w:val="0"/>
        </w:rPr>
      </w:r>
    </w:p>
    <w:p w:rsidR="00000000" w:rsidDel="00000000" w:rsidP="00000000" w:rsidRDefault="00000000" w:rsidRPr="00000000" w14:paraId="000005FE">
      <w:pPr>
        <w:spacing w:line="200" w:lineRule="auto"/>
        <w:rPr/>
      </w:pPr>
      <w:r w:rsidDel="00000000" w:rsidR="00000000" w:rsidRPr="00000000">
        <w:rPr>
          <w:rtl w:val="0"/>
        </w:rPr>
      </w:r>
    </w:p>
    <w:p w:rsidR="00000000" w:rsidDel="00000000" w:rsidP="00000000" w:rsidRDefault="00000000" w:rsidRPr="00000000" w14:paraId="000005FF">
      <w:pPr>
        <w:spacing w:line="200" w:lineRule="auto"/>
        <w:rPr/>
      </w:pPr>
      <w:r w:rsidDel="00000000" w:rsidR="00000000" w:rsidRPr="00000000">
        <w:rPr>
          <w:rtl w:val="0"/>
        </w:rPr>
      </w:r>
    </w:p>
    <w:p w:rsidR="00000000" w:rsidDel="00000000" w:rsidP="00000000" w:rsidRDefault="00000000" w:rsidRPr="00000000" w14:paraId="00000600">
      <w:pPr>
        <w:spacing w:line="200" w:lineRule="auto"/>
        <w:rPr/>
      </w:pPr>
      <w:r w:rsidDel="00000000" w:rsidR="00000000" w:rsidRPr="00000000">
        <w:rPr>
          <w:rtl w:val="0"/>
        </w:rPr>
      </w:r>
    </w:p>
    <w:p w:rsidR="00000000" w:rsidDel="00000000" w:rsidP="00000000" w:rsidRDefault="00000000" w:rsidRPr="00000000" w14:paraId="00000601">
      <w:pPr>
        <w:spacing w:line="200" w:lineRule="auto"/>
        <w:rPr/>
      </w:pPr>
      <w:r w:rsidDel="00000000" w:rsidR="00000000" w:rsidRPr="00000000">
        <w:rPr>
          <w:rtl w:val="0"/>
        </w:rPr>
      </w:r>
    </w:p>
    <w:p w:rsidR="00000000" w:rsidDel="00000000" w:rsidP="00000000" w:rsidRDefault="00000000" w:rsidRPr="00000000" w14:paraId="00000602">
      <w:pPr>
        <w:spacing w:line="200" w:lineRule="auto"/>
        <w:rPr/>
      </w:pPr>
      <w:r w:rsidDel="00000000" w:rsidR="00000000" w:rsidRPr="00000000">
        <w:rPr>
          <w:rtl w:val="0"/>
        </w:rPr>
      </w:r>
    </w:p>
    <w:p w:rsidR="00000000" w:rsidDel="00000000" w:rsidP="00000000" w:rsidRDefault="00000000" w:rsidRPr="00000000" w14:paraId="00000603">
      <w:pPr>
        <w:spacing w:line="200" w:lineRule="auto"/>
        <w:rPr/>
      </w:pPr>
      <w:r w:rsidDel="00000000" w:rsidR="00000000" w:rsidRPr="00000000">
        <w:rPr>
          <w:rtl w:val="0"/>
        </w:rPr>
      </w:r>
    </w:p>
    <w:p w:rsidR="00000000" w:rsidDel="00000000" w:rsidP="00000000" w:rsidRDefault="00000000" w:rsidRPr="00000000" w14:paraId="00000604">
      <w:pPr>
        <w:spacing w:before="14" w:line="280" w:lineRule="auto"/>
        <w:rPr>
          <w:sz w:val="28"/>
          <w:szCs w:val="28"/>
        </w:rPr>
      </w:pPr>
      <w:r w:rsidDel="00000000" w:rsidR="00000000" w:rsidRPr="00000000">
        <w:rPr>
          <w:rtl w:val="0"/>
        </w:rPr>
      </w:r>
    </w:p>
    <w:p w:rsidR="00000000" w:rsidDel="00000000" w:rsidP="00000000" w:rsidRDefault="00000000" w:rsidRPr="00000000" w14:paraId="00000605">
      <w:pPr>
        <w:spacing w:line="260" w:lineRule="auto"/>
        <w:ind w:left="2653" w:firstLine="0"/>
        <w:rPr>
          <w:sz w:val="24"/>
          <w:szCs w:val="24"/>
        </w:rPr>
      </w:pPr>
      <w:r w:rsidDel="00000000" w:rsidR="00000000" w:rsidRPr="00000000">
        <w:rPr>
          <w:i w:val="1"/>
          <w:color w:val="44536a"/>
          <w:sz w:val="24"/>
          <w:szCs w:val="24"/>
          <w:vertAlign w:val="baseline"/>
          <w:rtl w:val="0"/>
        </w:rPr>
        <w:t xml:space="preserve">Figure 25 The accuracy score of the random forest model</w:t>
      </w:r>
      <w:r w:rsidDel="00000000" w:rsidR="00000000" w:rsidRPr="00000000">
        <w:rPr>
          <w:rtl w:val="0"/>
        </w:rPr>
      </w:r>
    </w:p>
    <w:p w:rsidR="00000000" w:rsidDel="00000000" w:rsidP="00000000" w:rsidRDefault="00000000" w:rsidRPr="00000000" w14:paraId="00000606">
      <w:pPr>
        <w:spacing w:before="1" w:line="160" w:lineRule="auto"/>
        <w:rPr>
          <w:sz w:val="16"/>
          <w:szCs w:val="16"/>
        </w:rPr>
      </w:pPr>
      <w:r w:rsidDel="00000000" w:rsidR="00000000" w:rsidRPr="00000000">
        <w:rPr>
          <w:rtl w:val="0"/>
        </w:rPr>
      </w:r>
    </w:p>
    <w:p w:rsidR="00000000" w:rsidDel="00000000" w:rsidP="00000000" w:rsidRDefault="00000000" w:rsidRPr="00000000" w14:paraId="00000607">
      <w:pPr>
        <w:spacing w:line="200" w:lineRule="auto"/>
        <w:rPr/>
      </w:pPr>
      <w:r w:rsidDel="00000000" w:rsidR="00000000" w:rsidRPr="00000000">
        <w:rPr>
          <w:rtl w:val="0"/>
        </w:rPr>
      </w:r>
    </w:p>
    <w:p w:rsidR="00000000" w:rsidDel="00000000" w:rsidP="00000000" w:rsidRDefault="00000000" w:rsidRPr="00000000" w14:paraId="00000608">
      <w:pPr>
        <w:spacing w:line="200" w:lineRule="auto"/>
        <w:rPr/>
      </w:pPr>
      <w:r w:rsidDel="00000000" w:rsidR="00000000" w:rsidRPr="00000000">
        <w:rPr>
          <w:rtl w:val="0"/>
        </w:rPr>
      </w:r>
    </w:p>
    <w:p w:rsidR="00000000" w:rsidDel="00000000" w:rsidP="00000000" w:rsidRDefault="00000000" w:rsidRPr="00000000" w14:paraId="00000609">
      <w:pPr>
        <w:spacing w:line="200" w:lineRule="auto"/>
        <w:rPr/>
      </w:pPr>
      <w:r w:rsidDel="00000000" w:rsidR="00000000" w:rsidRPr="00000000">
        <w:rPr>
          <w:rtl w:val="0"/>
        </w:rPr>
      </w:r>
    </w:p>
    <w:p w:rsidR="00000000" w:rsidDel="00000000" w:rsidP="00000000" w:rsidRDefault="00000000" w:rsidRPr="00000000" w14:paraId="0000060A">
      <w:pPr>
        <w:spacing w:line="200" w:lineRule="auto"/>
        <w:rPr/>
      </w:pPr>
      <w:r w:rsidDel="00000000" w:rsidR="00000000" w:rsidRPr="00000000">
        <w:rPr>
          <w:rtl w:val="0"/>
        </w:rPr>
      </w:r>
    </w:p>
    <w:p w:rsidR="00000000" w:rsidDel="00000000" w:rsidP="00000000" w:rsidRDefault="00000000" w:rsidRPr="00000000" w14:paraId="0000060B">
      <w:pPr>
        <w:spacing w:line="200" w:lineRule="auto"/>
        <w:rPr/>
      </w:pPr>
      <w:r w:rsidDel="00000000" w:rsidR="00000000" w:rsidRPr="00000000">
        <w:rPr>
          <w:rtl w:val="0"/>
        </w:rPr>
      </w:r>
    </w:p>
    <w:p w:rsidR="00000000" w:rsidDel="00000000" w:rsidP="00000000" w:rsidRDefault="00000000" w:rsidRPr="00000000" w14:paraId="0000060C">
      <w:pPr>
        <w:spacing w:line="200" w:lineRule="auto"/>
        <w:rPr/>
      </w:pPr>
      <w:r w:rsidDel="00000000" w:rsidR="00000000" w:rsidRPr="00000000">
        <w:rPr>
          <w:rtl w:val="0"/>
        </w:rPr>
      </w:r>
    </w:p>
    <w:p w:rsidR="00000000" w:rsidDel="00000000" w:rsidP="00000000" w:rsidRDefault="00000000" w:rsidRPr="00000000" w14:paraId="0000060D">
      <w:pPr>
        <w:spacing w:line="200" w:lineRule="auto"/>
        <w:rPr/>
      </w:pPr>
      <w:r w:rsidDel="00000000" w:rsidR="00000000" w:rsidRPr="00000000">
        <w:rPr>
          <w:rtl w:val="0"/>
        </w:rPr>
      </w:r>
    </w:p>
    <w:p w:rsidR="00000000" w:rsidDel="00000000" w:rsidP="00000000" w:rsidRDefault="00000000" w:rsidRPr="00000000" w14:paraId="0000060E">
      <w:pPr>
        <w:spacing w:line="200" w:lineRule="auto"/>
        <w:rPr/>
      </w:pPr>
      <w:r w:rsidDel="00000000" w:rsidR="00000000" w:rsidRPr="00000000">
        <w:rPr>
          <w:rtl w:val="0"/>
        </w:rPr>
      </w:r>
    </w:p>
    <w:p w:rsidR="00000000" w:rsidDel="00000000" w:rsidP="00000000" w:rsidRDefault="00000000" w:rsidRPr="00000000" w14:paraId="0000060F">
      <w:pPr>
        <w:spacing w:line="200" w:lineRule="auto"/>
        <w:rPr/>
      </w:pPr>
      <w:r w:rsidDel="00000000" w:rsidR="00000000" w:rsidRPr="00000000">
        <w:rPr>
          <w:rtl w:val="0"/>
        </w:rPr>
      </w:r>
    </w:p>
    <w:p w:rsidR="00000000" w:rsidDel="00000000" w:rsidP="00000000" w:rsidRDefault="00000000" w:rsidRPr="00000000" w14:paraId="00000610">
      <w:pPr>
        <w:spacing w:line="200" w:lineRule="auto"/>
        <w:rPr/>
      </w:pPr>
      <w:r w:rsidDel="00000000" w:rsidR="00000000" w:rsidRPr="00000000">
        <w:rPr>
          <w:rtl w:val="0"/>
        </w:rPr>
      </w:r>
    </w:p>
    <w:p w:rsidR="00000000" w:rsidDel="00000000" w:rsidP="00000000" w:rsidRDefault="00000000" w:rsidRPr="00000000" w14:paraId="00000611">
      <w:pPr>
        <w:spacing w:line="200" w:lineRule="auto"/>
        <w:rPr/>
      </w:pPr>
      <w:r w:rsidDel="00000000" w:rsidR="00000000" w:rsidRPr="00000000">
        <w:rPr>
          <w:rtl w:val="0"/>
        </w:rPr>
      </w:r>
    </w:p>
    <w:p w:rsidR="00000000" w:rsidDel="00000000" w:rsidP="00000000" w:rsidRDefault="00000000" w:rsidRPr="00000000" w14:paraId="00000612">
      <w:pPr>
        <w:spacing w:line="200" w:lineRule="auto"/>
        <w:rPr/>
      </w:pPr>
      <w:r w:rsidDel="00000000" w:rsidR="00000000" w:rsidRPr="00000000">
        <w:rPr>
          <w:rtl w:val="0"/>
        </w:rPr>
      </w:r>
    </w:p>
    <w:p w:rsidR="00000000" w:rsidDel="00000000" w:rsidP="00000000" w:rsidRDefault="00000000" w:rsidRPr="00000000" w14:paraId="00000613">
      <w:pPr>
        <w:spacing w:line="200" w:lineRule="auto"/>
        <w:rPr/>
      </w:pPr>
      <w:r w:rsidDel="00000000" w:rsidR="00000000" w:rsidRPr="00000000">
        <w:rPr>
          <w:rtl w:val="0"/>
        </w:rPr>
      </w:r>
    </w:p>
    <w:p w:rsidR="00000000" w:rsidDel="00000000" w:rsidP="00000000" w:rsidRDefault="00000000" w:rsidRPr="00000000" w14:paraId="00000614">
      <w:pPr>
        <w:spacing w:line="200" w:lineRule="auto"/>
        <w:rPr/>
      </w:pPr>
      <w:r w:rsidDel="00000000" w:rsidR="00000000" w:rsidRPr="00000000">
        <w:rPr>
          <w:rtl w:val="0"/>
        </w:rPr>
      </w:r>
    </w:p>
    <w:p w:rsidR="00000000" w:rsidDel="00000000" w:rsidP="00000000" w:rsidRDefault="00000000" w:rsidRPr="00000000" w14:paraId="00000615">
      <w:pPr>
        <w:spacing w:line="200" w:lineRule="auto"/>
        <w:rPr/>
      </w:pPr>
      <w:r w:rsidDel="00000000" w:rsidR="00000000" w:rsidRPr="00000000">
        <w:rPr>
          <w:rtl w:val="0"/>
        </w:rPr>
      </w:r>
    </w:p>
    <w:p w:rsidR="00000000" w:rsidDel="00000000" w:rsidP="00000000" w:rsidRDefault="00000000" w:rsidRPr="00000000" w14:paraId="00000616">
      <w:pPr>
        <w:spacing w:line="200" w:lineRule="auto"/>
        <w:rPr/>
      </w:pPr>
      <w:r w:rsidDel="00000000" w:rsidR="00000000" w:rsidRPr="00000000">
        <w:rPr>
          <w:rtl w:val="0"/>
        </w:rPr>
      </w:r>
    </w:p>
    <w:p w:rsidR="00000000" w:rsidDel="00000000" w:rsidP="00000000" w:rsidRDefault="00000000" w:rsidRPr="00000000" w14:paraId="00000617">
      <w:pPr>
        <w:spacing w:line="200" w:lineRule="auto"/>
        <w:rPr/>
      </w:pPr>
      <w:r w:rsidDel="00000000" w:rsidR="00000000" w:rsidRPr="00000000">
        <w:rPr>
          <w:rtl w:val="0"/>
        </w:rPr>
      </w:r>
    </w:p>
    <w:p w:rsidR="00000000" w:rsidDel="00000000" w:rsidP="00000000" w:rsidRDefault="00000000" w:rsidRPr="00000000" w14:paraId="00000618">
      <w:pPr>
        <w:spacing w:line="200" w:lineRule="auto"/>
        <w:rPr/>
      </w:pPr>
      <w:r w:rsidDel="00000000" w:rsidR="00000000" w:rsidRPr="00000000">
        <w:rPr>
          <w:rtl w:val="0"/>
        </w:rPr>
      </w:r>
    </w:p>
    <w:p w:rsidR="00000000" w:rsidDel="00000000" w:rsidP="00000000" w:rsidRDefault="00000000" w:rsidRPr="00000000" w14:paraId="00000619">
      <w:pPr>
        <w:spacing w:line="200" w:lineRule="auto"/>
        <w:rPr/>
      </w:pPr>
      <w:r w:rsidDel="00000000" w:rsidR="00000000" w:rsidRPr="00000000">
        <w:rPr>
          <w:rtl w:val="0"/>
        </w:rPr>
      </w:r>
    </w:p>
    <w:p w:rsidR="00000000" w:rsidDel="00000000" w:rsidP="00000000" w:rsidRDefault="00000000" w:rsidRPr="00000000" w14:paraId="0000061A">
      <w:pPr>
        <w:spacing w:line="200" w:lineRule="auto"/>
        <w:rPr/>
        <w:sectPr>
          <w:type w:val="nextPage"/>
          <w:pgSz w:h="16860" w:w="11920" w:orient="portrait"/>
          <w:pgMar w:bottom="280" w:top="660" w:left="680" w:right="760" w:header="720" w:footer="720"/>
        </w:sectPr>
      </w:pPr>
      <w:r w:rsidDel="00000000" w:rsidR="00000000" w:rsidRPr="00000000">
        <w:rPr>
          <w:rtl w:val="0"/>
        </w:rPr>
      </w:r>
    </w:p>
    <w:p w:rsidR="00000000" w:rsidDel="00000000" w:rsidP="00000000" w:rsidRDefault="00000000" w:rsidRPr="00000000" w14:paraId="0000061B">
      <w:pPr>
        <w:spacing w:before="5" w:line="280" w:lineRule="auto"/>
        <w:rPr>
          <w:sz w:val="28"/>
          <w:szCs w:val="28"/>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53" name=""/>
                <a:graphic>
                  <a:graphicData uri="http://schemas.microsoft.com/office/word/2010/wordprocessingGroup">
                    <wpg:wgp>
                      <wpg:cNvGrpSpPr/>
                      <wpg:grpSpPr>
                        <a:xfrm>
                          <a:off x="1871975" y="0"/>
                          <a:ext cx="6947535" cy="10081260"/>
                          <a:chOff x="1871975" y="0"/>
                          <a:chExt cx="6947800" cy="7560000"/>
                        </a:xfrm>
                      </wpg:grpSpPr>
                      <wpg:grpSp>
                        <wpg:cNvGrpSpPr/>
                        <wpg:grpSpPr>
                          <a:xfrm>
                            <a:off x="1872233" y="0"/>
                            <a:ext cx="6947525" cy="7559993"/>
                            <a:chOff x="0" y="0"/>
                            <a:chExt cx="6947525" cy="10081250"/>
                          </a:xfrm>
                        </wpg:grpSpPr>
                        <wps:wsp>
                          <wps:cNvSpPr/>
                          <wps:cNvPr id="3" name="Shape 3"/>
                          <wps:spPr>
                            <a:xfrm>
                              <a:off x="0" y="0"/>
                              <a:ext cx="6947525" cy="1008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4" name="Shape 264"/>
                          <wps:spPr>
                            <a:xfrm>
                              <a:off x="19050" y="1905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5" name="Shape 265"/>
                          <wps:spPr>
                            <a:xfrm>
                              <a:off x="9525" y="10160"/>
                              <a:ext cx="0" cy="10052050"/>
                            </a:xfrm>
                            <a:custGeom>
                              <a:rect b="b" l="l" r="r" t="t"/>
                              <a:pathLst>
                                <a:path extrusionOk="0" h="10052050" w="1">
                                  <a:moveTo>
                                    <a:pt x="0" y="0"/>
                                  </a:moveTo>
                                  <a:lnTo>
                                    <a:pt x="0" y="1005205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6" name="Shape 266"/>
                          <wps:spPr>
                            <a:xfrm>
                              <a:off x="6920230" y="10160"/>
                              <a:ext cx="0" cy="10061575"/>
                            </a:xfrm>
                            <a:custGeom>
                              <a:rect b="b" l="l" r="r" t="t"/>
                              <a:pathLst>
                                <a:path extrusionOk="0" h="10061575" w="1">
                                  <a:moveTo>
                                    <a:pt x="0" y="0"/>
                                  </a:moveTo>
                                  <a:lnTo>
                                    <a:pt x="0" y="10061575"/>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7" name="Shape 267"/>
                          <wps:spPr>
                            <a:xfrm>
                              <a:off x="6910070" y="28575"/>
                              <a:ext cx="0" cy="10015855"/>
                            </a:xfrm>
                            <a:custGeom>
                              <a:rect b="b" l="l" r="r" t="t"/>
                              <a:pathLst>
                                <a:path extrusionOk="0" h="10015855" w="1">
                                  <a:moveTo>
                                    <a:pt x="0" y="0"/>
                                  </a:moveTo>
                                  <a:lnTo>
                                    <a:pt x="0" y="1001522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8" name="Shape 268"/>
                          <wps:spPr>
                            <a:xfrm>
                              <a:off x="19050" y="10071735"/>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9" name="Shape 269"/>
                          <wps:spPr>
                            <a:xfrm>
                              <a:off x="19050" y="1005332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0" name="Shape 270"/>
                          <wps:spPr>
                            <a:xfrm>
                              <a:off x="6901180" y="10071735"/>
                              <a:ext cx="36830" cy="0"/>
                            </a:xfrm>
                            <a:custGeom>
                              <a:rect b="b" l="l" r="r" t="t"/>
                              <a:pathLst>
                                <a:path extrusionOk="0" h="1" w="36830">
                                  <a:moveTo>
                                    <a:pt x="0" y="0"/>
                                  </a:moveTo>
                                  <a:lnTo>
                                    <a:pt x="368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53" name="image54.png"/>
                <a:graphic>
                  <a:graphicData uri="http://schemas.openxmlformats.org/drawingml/2006/picture">
                    <pic:pic>
                      <pic:nvPicPr>
                        <pic:cNvPr id="0" name="image54.png"/>
                        <pic:cNvPicPr preferRelativeResize="0"/>
                      </pic:nvPicPr>
                      <pic:blipFill>
                        <a:blip r:embed="rId62"/>
                        <a:srcRect/>
                        <a:stretch>
                          <a:fillRect/>
                        </a:stretch>
                      </pic:blipFill>
                      <pic:spPr>
                        <a:xfrm>
                          <a:off x="0" y="0"/>
                          <a:ext cx="6947535" cy="10081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61C">
      <w:pPr>
        <w:ind w:left="103" w:right="-56" w:firstLine="0"/>
        <w:rPr>
          <w:sz w:val="24"/>
          <w:szCs w:val="24"/>
        </w:rPr>
      </w:pPr>
      <w:r w:rsidDel="00000000" w:rsidR="00000000" w:rsidRPr="00000000">
        <w:rPr>
          <w:sz w:val="24"/>
          <w:szCs w:val="24"/>
          <w:rtl w:val="0"/>
        </w:rPr>
        <w:t xml:space="preserve">IACSD-PG-DBDA-FEB-20</w:t>
      </w:r>
    </w:p>
    <w:p w:rsidR="00000000" w:rsidDel="00000000" w:rsidP="00000000" w:rsidRDefault="00000000" w:rsidRPr="00000000" w14:paraId="0000061D">
      <w:pPr>
        <w:spacing w:before="12" w:lineRule="auto"/>
        <w:rPr>
          <w:rFonts w:ascii="Calibri" w:cs="Calibri" w:eastAsia="Calibri" w:hAnsi="Calibri"/>
          <w:sz w:val="22"/>
          <w:szCs w:val="22"/>
        </w:rPr>
        <w:sectPr>
          <w:type w:val="continuous"/>
          <w:pgSz w:h="16860" w:w="11920" w:orient="portrait"/>
          <w:pgMar w:bottom="280" w:top="1580" w:left="680" w:right="760" w:header="720" w:footer="720"/>
          <w:cols w:equalWidth="0" w:num="2">
            <w:col w:space="6699" w:w="1890.5"/>
            <w:col w:space="0" w:w="1890.5"/>
          </w:cols>
        </w:sectPr>
      </w:pPr>
      <w:r w:rsidDel="00000000" w:rsidR="00000000" w:rsidRPr="00000000">
        <w:br w:type="column"/>
      </w:r>
      <w:r w:rsidDel="00000000" w:rsidR="00000000" w:rsidRPr="00000000">
        <w:rPr>
          <w:rFonts w:ascii="Calibri" w:cs="Calibri" w:eastAsia="Calibri" w:hAnsi="Calibri"/>
          <w:sz w:val="22"/>
          <w:szCs w:val="22"/>
          <w:rtl w:val="0"/>
        </w:rPr>
        <w:t xml:space="preserve">Page | 23</w:t>
      </w:r>
    </w:p>
    <w:p w:rsidR="00000000" w:rsidDel="00000000" w:rsidP="00000000" w:rsidRDefault="00000000" w:rsidRPr="00000000" w14:paraId="0000061E">
      <w:pPr>
        <w:spacing w:before="60" w:lineRule="auto"/>
        <w:ind w:left="5865" w:firstLine="0"/>
        <w:rPr>
          <w:rFonts w:ascii="Calibri" w:cs="Calibri" w:eastAsia="Calibri" w:hAnsi="Calibri"/>
        </w:rPr>
      </w:pPr>
      <w:r w:rsidDel="00000000" w:rsidR="00000000" w:rsidRPr="00000000">
        <w:rPr>
          <w:rFonts w:ascii="Calibri" w:cs="Calibri" w:eastAsia="Calibri" w:hAnsi="Calibri"/>
          <w:rtl w:val="0"/>
        </w:rPr>
        <w:t xml:space="preserve">Stackoverflow Question Quality Analysis and Prediction</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660400</wp:posOffset>
                </wp:positionH>
                <wp:positionV relativeFrom="paragraph">
                  <wp:posOffset>419100</wp:posOffset>
                </wp:positionV>
                <wp:extent cx="5543550" cy="5067300"/>
                <wp:effectExtent b="0" l="0" r="0" t="0"/>
                <wp:wrapNone/>
                <wp:docPr id="42" name=""/>
                <a:graphic>
                  <a:graphicData uri="http://schemas.microsoft.com/office/word/2010/wordprocessingGroup">
                    <wpg:wgp>
                      <wpg:cNvGrpSpPr/>
                      <wpg:grpSpPr>
                        <a:xfrm>
                          <a:off x="3006000" y="1246350"/>
                          <a:ext cx="5543550" cy="5067300"/>
                          <a:chOff x="3006000" y="1246350"/>
                          <a:chExt cx="5543575" cy="5067300"/>
                        </a:xfrm>
                      </wpg:grpSpPr>
                      <wpg:grpSp>
                        <wpg:cNvGrpSpPr/>
                        <wpg:grpSpPr>
                          <a:xfrm>
                            <a:off x="3006025" y="1246350"/>
                            <a:ext cx="5543550" cy="5067300"/>
                            <a:chOff x="0" y="0"/>
                            <a:chExt cx="5543550" cy="5067300"/>
                          </a:xfrm>
                        </wpg:grpSpPr>
                        <wps:wsp>
                          <wps:cNvSpPr/>
                          <wps:cNvPr id="3" name="Shape 3"/>
                          <wps:spPr>
                            <a:xfrm>
                              <a:off x="0" y="0"/>
                              <a:ext cx="5543550" cy="5067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2" name="Shape 212"/>
                          <wps:spPr>
                            <a:xfrm>
                              <a:off x="28575" y="28575"/>
                              <a:ext cx="5486400" cy="5010150"/>
                            </a:xfrm>
                            <a:custGeom>
                              <a:rect b="b" l="l" r="r" t="t"/>
                              <a:pathLst>
                                <a:path extrusionOk="0" h="5010150" w="5486400">
                                  <a:moveTo>
                                    <a:pt x="0" y="5010150"/>
                                  </a:moveTo>
                                  <a:lnTo>
                                    <a:pt x="5486400" y="5010150"/>
                                  </a:lnTo>
                                  <a:lnTo>
                                    <a:pt x="5486400" y="0"/>
                                  </a:lnTo>
                                  <a:lnTo>
                                    <a:pt x="0" y="0"/>
                                  </a:lnTo>
                                  <a:lnTo>
                                    <a:pt x="0" y="5010150"/>
                                  </a:lnTo>
                                  <a:close/>
                                </a:path>
                              </a:pathLst>
                            </a:custGeom>
                            <a:noFill/>
                            <a:ln cap="flat" cmpd="sng" w="57150">
                              <a:solidFill>
                                <a:srgbClr val="4471C4"/>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660400</wp:posOffset>
                </wp:positionH>
                <wp:positionV relativeFrom="paragraph">
                  <wp:posOffset>419100</wp:posOffset>
                </wp:positionV>
                <wp:extent cx="5543550" cy="5067300"/>
                <wp:effectExtent b="0" l="0" r="0" t="0"/>
                <wp:wrapNone/>
                <wp:docPr id="42" name="image43.png"/>
                <a:graphic>
                  <a:graphicData uri="http://schemas.openxmlformats.org/drawingml/2006/picture">
                    <pic:pic>
                      <pic:nvPicPr>
                        <pic:cNvPr id="0" name="image43.png"/>
                        <pic:cNvPicPr preferRelativeResize="0"/>
                      </pic:nvPicPr>
                      <pic:blipFill>
                        <a:blip r:embed="rId63"/>
                        <a:srcRect/>
                        <a:stretch>
                          <a:fillRect/>
                        </a:stretch>
                      </pic:blipFill>
                      <pic:spPr>
                        <a:xfrm>
                          <a:off x="0" y="0"/>
                          <a:ext cx="5543550" cy="5067300"/>
                        </a:xfrm>
                        <a:prstGeom prst="rect"/>
                        <a:ln/>
                      </pic:spPr>
                    </pic:pic>
                  </a:graphicData>
                </a:graphic>
              </wp:anchor>
            </w:drawing>
          </mc:Fallback>
        </mc:AlternateContent>
      </w:r>
      <w:r w:rsidDel="00000000" w:rsidR="00000000" w:rsidRPr="00000000"/>
    </w:p>
    <w:p w:rsidR="00000000" w:rsidDel="00000000" w:rsidP="00000000" w:rsidRDefault="00000000" w:rsidRPr="00000000" w14:paraId="0000061F">
      <w:pPr>
        <w:spacing w:line="200" w:lineRule="auto"/>
        <w:rPr/>
      </w:pPr>
      <w:r w:rsidDel="00000000" w:rsidR="00000000" w:rsidRPr="00000000">
        <w:rPr>
          <w:rtl w:val="0"/>
        </w:rPr>
      </w:r>
    </w:p>
    <w:p w:rsidR="00000000" w:rsidDel="00000000" w:rsidP="00000000" w:rsidRDefault="00000000" w:rsidRPr="00000000" w14:paraId="00000620">
      <w:pPr>
        <w:spacing w:line="200" w:lineRule="auto"/>
        <w:rPr/>
      </w:pPr>
      <w:r w:rsidDel="00000000" w:rsidR="00000000" w:rsidRPr="00000000">
        <w:rPr>
          <w:rtl w:val="0"/>
        </w:rPr>
      </w:r>
    </w:p>
    <w:p w:rsidR="00000000" w:rsidDel="00000000" w:rsidP="00000000" w:rsidRDefault="00000000" w:rsidRPr="00000000" w14:paraId="00000621">
      <w:pPr>
        <w:spacing w:line="200" w:lineRule="auto"/>
        <w:rPr/>
      </w:pPr>
      <w:r w:rsidDel="00000000" w:rsidR="00000000" w:rsidRPr="00000000">
        <w:rPr>
          <w:rtl w:val="0"/>
        </w:rPr>
      </w:r>
    </w:p>
    <w:p w:rsidR="00000000" w:rsidDel="00000000" w:rsidP="00000000" w:rsidRDefault="00000000" w:rsidRPr="00000000" w14:paraId="00000622">
      <w:pPr>
        <w:spacing w:line="200" w:lineRule="auto"/>
        <w:rPr/>
      </w:pPr>
      <w:r w:rsidDel="00000000" w:rsidR="00000000" w:rsidRPr="00000000">
        <w:rPr>
          <w:rtl w:val="0"/>
        </w:rPr>
      </w:r>
    </w:p>
    <w:p w:rsidR="00000000" w:rsidDel="00000000" w:rsidP="00000000" w:rsidRDefault="00000000" w:rsidRPr="00000000" w14:paraId="00000623">
      <w:pPr>
        <w:spacing w:line="200" w:lineRule="auto"/>
        <w:rPr/>
      </w:pPr>
      <w:r w:rsidDel="00000000" w:rsidR="00000000" w:rsidRPr="00000000">
        <w:rPr>
          <w:rtl w:val="0"/>
        </w:rPr>
      </w:r>
    </w:p>
    <w:p w:rsidR="00000000" w:rsidDel="00000000" w:rsidP="00000000" w:rsidRDefault="00000000" w:rsidRPr="00000000" w14:paraId="00000624">
      <w:pPr>
        <w:spacing w:line="200" w:lineRule="auto"/>
        <w:rPr/>
      </w:pPr>
      <w:r w:rsidDel="00000000" w:rsidR="00000000" w:rsidRPr="00000000">
        <w:rPr>
          <w:rtl w:val="0"/>
        </w:rPr>
      </w:r>
    </w:p>
    <w:p w:rsidR="00000000" w:rsidDel="00000000" w:rsidP="00000000" w:rsidRDefault="00000000" w:rsidRPr="00000000" w14:paraId="00000625">
      <w:pPr>
        <w:spacing w:line="200" w:lineRule="auto"/>
        <w:rPr/>
      </w:pPr>
      <w:r w:rsidDel="00000000" w:rsidR="00000000" w:rsidRPr="00000000">
        <w:rPr>
          <w:rtl w:val="0"/>
        </w:rPr>
      </w:r>
    </w:p>
    <w:p w:rsidR="00000000" w:rsidDel="00000000" w:rsidP="00000000" w:rsidRDefault="00000000" w:rsidRPr="00000000" w14:paraId="00000626">
      <w:pPr>
        <w:spacing w:line="200" w:lineRule="auto"/>
        <w:rPr/>
      </w:pPr>
      <w:r w:rsidDel="00000000" w:rsidR="00000000" w:rsidRPr="00000000">
        <w:rPr>
          <w:rtl w:val="0"/>
        </w:rPr>
      </w:r>
    </w:p>
    <w:p w:rsidR="00000000" w:rsidDel="00000000" w:rsidP="00000000" w:rsidRDefault="00000000" w:rsidRPr="00000000" w14:paraId="00000627">
      <w:pPr>
        <w:spacing w:line="200" w:lineRule="auto"/>
        <w:rPr/>
      </w:pPr>
      <w:r w:rsidDel="00000000" w:rsidR="00000000" w:rsidRPr="00000000">
        <w:rPr>
          <w:rtl w:val="0"/>
        </w:rPr>
      </w:r>
    </w:p>
    <w:p w:rsidR="00000000" w:rsidDel="00000000" w:rsidP="00000000" w:rsidRDefault="00000000" w:rsidRPr="00000000" w14:paraId="00000628">
      <w:pPr>
        <w:spacing w:line="200" w:lineRule="auto"/>
        <w:rPr/>
      </w:pPr>
      <w:r w:rsidDel="00000000" w:rsidR="00000000" w:rsidRPr="00000000">
        <w:rPr>
          <w:rtl w:val="0"/>
        </w:rPr>
      </w:r>
    </w:p>
    <w:p w:rsidR="00000000" w:rsidDel="00000000" w:rsidP="00000000" w:rsidRDefault="00000000" w:rsidRPr="00000000" w14:paraId="00000629">
      <w:pPr>
        <w:spacing w:line="200" w:lineRule="auto"/>
        <w:rPr/>
      </w:pPr>
      <w:r w:rsidDel="00000000" w:rsidR="00000000" w:rsidRPr="00000000">
        <w:rPr>
          <w:rtl w:val="0"/>
        </w:rPr>
      </w:r>
    </w:p>
    <w:p w:rsidR="00000000" w:rsidDel="00000000" w:rsidP="00000000" w:rsidRDefault="00000000" w:rsidRPr="00000000" w14:paraId="0000062A">
      <w:pPr>
        <w:spacing w:line="200" w:lineRule="auto"/>
        <w:rPr/>
      </w:pPr>
      <w:r w:rsidDel="00000000" w:rsidR="00000000" w:rsidRPr="00000000">
        <w:rPr>
          <w:rtl w:val="0"/>
        </w:rPr>
      </w:r>
    </w:p>
    <w:p w:rsidR="00000000" w:rsidDel="00000000" w:rsidP="00000000" w:rsidRDefault="00000000" w:rsidRPr="00000000" w14:paraId="0000062B">
      <w:pPr>
        <w:spacing w:line="200" w:lineRule="auto"/>
        <w:rPr/>
      </w:pPr>
      <w:r w:rsidDel="00000000" w:rsidR="00000000" w:rsidRPr="00000000">
        <w:rPr>
          <w:rtl w:val="0"/>
        </w:rPr>
      </w:r>
    </w:p>
    <w:p w:rsidR="00000000" w:rsidDel="00000000" w:rsidP="00000000" w:rsidRDefault="00000000" w:rsidRPr="00000000" w14:paraId="0000062C">
      <w:pPr>
        <w:spacing w:line="200" w:lineRule="auto"/>
        <w:rPr/>
      </w:pPr>
      <w:r w:rsidDel="00000000" w:rsidR="00000000" w:rsidRPr="00000000">
        <w:rPr>
          <w:rtl w:val="0"/>
        </w:rPr>
      </w:r>
    </w:p>
    <w:p w:rsidR="00000000" w:rsidDel="00000000" w:rsidP="00000000" w:rsidRDefault="00000000" w:rsidRPr="00000000" w14:paraId="0000062D">
      <w:pPr>
        <w:spacing w:line="200" w:lineRule="auto"/>
        <w:rPr/>
      </w:pPr>
      <w:r w:rsidDel="00000000" w:rsidR="00000000" w:rsidRPr="00000000">
        <w:rPr>
          <w:rtl w:val="0"/>
        </w:rPr>
      </w:r>
    </w:p>
    <w:p w:rsidR="00000000" w:rsidDel="00000000" w:rsidP="00000000" w:rsidRDefault="00000000" w:rsidRPr="00000000" w14:paraId="0000062E">
      <w:pPr>
        <w:spacing w:line="200" w:lineRule="auto"/>
        <w:rPr/>
      </w:pPr>
      <w:r w:rsidDel="00000000" w:rsidR="00000000" w:rsidRPr="00000000">
        <w:rPr>
          <w:rtl w:val="0"/>
        </w:rPr>
      </w:r>
    </w:p>
    <w:p w:rsidR="00000000" w:rsidDel="00000000" w:rsidP="00000000" w:rsidRDefault="00000000" w:rsidRPr="00000000" w14:paraId="0000062F">
      <w:pPr>
        <w:spacing w:line="200" w:lineRule="auto"/>
        <w:rPr/>
      </w:pPr>
      <w:r w:rsidDel="00000000" w:rsidR="00000000" w:rsidRPr="00000000">
        <w:rPr>
          <w:rtl w:val="0"/>
        </w:rPr>
      </w:r>
    </w:p>
    <w:p w:rsidR="00000000" w:rsidDel="00000000" w:rsidP="00000000" w:rsidRDefault="00000000" w:rsidRPr="00000000" w14:paraId="00000630">
      <w:pPr>
        <w:spacing w:line="200" w:lineRule="auto"/>
        <w:rPr/>
      </w:pPr>
      <w:r w:rsidDel="00000000" w:rsidR="00000000" w:rsidRPr="00000000">
        <w:rPr>
          <w:rtl w:val="0"/>
        </w:rPr>
      </w:r>
    </w:p>
    <w:p w:rsidR="00000000" w:rsidDel="00000000" w:rsidP="00000000" w:rsidRDefault="00000000" w:rsidRPr="00000000" w14:paraId="00000631">
      <w:pPr>
        <w:spacing w:line="200" w:lineRule="auto"/>
        <w:rPr/>
      </w:pPr>
      <w:r w:rsidDel="00000000" w:rsidR="00000000" w:rsidRPr="00000000">
        <w:rPr>
          <w:rtl w:val="0"/>
        </w:rPr>
      </w:r>
    </w:p>
    <w:p w:rsidR="00000000" w:rsidDel="00000000" w:rsidP="00000000" w:rsidRDefault="00000000" w:rsidRPr="00000000" w14:paraId="00000632">
      <w:pPr>
        <w:spacing w:line="200" w:lineRule="auto"/>
        <w:rPr/>
      </w:pPr>
      <w:r w:rsidDel="00000000" w:rsidR="00000000" w:rsidRPr="00000000">
        <w:rPr>
          <w:rtl w:val="0"/>
        </w:rPr>
      </w:r>
    </w:p>
    <w:p w:rsidR="00000000" w:rsidDel="00000000" w:rsidP="00000000" w:rsidRDefault="00000000" w:rsidRPr="00000000" w14:paraId="00000633">
      <w:pPr>
        <w:spacing w:line="200" w:lineRule="auto"/>
        <w:rPr/>
      </w:pPr>
      <w:r w:rsidDel="00000000" w:rsidR="00000000" w:rsidRPr="00000000">
        <w:rPr>
          <w:rtl w:val="0"/>
        </w:rPr>
      </w:r>
    </w:p>
    <w:p w:rsidR="00000000" w:rsidDel="00000000" w:rsidP="00000000" w:rsidRDefault="00000000" w:rsidRPr="00000000" w14:paraId="00000634">
      <w:pPr>
        <w:spacing w:line="200" w:lineRule="auto"/>
        <w:rPr/>
      </w:pPr>
      <w:r w:rsidDel="00000000" w:rsidR="00000000" w:rsidRPr="00000000">
        <w:rPr>
          <w:rtl w:val="0"/>
        </w:rPr>
      </w:r>
    </w:p>
    <w:p w:rsidR="00000000" w:rsidDel="00000000" w:rsidP="00000000" w:rsidRDefault="00000000" w:rsidRPr="00000000" w14:paraId="00000635">
      <w:pPr>
        <w:spacing w:line="200" w:lineRule="auto"/>
        <w:rPr/>
      </w:pPr>
      <w:r w:rsidDel="00000000" w:rsidR="00000000" w:rsidRPr="00000000">
        <w:rPr>
          <w:rtl w:val="0"/>
        </w:rPr>
      </w:r>
    </w:p>
    <w:p w:rsidR="00000000" w:rsidDel="00000000" w:rsidP="00000000" w:rsidRDefault="00000000" w:rsidRPr="00000000" w14:paraId="00000636">
      <w:pPr>
        <w:spacing w:line="200" w:lineRule="auto"/>
        <w:rPr/>
      </w:pPr>
      <w:r w:rsidDel="00000000" w:rsidR="00000000" w:rsidRPr="00000000">
        <w:rPr>
          <w:rtl w:val="0"/>
        </w:rPr>
      </w:r>
    </w:p>
    <w:p w:rsidR="00000000" w:rsidDel="00000000" w:rsidP="00000000" w:rsidRDefault="00000000" w:rsidRPr="00000000" w14:paraId="00000637">
      <w:pPr>
        <w:spacing w:line="200" w:lineRule="auto"/>
        <w:rPr/>
      </w:pPr>
      <w:r w:rsidDel="00000000" w:rsidR="00000000" w:rsidRPr="00000000">
        <w:rPr>
          <w:rtl w:val="0"/>
        </w:rPr>
      </w:r>
    </w:p>
    <w:p w:rsidR="00000000" w:rsidDel="00000000" w:rsidP="00000000" w:rsidRDefault="00000000" w:rsidRPr="00000000" w14:paraId="00000638">
      <w:pPr>
        <w:spacing w:line="200" w:lineRule="auto"/>
        <w:rPr/>
      </w:pPr>
      <w:r w:rsidDel="00000000" w:rsidR="00000000" w:rsidRPr="00000000">
        <w:rPr>
          <w:rtl w:val="0"/>
        </w:rPr>
      </w:r>
    </w:p>
    <w:p w:rsidR="00000000" w:rsidDel="00000000" w:rsidP="00000000" w:rsidRDefault="00000000" w:rsidRPr="00000000" w14:paraId="00000639">
      <w:pPr>
        <w:spacing w:line="200" w:lineRule="auto"/>
        <w:rPr/>
      </w:pPr>
      <w:r w:rsidDel="00000000" w:rsidR="00000000" w:rsidRPr="00000000">
        <w:rPr>
          <w:rtl w:val="0"/>
        </w:rPr>
      </w:r>
    </w:p>
    <w:p w:rsidR="00000000" w:rsidDel="00000000" w:rsidP="00000000" w:rsidRDefault="00000000" w:rsidRPr="00000000" w14:paraId="0000063A">
      <w:pPr>
        <w:spacing w:line="200" w:lineRule="auto"/>
        <w:rPr/>
      </w:pPr>
      <w:r w:rsidDel="00000000" w:rsidR="00000000" w:rsidRPr="00000000">
        <w:rPr>
          <w:rtl w:val="0"/>
        </w:rPr>
      </w:r>
    </w:p>
    <w:p w:rsidR="00000000" w:rsidDel="00000000" w:rsidP="00000000" w:rsidRDefault="00000000" w:rsidRPr="00000000" w14:paraId="0000063B">
      <w:pPr>
        <w:spacing w:line="200" w:lineRule="auto"/>
        <w:rPr/>
      </w:pPr>
      <w:r w:rsidDel="00000000" w:rsidR="00000000" w:rsidRPr="00000000">
        <w:rPr>
          <w:rtl w:val="0"/>
        </w:rPr>
      </w:r>
    </w:p>
    <w:p w:rsidR="00000000" w:rsidDel="00000000" w:rsidP="00000000" w:rsidRDefault="00000000" w:rsidRPr="00000000" w14:paraId="0000063C">
      <w:pPr>
        <w:spacing w:line="200" w:lineRule="auto"/>
        <w:rPr/>
      </w:pPr>
      <w:r w:rsidDel="00000000" w:rsidR="00000000" w:rsidRPr="00000000">
        <w:rPr>
          <w:rtl w:val="0"/>
        </w:rPr>
      </w:r>
    </w:p>
    <w:p w:rsidR="00000000" w:rsidDel="00000000" w:rsidP="00000000" w:rsidRDefault="00000000" w:rsidRPr="00000000" w14:paraId="0000063D">
      <w:pPr>
        <w:spacing w:line="200" w:lineRule="auto"/>
        <w:rPr/>
      </w:pPr>
      <w:r w:rsidDel="00000000" w:rsidR="00000000" w:rsidRPr="00000000">
        <w:rPr>
          <w:rtl w:val="0"/>
        </w:rPr>
      </w:r>
    </w:p>
    <w:p w:rsidR="00000000" w:rsidDel="00000000" w:rsidP="00000000" w:rsidRDefault="00000000" w:rsidRPr="00000000" w14:paraId="0000063E">
      <w:pPr>
        <w:spacing w:line="200" w:lineRule="auto"/>
        <w:rPr/>
      </w:pPr>
      <w:r w:rsidDel="00000000" w:rsidR="00000000" w:rsidRPr="00000000">
        <w:rPr>
          <w:rtl w:val="0"/>
        </w:rPr>
      </w:r>
    </w:p>
    <w:p w:rsidR="00000000" w:rsidDel="00000000" w:rsidP="00000000" w:rsidRDefault="00000000" w:rsidRPr="00000000" w14:paraId="0000063F">
      <w:pPr>
        <w:spacing w:line="200" w:lineRule="auto"/>
        <w:rPr/>
      </w:pPr>
      <w:r w:rsidDel="00000000" w:rsidR="00000000" w:rsidRPr="00000000">
        <w:rPr>
          <w:rtl w:val="0"/>
        </w:rPr>
      </w:r>
    </w:p>
    <w:p w:rsidR="00000000" w:rsidDel="00000000" w:rsidP="00000000" w:rsidRDefault="00000000" w:rsidRPr="00000000" w14:paraId="00000640">
      <w:pPr>
        <w:spacing w:line="200" w:lineRule="auto"/>
        <w:rPr/>
      </w:pPr>
      <w:r w:rsidDel="00000000" w:rsidR="00000000" w:rsidRPr="00000000">
        <w:rPr>
          <w:rtl w:val="0"/>
        </w:rPr>
      </w:r>
    </w:p>
    <w:p w:rsidR="00000000" w:rsidDel="00000000" w:rsidP="00000000" w:rsidRDefault="00000000" w:rsidRPr="00000000" w14:paraId="00000641">
      <w:pPr>
        <w:spacing w:line="200" w:lineRule="auto"/>
        <w:rPr/>
      </w:pPr>
      <w:r w:rsidDel="00000000" w:rsidR="00000000" w:rsidRPr="00000000">
        <w:rPr>
          <w:rtl w:val="0"/>
        </w:rPr>
      </w:r>
    </w:p>
    <w:p w:rsidR="00000000" w:rsidDel="00000000" w:rsidP="00000000" w:rsidRDefault="00000000" w:rsidRPr="00000000" w14:paraId="00000642">
      <w:pPr>
        <w:spacing w:line="200" w:lineRule="auto"/>
        <w:rPr/>
      </w:pPr>
      <w:r w:rsidDel="00000000" w:rsidR="00000000" w:rsidRPr="00000000">
        <w:rPr>
          <w:rtl w:val="0"/>
        </w:rPr>
      </w:r>
    </w:p>
    <w:p w:rsidR="00000000" w:rsidDel="00000000" w:rsidP="00000000" w:rsidRDefault="00000000" w:rsidRPr="00000000" w14:paraId="00000643">
      <w:pPr>
        <w:spacing w:line="200" w:lineRule="auto"/>
        <w:rPr/>
      </w:pPr>
      <w:r w:rsidDel="00000000" w:rsidR="00000000" w:rsidRPr="00000000">
        <w:rPr>
          <w:rtl w:val="0"/>
        </w:rPr>
      </w:r>
    </w:p>
    <w:p w:rsidR="00000000" w:rsidDel="00000000" w:rsidP="00000000" w:rsidRDefault="00000000" w:rsidRPr="00000000" w14:paraId="00000644">
      <w:pPr>
        <w:spacing w:line="200" w:lineRule="auto"/>
        <w:rPr/>
      </w:pPr>
      <w:r w:rsidDel="00000000" w:rsidR="00000000" w:rsidRPr="00000000">
        <w:rPr>
          <w:rtl w:val="0"/>
        </w:rPr>
      </w:r>
    </w:p>
    <w:p w:rsidR="00000000" w:rsidDel="00000000" w:rsidP="00000000" w:rsidRDefault="00000000" w:rsidRPr="00000000" w14:paraId="00000645">
      <w:pPr>
        <w:spacing w:line="200" w:lineRule="auto"/>
        <w:rPr/>
      </w:pPr>
      <w:r w:rsidDel="00000000" w:rsidR="00000000" w:rsidRPr="00000000">
        <w:rPr>
          <w:rtl w:val="0"/>
        </w:rPr>
      </w:r>
    </w:p>
    <w:p w:rsidR="00000000" w:rsidDel="00000000" w:rsidP="00000000" w:rsidRDefault="00000000" w:rsidRPr="00000000" w14:paraId="00000646">
      <w:pPr>
        <w:spacing w:line="200" w:lineRule="auto"/>
        <w:rPr/>
      </w:pPr>
      <w:r w:rsidDel="00000000" w:rsidR="00000000" w:rsidRPr="00000000">
        <w:rPr>
          <w:rtl w:val="0"/>
        </w:rPr>
      </w:r>
    </w:p>
    <w:p w:rsidR="00000000" w:rsidDel="00000000" w:rsidP="00000000" w:rsidRDefault="00000000" w:rsidRPr="00000000" w14:paraId="00000647">
      <w:pPr>
        <w:spacing w:line="200" w:lineRule="auto"/>
        <w:rPr/>
      </w:pPr>
      <w:r w:rsidDel="00000000" w:rsidR="00000000" w:rsidRPr="00000000">
        <w:rPr>
          <w:rtl w:val="0"/>
        </w:rPr>
      </w:r>
    </w:p>
    <w:p w:rsidR="00000000" w:rsidDel="00000000" w:rsidP="00000000" w:rsidRDefault="00000000" w:rsidRPr="00000000" w14:paraId="00000648">
      <w:pPr>
        <w:spacing w:before="4" w:line="260" w:lineRule="auto"/>
        <w:rPr>
          <w:sz w:val="26"/>
          <w:szCs w:val="26"/>
        </w:rPr>
      </w:pPr>
      <w:r w:rsidDel="00000000" w:rsidR="00000000" w:rsidRPr="00000000">
        <w:rPr>
          <w:rtl w:val="0"/>
        </w:rPr>
      </w:r>
    </w:p>
    <w:p w:rsidR="00000000" w:rsidDel="00000000" w:rsidP="00000000" w:rsidRDefault="00000000" w:rsidRPr="00000000" w14:paraId="00000649">
      <w:pPr>
        <w:spacing w:before="29" w:line="260" w:lineRule="auto"/>
        <w:ind w:left="2196" w:firstLine="0"/>
        <w:rPr>
          <w:sz w:val="24"/>
          <w:szCs w:val="24"/>
        </w:rPr>
      </w:pPr>
      <w:r w:rsidDel="00000000" w:rsidR="00000000" w:rsidRPr="00000000">
        <w:rPr>
          <w:i w:val="1"/>
          <w:color w:val="44536a"/>
          <w:sz w:val="24"/>
          <w:szCs w:val="24"/>
          <w:vertAlign w:val="baseline"/>
          <w:rtl w:val="0"/>
        </w:rPr>
        <w:t xml:space="preserve">Figure 26 The confusion matrix of the trained random forest model</w:t>
      </w:r>
      <w:r w:rsidDel="00000000" w:rsidR="00000000" w:rsidRPr="00000000">
        <w:rPr>
          <w:rtl w:val="0"/>
        </w:rPr>
      </w:r>
    </w:p>
    <w:p w:rsidR="00000000" w:rsidDel="00000000" w:rsidP="00000000" w:rsidRDefault="00000000" w:rsidRPr="00000000" w14:paraId="0000064A">
      <w:pPr>
        <w:spacing w:before="8" w:line="180" w:lineRule="auto"/>
        <w:rPr>
          <w:sz w:val="19"/>
          <w:szCs w:val="19"/>
        </w:rPr>
      </w:pPr>
      <w:r w:rsidDel="00000000" w:rsidR="00000000" w:rsidRPr="00000000">
        <w:rPr>
          <w:rtl w:val="0"/>
        </w:rPr>
      </w:r>
    </w:p>
    <w:p w:rsidR="00000000" w:rsidDel="00000000" w:rsidP="00000000" w:rsidRDefault="00000000" w:rsidRPr="00000000" w14:paraId="0000064B">
      <w:pPr>
        <w:spacing w:line="200" w:lineRule="auto"/>
        <w:rPr/>
      </w:pPr>
      <w:r w:rsidDel="00000000" w:rsidR="00000000" w:rsidRPr="00000000">
        <w:rPr>
          <w:rtl w:val="0"/>
        </w:rPr>
      </w:r>
    </w:p>
    <w:p w:rsidR="00000000" w:rsidDel="00000000" w:rsidP="00000000" w:rsidRDefault="00000000" w:rsidRPr="00000000" w14:paraId="0000064C">
      <w:pPr>
        <w:spacing w:line="200" w:lineRule="auto"/>
        <w:rPr/>
      </w:pPr>
      <w:r w:rsidDel="00000000" w:rsidR="00000000" w:rsidRPr="00000000">
        <w:rPr>
          <w:rtl w:val="0"/>
        </w:rPr>
      </w:r>
    </w:p>
    <w:p w:rsidR="00000000" w:rsidDel="00000000" w:rsidP="00000000" w:rsidRDefault="00000000" w:rsidRPr="00000000" w14:paraId="0000064D">
      <w:pPr>
        <w:spacing w:line="200" w:lineRule="auto"/>
        <w:rPr/>
      </w:pPr>
      <w:r w:rsidDel="00000000" w:rsidR="00000000" w:rsidRPr="00000000">
        <w:rPr>
          <w:rtl w:val="0"/>
        </w:rPr>
      </w:r>
    </w:p>
    <w:p w:rsidR="00000000" w:rsidDel="00000000" w:rsidP="00000000" w:rsidRDefault="00000000" w:rsidRPr="00000000" w14:paraId="0000064E">
      <w:pPr>
        <w:spacing w:line="320" w:lineRule="auto"/>
        <w:ind w:left="506" w:firstLine="0"/>
        <w:rPr>
          <w:rFonts w:ascii="Calibri" w:cs="Calibri" w:eastAsia="Calibri" w:hAnsi="Calibri"/>
          <w:sz w:val="28"/>
          <w:szCs w:val="28"/>
        </w:rPr>
      </w:pPr>
      <w:r w:rsidDel="00000000" w:rsidR="00000000" w:rsidRPr="00000000">
        <w:rPr>
          <w:rFonts w:ascii="Calibri" w:cs="Calibri" w:eastAsia="Calibri" w:hAnsi="Calibri"/>
          <w:b w:val="1"/>
          <w:color w:val="1f3762"/>
          <w:sz w:val="28"/>
          <w:szCs w:val="28"/>
          <w:rtl w:val="0"/>
        </w:rPr>
        <w:t xml:space="preserve">9. XGBoost:</w:t>
      </w:r>
      <w:r w:rsidDel="00000000" w:rsidR="00000000" w:rsidRPr="00000000">
        <w:rPr>
          <w:rtl w:val="0"/>
        </w:rPr>
      </w:r>
    </w:p>
    <w:p w:rsidR="00000000" w:rsidDel="00000000" w:rsidP="00000000" w:rsidRDefault="00000000" w:rsidRPr="00000000" w14:paraId="0000064F">
      <w:pPr>
        <w:spacing w:line="200" w:lineRule="auto"/>
        <w:rPr/>
      </w:pPr>
      <w:r w:rsidDel="00000000" w:rsidR="00000000" w:rsidRPr="00000000">
        <w:rPr>
          <w:rtl w:val="0"/>
        </w:rPr>
      </w:r>
    </w:p>
    <w:p w:rsidR="00000000" w:rsidDel="00000000" w:rsidP="00000000" w:rsidRDefault="00000000" w:rsidRPr="00000000" w14:paraId="00000650">
      <w:pPr>
        <w:spacing w:line="200" w:lineRule="auto"/>
        <w:rPr/>
      </w:pPr>
      <w:r w:rsidDel="00000000" w:rsidR="00000000" w:rsidRPr="00000000">
        <w:rPr>
          <w:rtl w:val="0"/>
        </w:rPr>
      </w:r>
    </w:p>
    <w:p w:rsidR="00000000" w:rsidDel="00000000" w:rsidP="00000000" w:rsidRDefault="00000000" w:rsidRPr="00000000" w14:paraId="00000651">
      <w:pPr>
        <w:spacing w:before="6" w:line="280" w:lineRule="auto"/>
        <w:rPr>
          <w:sz w:val="28"/>
          <w:szCs w:val="28"/>
        </w:rPr>
      </w:pPr>
      <w:r w:rsidDel="00000000" w:rsidR="00000000" w:rsidRPr="00000000">
        <w:rPr>
          <w:rtl w:val="0"/>
        </w:rPr>
      </w:r>
    </w:p>
    <w:p w:rsidR="00000000" w:rsidDel="00000000" w:rsidP="00000000" w:rsidRDefault="00000000" w:rsidRPr="00000000" w14:paraId="00000652">
      <w:pPr>
        <w:spacing w:line="359" w:lineRule="auto"/>
        <w:ind w:left="1553" w:right="169" w:hanging="10"/>
        <w:rPr>
          <w:rFonts w:ascii="Calibri" w:cs="Calibri" w:eastAsia="Calibri" w:hAnsi="Calibri"/>
          <w:sz w:val="28"/>
          <w:szCs w:val="28"/>
        </w:rPr>
      </w:pPr>
      <w:hyperlink r:id="rId64">
        <w:r w:rsidDel="00000000" w:rsidR="00000000" w:rsidRPr="00000000">
          <w:rPr>
            <w:rFonts w:ascii="Calibri" w:cs="Calibri" w:eastAsia="Calibri" w:hAnsi="Calibri"/>
            <w:sz w:val="28"/>
            <w:szCs w:val="28"/>
            <w:u w:val="single"/>
            <w:rtl w:val="0"/>
          </w:rPr>
          <w:t xml:space="preserve">XGBoost</w:t>
        </w:r>
      </w:hyperlink>
      <w:hyperlink r:id="rId65">
        <w:r w:rsidDel="00000000" w:rsidR="00000000" w:rsidRPr="00000000">
          <w:rPr>
            <w:rFonts w:ascii="Calibri" w:cs="Calibri" w:eastAsia="Calibri" w:hAnsi="Calibri"/>
            <w:sz w:val="28"/>
            <w:szCs w:val="28"/>
            <w:rtl w:val="0"/>
          </w:rPr>
          <w:t xml:space="preserve"> is</w:t>
        </w:r>
      </w:hyperlink>
      <w:r w:rsidDel="00000000" w:rsidR="00000000" w:rsidRPr="00000000">
        <w:rPr>
          <w:rFonts w:ascii="Calibri" w:cs="Calibri" w:eastAsia="Calibri" w:hAnsi="Calibri"/>
          <w:sz w:val="28"/>
          <w:szCs w:val="28"/>
          <w:rtl w:val="0"/>
        </w:rPr>
        <w:t xml:space="preserve"> a decision-tree-based ensemble Machine Learning algorithm that uses a </w:t>
      </w:r>
      <w:hyperlink r:id="rId66">
        <w:r w:rsidDel="00000000" w:rsidR="00000000" w:rsidRPr="00000000">
          <w:rPr>
            <w:rFonts w:ascii="Calibri" w:cs="Calibri" w:eastAsia="Calibri" w:hAnsi="Calibri"/>
            <w:sz w:val="28"/>
            <w:szCs w:val="28"/>
            <w:rtl w:val="0"/>
          </w:rPr>
          <w:t xml:space="preserve">gradient boosting framework.</w:t>
        </w:r>
      </w:hyperlink>
      <w:r w:rsidDel="00000000" w:rsidR="00000000" w:rsidRPr="00000000">
        <w:rPr>
          <w:rFonts w:ascii="Calibri" w:cs="Calibri" w:eastAsia="Calibri" w:hAnsi="Calibri"/>
          <w:sz w:val="28"/>
          <w:szCs w:val="28"/>
          <w:rtl w:val="0"/>
        </w:rPr>
        <w:t xml:space="preserve"> In prediction problems involving unstructured data (images, text, etc.) artificial neural networks tend to outperform all other algorithms or frameworks. However, when it comes to small-to-medium structured/tabular data, decision tree based algorithms are</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2184400</wp:posOffset>
                </wp:positionH>
                <wp:positionV relativeFrom="paragraph">
                  <wp:posOffset>520700</wp:posOffset>
                </wp:positionV>
                <wp:extent cx="39370" cy="12700"/>
                <wp:effectExtent b="0" l="0" r="0" t="0"/>
                <wp:wrapNone/>
                <wp:docPr id="35" name=""/>
                <a:graphic>
                  <a:graphicData uri="http://schemas.microsoft.com/office/word/2010/wordprocessingGroup">
                    <wpg:wgp>
                      <wpg:cNvGrpSpPr/>
                      <wpg:grpSpPr>
                        <a:xfrm>
                          <a:off x="5758100" y="3773250"/>
                          <a:ext cx="39370" cy="12700"/>
                          <a:chOff x="5758100" y="3773250"/>
                          <a:chExt cx="40025" cy="13500"/>
                        </a:xfrm>
                      </wpg:grpSpPr>
                      <wpg:grpSp>
                        <wpg:cNvGrpSpPr/>
                        <wpg:grpSpPr>
                          <a:xfrm>
                            <a:off x="5758115" y="3780000"/>
                            <a:ext cx="39370" cy="0"/>
                            <a:chOff x="0" y="0"/>
                            <a:chExt cx="39370" cy="0"/>
                          </a:xfrm>
                        </wpg:grpSpPr>
                        <wps:wsp>
                          <wps:cNvSpPr/>
                          <wps:cNvPr id="3" name="Shape 3"/>
                          <wps:spPr>
                            <a:xfrm>
                              <a:off x="0" y="0"/>
                              <a:ext cx="3935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6" name="Shape 186"/>
                          <wps:spPr>
                            <a:xfrm>
                              <a:off x="0" y="0"/>
                              <a:ext cx="39370" cy="0"/>
                            </a:xfrm>
                            <a:custGeom>
                              <a:rect b="b" l="l" r="r" t="t"/>
                              <a:pathLst>
                                <a:path extrusionOk="0" h="1" w="39370">
                                  <a:moveTo>
                                    <a:pt x="0" y="0"/>
                                  </a:moveTo>
                                  <a:lnTo>
                                    <a:pt x="40005" y="0"/>
                                  </a:lnTo>
                                </a:path>
                              </a:pathLst>
                            </a:custGeom>
                            <a:noFill/>
                            <a:ln cap="flat" cmpd="sng" w="1345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2184400</wp:posOffset>
                </wp:positionH>
                <wp:positionV relativeFrom="paragraph">
                  <wp:posOffset>520700</wp:posOffset>
                </wp:positionV>
                <wp:extent cx="39370" cy="12700"/>
                <wp:effectExtent b="0" l="0" r="0" t="0"/>
                <wp:wrapNone/>
                <wp:docPr id="35" name="image36.png"/>
                <a:graphic>
                  <a:graphicData uri="http://schemas.openxmlformats.org/drawingml/2006/picture">
                    <pic:pic>
                      <pic:nvPicPr>
                        <pic:cNvPr id="0" name="image36.png"/>
                        <pic:cNvPicPr preferRelativeResize="0"/>
                      </pic:nvPicPr>
                      <pic:blipFill>
                        <a:blip r:embed="rId67"/>
                        <a:srcRect/>
                        <a:stretch>
                          <a:fillRect/>
                        </a:stretch>
                      </pic:blipFill>
                      <pic:spPr>
                        <a:xfrm>
                          <a:off x="0" y="0"/>
                          <a:ext cx="39370" cy="12700"/>
                        </a:xfrm>
                        <a:prstGeom prst="rect"/>
                        <a:ln/>
                      </pic:spPr>
                    </pic:pic>
                  </a:graphicData>
                </a:graphic>
              </wp:anchor>
            </w:drawing>
          </mc:Fallback>
        </mc:AlternateContent>
      </w:r>
    </w:p>
    <w:p w:rsidR="00000000" w:rsidDel="00000000" w:rsidP="00000000" w:rsidRDefault="00000000" w:rsidRPr="00000000" w14:paraId="00000653">
      <w:pPr>
        <w:spacing w:before="32" w:line="340" w:lineRule="auto"/>
        <w:ind w:left="1553" w:firstLine="0"/>
        <w:rPr>
          <w:sz w:val="24"/>
          <w:szCs w:val="24"/>
        </w:rPr>
      </w:pPr>
      <w:r w:rsidDel="00000000" w:rsidR="00000000" w:rsidRPr="00000000">
        <w:rPr>
          <w:rFonts w:ascii="Calibri" w:cs="Calibri" w:eastAsia="Calibri" w:hAnsi="Calibri"/>
          <w:sz w:val="28"/>
          <w:szCs w:val="28"/>
          <w:rtl w:val="0"/>
        </w:rPr>
        <w:t xml:space="preserve">considered best-in-class right now</w:t>
      </w:r>
      <w:r w:rsidDel="00000000" w:rsidR="00000000" w:rsidRPr="00000000">
        <w:rPr>
          <w:sz w:val="24"/>
          <w:szCs w:val="24"/>
          <w:rtl w:val="0"/>
        </w:rPr>
        <w:t xml:space="preserve">.</w:t>
      </w:r>
    </w:p>
    <w:p w:rsidR="00000000" w:rsidDel="00000000" w:rsidP="00000000" w:rsidRDefault="00000000" w:rsidRPr="00000000" w14:paraId="00000654">
      <w:pPr>
        <w:spacing w:before="10" w:line="140" w:lineRule="auto"/>
        <w:rPr>
          <w:sz w:val="14"/>
          <w:szCs w:val="14"/>
        </w:rPr>
      </w:pPr>
      <w:r w:rsidDel="00000000" w:rsidR="00000000" w:rsidRPr="00000000">
        <w:rPr>
          <w:rtl w:val="0"/>
        </w:rPr>
      </w:r>
    </w:p>
    <w:p w:rsidR="00000000" w:rsidDel="00000000" w:rsidP="00000000" w:rsidRDefault="00000000" w:rsidRPr="00000000" w14:paraId="00000655">
      <w:pPr>
        <w:spacing w:line="200" w:lineRule="auto"/>
        <w:rPr/>
        <w:sectPr>
          <w:type w:val="nextPage"/>
          <w:pgSz w:h="16860" w:w="11920" w:orient="portrait"/>
          <w:pgMar w:bottom="280" w:top="660" w:left="680" w:right="760" w:header="720" w:footer="720"/>
        </w:sectPr>
      </w:pPr>
      <w:r w:rsidDel="00000000" w:rsidR="00000000" w:rsidRPr="00000000">
        <w:rPr>
          <w:rtl w:val="0"/>
        </w:rPr>
      </w:r>
    </w:p>
    <w:p w:rsidR="00000000" w:rsidDel="00000000" w:rsidP="00000000" w:rsidRDefault="00000000" w:rsidRPr="00000000" w14:paraId="00000656">
      <w:pPr>
        <w:spacing w:before="5" w:line="280" w:lineRule="auto"/>
        <w:rPr>
          <w:sz w:val="28"/>
          <w:szCs w:val="28"/>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51" name=""/>
                <a:graphic>
                  <a:graphicData uri="http://schemas.microsoft.com/office/word/2010/wordprocessingGroup">
                    <wpg:wgp>
                      <wpg:cNvGrpSpPr/>
                      <wpg:grpSpPr>
                        <a:xfrm>
                          <a:off x="1871975" y="0"/>
                          <a:ext cx="6947535" cy="10081260"/>
                          <a:chOff x="1871975" y="0"/>
                          <a:chExt cx="6947800" cy="7560000"/>
                        </a:xfrm>
                      </wpg:grpSpPr>
                      <wpg:grpSp>
                        <wpg:cNvGrpSpPr/>
                        <wpg:grpSpPr>
                          <a:xfrm>
                            <a:off x="1872233" y="0"/>
                            <a:ext cx="6947525" cy="7559993"/>
                            <a:chOff x="0" y="0"/>
                            <a:chExt cx="6947525" cy="10081250"/>
                          </a:xfrm>
                        </wpg:grpSpPr>
                        <wps:wsp>
                          <wps:cNvSpPr/>
                          <wps:cNvPr id="3" name="Shape 3"/>
                          <wps:spPr>
                            <a:xfrm>
                              <a:off x="0" y="0"/>
                              <a:ext cx="6947525" cy="1008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8" name="Shape 248"/>
                          <wps:spPr>
                            <a:xfrm>
                              <a:off x="19050" y="1905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9" name="Shape 249"/>
                          <wps:spPr>
                            <a:xfrm>
                              <a:off x="9525" y="10160"/>
                              <a:ext cx="0" cy="10052050"/>
                            </a:xfrm>
                            <a:custGeom>
                              <a:rect b="b" l="l" r="r" t="t"/>
                              <a:pathLst>
                                <a:path extrusionOk="0" h="10052050" w="1">
                                  <a:moveTo>
                                    <a:pt x="0" y="0"/>
                                  </a:moveTo>
                                  <a:lnTo>
                                    <a:pt x="0" y="1005205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0" name="Shape 250"/>
                          <wps:spPr>
                            <a:xfrm>
                              <a:off x="6920230" y="10160"/>
                              <a:ext cx="0" cy="10061575"/>
                            </a:xfrm>
                            <a:custGeom>
                              <a:rect b="b" l="l" r="r" t="t"/>
                              <a:pathLst>
                                <a:path extrusionOk="0" h="10061575" w="1">
                                  <a:moveTo>
                                    <a:pt x="0" y="0"/>
                                  </a:moveTo>
                                  <a:lnTo>
                                    <a:pt x="0" y="10061575"/>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1" name="Shape 251"/>
                          <wps:spPr>
                            <a:xfrm>
                              <a:off x="6910070" y="28575"/>
                              <a:ext cx="0" cy="10015855"/>
                            </a:xfrm>
                            <a:custGeom>
                              <a:rect b="b" l="l" r="r" t="t"/>
                              <a:pathLst>
                                <a:path extrusionOk="0" h="10015855" w="1">
                                  <a:moveTo>
                                    <a:pt x="0" y="0"/>
                                  </a:moveTo>
                                  <a:lnTo>
                                    <a:pt x="0" y="1001522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2" name="Shape 252"/>
                          <wps:spPr>
                            <a:xfrm>
                              <a:off x="19050" y="10071735"/>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3" name="Shape 253"/>
                          <wps:spPr>
                            <a:xfrm>
                              <a:off x="19050" y="1005332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4" name="Shape 254"/>
                          <wps:spPr>
                            <a:xfrm>
                              <a:off x="6901180" y="10071735"/>
                              <a:ext cx="36830" cy="0"/>
                            </a:xfrm>
                            <a:custGeom>
                              <a:rect b="b" l="l" r="r" t="t"/>
                              <a:pathLst>
                                <a:path extrusionOk="0" h="1" w="36830">
                                  <a:moveTo>
                                    <a:pt x="0" y="0"/>
                                  </a:moveTo>
                                  <a:lnTo>
                                    <a:pt x="368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51" name="image52.png"/>
                <a:graphic>
                  <a:graphicData uri="http://schemas.openxmlformats.org/drawingml/2006/picture">
                    <pic:pic>
                      <pic:nvPicPr>
                        <pic:cNvPr id="0" name="image52.png"/>
                        <pic:cNvPicPr preferRelativeResize="0"/>
                      </pic:nvPicPr>
                      <pic:blipFill>
                        <a:blip r:embed="rId68"/>
                        <a:srcRect/>
                        <a:stretch>
                          <a:fillRect/>
                        </a:stretch>
                      </pic:blipFill>
                      <pic:spPr>
                        <a:xfrm>
                          <a:off x="0" y="0"/>
                          <a:ext cx="6947535" cy="10081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657">
      <w:pPr>
        <w:ind w:left="103" w:right="-56" w:firstLine="0"/>
        <w:rPr>
          <w:sz w:val="24"/>
          <w:szCs w:val="24"/>
        </w:rPr>
      </w:pPr>
      <w:r w:rsidDel="00000000" w:rsidR="00000000" w:rsidRPr="00000000">
        <w:rPr>
          <w:sz w:val="24"/>
          <w:szCs w:val="24"/>
          <w:rtl w:val="0"/>
        </w:rPr>
        <w:t xml:space="preserve">IACSD-PG-DBDA-FEB-20</w:t>
      </w:r>
    </w:p>
    <w:p w:rsidR="00000000" w:rsidDel="00000000" w:rsidP="00000000" w:rsidRDefault="00000000" w:rsidRPr="00000000" w14:paraId="00000658">
      <w:pPr>
        <w:spacing w:before="12" w:lineRule="auto"/>
        <w:rPr>
          <w:rFonts w:ascii="Calibri" w:cs="Calibri" w:eastAsia="Calibri" w:hAnsi="Calibri"/>
          <w:sz w:val="22"/>
          <w:szCs w:val="22"/>
        </w:rPr>
        <w:sectPr>
          <w:type w:val="continuous"/>
          <w:pgSz w:h="16860" w:w="11920" w:orient="portrait"/>
          <w:pgMar w:bottom="280" w:top="1580" w:left="680" w:right="760" w:header="720" w:footer="720"/>
          <w:cols w:equalWidth="0" w:num="2">
            <w:col w:space="6699" w:w="1890.5"/>
            <w:col w:space="0" w:w="1890.5"/>
          </w:cols>
        </w:sectPr>
      </w:pPr>
      <w:r w:rsidDel="00000000" w:rsidR="00000000" w:rsidRPr="00000000">
        <w:br w:type="column"/>
      </w:r>
      <w:r w:rsidDel="00000000" w:rsidR="00000000" w:rsidRPr="00000000">
        <w:rPr>
          <w:rFonts w:ascii="Calibri" w:cs="Calibri" w:eastAsia="Calibri" w:hAnsi="Calibri"/>
          <w:sz w:val="22"/>
          <w:szCs w:val="22"/>
          <w:rtl w:val="0"/>
        </w:rPr>
        <w:t xml:space="preserve">Page | 24</w:t>
      </w:r>
    </w:p>
    <w:p w:rsidR="00000000" w:rsidDel="00000000" w:rsidP="00000000" w:rsidRDefault="00000000" w:rsidRPr="00000000" w14:paraId="00000659">
      <w:pPr>
        <w:spacing w:before="60" w:lineRule="auto"/>
        <w:ind w:left="5865" w:firstLine="0"/>
        <w:rPr>
          <w:rFonts w:ascii="Calibri" w:cs="Calibri" w:eastAsia="Calibri" w:hAnsi="Calibri"/>
        </w:rPr>
      </w:pPr>
      <w:r w:rsidDel="00000000" w:rsidR="00000000" w:rsidRPr="00000000">
        <w:rPr>
          <w:rFonts w:ascii="Calibri" w:cs="Calibri" w:eastAsia="Calibri" w:hAnsi="Calibri"/>
          <w:rtl w:val="0"/>
        </w:rPr>
        <w:t xml:space="preserve">Stackoverflow Question Quality Analysis and Prediction</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1092200</wp:posOffset>
                </wp:positionH>
                <wp:positionV relativeFrom="paragraph">
                  <wp:posOffset>419100</wp:posOffset>
                </wp:positionV>
                <wp:extent cx="5038725" cy="2623185"/>
                <wp:effectExtent b="0" l="0" r="0" t="0"/>
                <wp:wrapNone/>
                <wp:docPr id="38" name=""/>
                <a:graphic>
                  <a:graphicData uri="http://schemas.microsoft.com/office/word/2010/wordprocessingGroup">
                    <wpg:wgp>
                      <wpg:cNvGrpSpPr/>
                      <wpg:grpSpPr>
                        <a:xfrm>
                          <a:off x="3258425" y="2468400"/>
                          <a:ext cx="5038725" cy="2623185"/>
                          <a:chOff x="3258425" y="2468400"/>
                          <a:chExt cx="5038750" cy="2623200"/>
                        </a:xfrm>
                      </wpg:grpSpPr>
                      <wpg:grpSp>
                        <wpg:cNvGrpSpPr/>
                        <wpg:grpSpPr>
                          <a:xfrm>
                            <a:off x="3258438" y="2468408"/>
                            <a:ext cx="5038725" cy="2623175"/>
                            <a:chOff x="0" y="0"/>
                            <a:chExt cx="5038725" cy="2623175"/>
                          </a:xfrm>
                        </wpg:grpSpPr>
                        <wps:wsp>
                          <wps:cNvSpPr/>
                          <wps:cNvPr id="3" name="Shape 3"/>
                          <wps:spPr>
                            <a:xfrm>
                              <a:off x="0" y="0"/>
                              <a:ext cx="5038725" cy="2623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2" name="Shape 192"/>
                          <wps:spPr>
                            <a:xfrm>
                              <a:off x="28575" y="28575"/>
                              <a:ext cx="4981575" cy="2566035"/>
                            </a:xfrm>
                            <a:custGeom>
                              <a:rect b="b" l="l" r="r" t="t"/>
                              <a:pathLst>
                                <a:path extrusionOk="0" h="2566035" w="4981575">
                                  <a:moveTo>
                                    <a:pt x="0" y="2566035"/>
                                  </a:moveTo>
                                  <a:lnTo>
                                    <a:pt x="4981575" y="2566035"/>
                                  </a:lnTo>
                                  <a:lnTo>
                                    <a:pt x="4981575" y="0"/>
                                  </a:lnTo>
                                  <a:lnTo>
                                    <a:pt x="0" y="0"/>
                                  </a:lnTo>
                                  <a:lnTo>
                                    <a:pt x="0" y="2566035"/>
                                  </a:lnTo>
                                  <a:close/>
                                </a:path>
                              </a:pathLst>
                            </a:custGeom>
                            <a:noFill/>
                            <a:ln cap="flat" cmpd="sng" w="57150">
                              <a:solidFill>
                                <a:srgbClr val="4471C4"/>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1092200</wp:posOffset>
                </wp:positionH>
                <wp:positionV relativeFrom="paragraph">
                  <wp:posOffset>419100</wp:posOffset>
                </wp:positionV>
                <wp:extent cx="5038725" cy="2623185"/>
                <wp:effectExtent b="0" l="0" r="0" t="0"/>
                <wp:wrapNone/>
                <wp:docPr id="38" name="image39.png"/>
                <a:graphic>
                  <a:graphicData uri="http://schemas.openxmlformats.org/drawingml/2006/picture">
                    <pic:pic>
                      <pic:nvPicPr>
                        <pic:cNvPr id="0" name="image39.png"/>
                        <pic:cNvPicPr preferRelativeResize="0"/>
                      </pic:nvPicPr>
                      <pic:blipFill>
                        <a:blip r:embed="rId69"/>
                        <a:srcRect/>
                        <a:stretch>
                          <a:fillRect/>
                        </a:stretch>
                      </pic:blipFill>
                      <pic:spPr>
                        <a:xfrm>
                          <a:off x="0" y="0"/>
                          <a:ext cx="5038725" cy="2623185"/>
                        </a:xfrm>
                        <a:prstGeom prst="rect"/>
                        <a:ln/>
                      </pic:spPr>
                    </pic:pic>
                  </a:graphicData>
                </a:graphic>
              </wp:anchor>
            </w:drawing>
          </mc:Fallback>
        </mc:AlternateContent>
      </w:r>
      <w:r w:rsidDel="00000000" w:rsidR="00000000" w:rsidRPr="00000000"/>
    </w:p>
    <w:p w:rsidR="00000000" w:rsidDel="00000000" w:rsidP="00000000" w:rsidRDefault="00000000" w:rsidRPr="00000000" w14:paraId="0000065A">
      <w:pPr>
        <w:spacing w:line="200" w:lineRule="auto"/>
        <w:rPr/>
      </w:pPr>
      <w:r w:rsidDel="00000000" w:rsidR="00000000" w:rsidRPr="00000000">
        <w:rPr>
          <w:rtl w:val="0"/>
        </w:rPr>
      </w:r>
    </w:p>
    <w:p w:rsidR="00000000" w:rsidDel="00000000" w:rsidP="00000000" w:rsidRDefault="00000000" w:rsidRPr="00000000" w14:paraId="0000065B">
      <w:pPr>
        <w:spacing w:line="200" w:lineRule="auto"/>
        <w:rPr/>
      </w:pPr>
      <w:r w:rsidDel="00000000" w:rsidR="00000000" w:rsidRPr="00000000">
        <w:rPr>
          <w:rtl w:val="0"/>
        </w:rPr>
      </w:r>
    </w:p>
    <w:p w:rsidR="00000000" w:rsidDel="00000000" w:rsidP="00000000" w:rsidRDefault="00000000" w:rsidRPr="00000000" w14:paraId="0000065C">
      <w:pPr>
        <w:spacing w:line="200" w:lineRule="auto"/>
        <w:rPr/>
      </w:pPr>
      <w:r w:rsidDel="00000000" w:rsidR="00000000" w:rsidRPr="00000000">
        <w:rPr>
          <w:rtl w:val="0"/>
        </w:rPr>
      </w:r>
    </w:p>
    <w:p w:rsidR="00000000" w:rsidDel="00000000" w:rsidP="00000000" w:rsidRDefault="00000000" w:rsidRPr="00000000" w14:paraId="0000065D">
      <w:pPr>
        <w:spacing w:line="200" w:lineRule="auto"/>
        <w:rPr/>
      </w:pPr>
      <w:r w:rsidDel="00000000" w:rsidR="00000000" w:rsidRPr="00000000">
        <w:rPr>
          <w:rtl w:val="0"/>
        </w:rPr>
      </w:r>
    </w:p>
    <w:p w:rsidR="00000000" w:rsidDel="00000000" w:rsidP="00000000" w:rsidRDefault="00000000" w:rsidRPr="00000000" w14:paraId="0000065E">
      <w:pPr>
        <w:spacing w:line="200" w:lineRule="auto"/>
        <w:rPr/>
      </w:pPr>
      <w:r w:rsidDel="00000000" w:rsidR="00000000" w:rsidRPr="00000000">
        <w:rPr>
          <w:rtl w:val="0"/>
        </w:rPr>
      </w:r>
    </w:p>
    <w:p w:rsidR="00000000" w:rsidDel="00000000" w:rsidP="00000000" w:rsidRDefault="00000000" w:rsidRPr="00000000" w14:paraId="0000065F">
      <w:pPr>
        <w:spacing w:line="200" w:lineRule="auto"/>
        <w:rPr/>
      </w:pPr>
      <w:r w:rsidDel="00000000" w:rsidR="00000000" w:rsidRPr="00000000">
        <w:rPr>
          <w:rtl w:val="0"/>
        </w:rPr>
      </w:r>
    </w:p>
    <w:p w:rsidR="00000000" w:rsidDel="00000000" w:rsidP="00000000" w:rsidRDefault="00000000" w:rsidRPr="00000000" w14:paraId="00000660">
      <w:pPr>
        <w:spacing w:line="200" w:lineRule="auto"/>
        <w:rPr/>
      </w:pPr>
      <w:r w:rsidDel="00000000" w:rsidR="00000000" w:rsidRPr="00000000">
        <w:rPr>
          <w:rtl w:val="0"/>
        </w:rPr>
      </w:r>
    </w:p>
    <w:p w:rsidR="00000000" w:rsidDel="00000000" w:rsidP="00000000" w:rsidRDefault="00000000" w:rsidRPr="00000000" w14:paraId="00000661">
      <w:pPr>
        <w:spacing w:line="200" w:lineRule="auto"/>
        <w:rPr/>
      </w:pPr>
      <w:r w:rsidDel="00000000" w:rsidR="00000000" w:rsidRPr="00000000">
        <w:rPr>
          <w:rtl w:val="0"/>
        </w:rPr>
      </w:r>
    </w:p>
    <w:p w:rsidR="00000000" w:rsidDel="00000000" w:rsidP="00000000" w:rsidRDefault="00000000" w:rsidRPr="00000000" w14:paraId="00000662">
      <w:pPr>
        <w:spacing w:line="200" w:lineRule="auto"/>
        <w:rPr/>
      </w:pPr>
      <w:r w:rsidDel="00000000" w:rsidR="00000000" w:rsidRPr="00000000">
        <w:rPr>
          <w:rtl w:val="0"/>
        </w:rPr>
      </w:r>
    </w:p>
    <w:p w:rsidR="00000000" w:rsidDel="00000000" w:rsidP="00000000" w:rsidRDefault="00000000" w:rsidRPr="00000000" w14:paraId="00000663">
      <w:pPr>
        <w:spacing w:line="200" w:lineRule="auto"/>
        <w:rPr/>
      </w:pPr>
      <w:r w:rsidDel="00000000" w:rsidR="00000000" w:rsidRPr="00000000">
        <w:rPr>
          <w:rtl w:val="0"/>
        </w:rPr>
      </w:r>
    </w:p>
    <w:p w:rsidR="00000000" w:rsidDel="00000000" w:rsidP="00000000" w:rsidRDefault="00000000" w:rsidRPr="00000000" w14:paraId="00000664">
      <w:pPr>
        <w:spacing w:line="200" w:lineRule="auto"/>
        <w:rPr/>
      </w:pPr>
      <w:r w:rsidDel="00000000" w:rsidR="00000000" w:rsidRPr="00000000">
        <w:rPr>
          <w:rtl w:val="0"/>
        </w:rPr>
      </w:r>
    </w:p>
    <w:p w:rsidR="00000000" w:rsidDel="00000000" w:rsidP="00000000" w:rsidRDefault="00000000" w:rsidRPr="00000000" w14:paraId="00000665">
      <w:pPr>
        <w:spacing w:line="200" w:lineRule="auto"/>
        <w:rPr/>
      </w:pPr>
      <w:r w:rsidDel="00000000" w:rsidR="00000000" w:rsidRPr="00000000">
        <w:rPr>
          <w:rtl w:val="0"/>
        </w:rPr>
      </w:r>
    </w:p>
    <w:p w:rsidR="00000000" w:rsidDel="00000000" w:rsidP="00000000" w:rsidRDefault="00000000" w:rsidRPr="00000000" w14:paraId="00000666">
      <w:pPr>
        <w:spacing w:line="200" w:lineRule="auto"/>
        <w:rPr/>
      </w:pPr>
      <w:r w:rsidDel="00000000" w:rsidR="00000000" w:rsidRPr="00000000">
        <w:rPr>
          <w:rtl w:val="0"/>
        </w:rPr>
      </w:r>
    </w:p>
    <w:p w:rsidR="00000000" w:rsidDel="00000000" w:rsidP="00000000" w:rsidRDefault="00000000" w:rsidRPr="00000000" w14:paraId="00000667">
      <w:pPr>
        <w:spacing w:line="200" w:lineRule="auto"/>
        <w:rPr/>
      </w:pPr>
      <w:r w:rsidDel="00000000" w:rsidR="00000000" w:rsidRPr="00000000">
        <w:rPr>
          <w:rtl w:val="0"/>
        </w:rPr>
      </w:r>
    </w:p>
    <w:p w:rsidR="00000000" w:rsidDel="00000000" w:rsidP="00000000" w:rsidRDefault="00000000" w:rsidRPr="00000000" w14:paraId="00000668">
      <w:pPr>
        <w:spacing w:line="200" w:lineRule="auto"/>
        <w:rPr/>
      </w:pPr>
      <w:r w:rsidDel="00000000" w:rsidR="00000000" w:rsidRPr="00000000">
        <w:rPr>
          <w:rtl w:val="0"/>
        </w:rPr>
      </w:r>
    </w:p>
    <w:p w:rsidR="00000000" w:rsidDel="00000000" w:rsidP="00000000" w:rsidRDefault="00000000" w:rsidRPr="00000000" w14:paraId="00000669">
      <w:pPr>
        <w:spacing w:line="200" w:lineRule="auto"/>
        <w:rPr/>
      </w:pPr>
      <w:r w:rsidDel="00000000" w:rsidR="00000000" w:rsidRPr="00000000">
        <w:rPr>
          <w:rtl w:val="0"/>
        </w:rPr>
      </w:r>
    </w:p>
    <w:p w:rsidR="00000000" w:rsidDel="00000000" w:rsidP="00000000" w:rsidRDefault="00000000" w:rsidRPr="00000000" w14:paraId="0000066A">
      <w:pPr>
        <w:spacing w:line="200" w:lineRule="auto"/>
        <w:rPr/>
      </w:pPr>
      <w:r w:rsidDel="00000000" w:rsidR="00000000" w:rsidRPr="00000000">
        <w:rPr>
          <w:rtl w:val="0"/>
        </w:rPr>
      </w:r>
    </w:p>
    <w:p w:rsidR="00000000" w:rsidDel="00000000" w:rsidP="00000000" w:rsidRDefault="00000000" w:rsidRPr="00000000" w14:paraId="0000066B">
      <w:pPr>
        <w:spacing w:line="200" w:lineRule="auto"/>
        <w:rPr/>
      </w:pPr>
      <w:r w:rsidDel="00000000" w:rsidR="00000000" w:rsidRPr="00000000">
        <w:rPr>
          <w:rtl w:val="0"/>
        </w:rPr>
      </w:r>
    </w:p>
    <w:p w:rsidR="00000000" w:rsidDel="00000000" w:rsidP="00000000" w:rsidRDefault="00000000" w:rsidRPr="00000000" w14:paraId="0000066C">
      <w:pPr>
        <w:spacing w:line="200" w:lineRule="auto"/>
        <w:rPr/>
      </w:pPr>
      <w:r w:rsidDel="00000000" w:rsidR="00000000" w:rsidRPr="00000000">
        <w:rPr>
          <w:rtl w:val="0"/>
        </w:rPr>
      </w:r>
    </w:p>
    <w:p w:rsidR="00000000" w:rsidDel="00000000" w:rsidP="00000000" w:rsidRDefault="00000000" w:rsidRPr="00000000" w14:paraId="0000066D">
      <w:pPr>
        <w:spacing w:line="200" w:lineRule="auto"/>
        <w:rPr/>
      </w:pPr>
      <w:r w:rsidDel="00000000" w:rsidR="00000000" w:rsidRPr="00000000">
        <w:rPr>
          <w:rtl w:val="0"/>
        </w:rPr>
      </w:r>
    </w:p>
    <w:p w:rsidR="00000000" w:rsidDel="00000000" w:rsidP="00000000" w:rsidRDefault="00000000" w:rsidRPr="00000000" w14:paraId="0000066E">
      <w:pPr>
        <w:spacing w:line="200" w:lineRule="auto"/>
        <w:rPr/>
      </w:pPr>
      <w:r w:rsidDel="00000000" w:rsidR="00000000" w:rsidRPr="00000000">
        <w:rPr>
          <w:rtl w:val="0"/>
        </w:rPr>
      </w:r>
    </w:p>
    <w:p w:rsidR="00000000" w:rsidDel="00000000" w:rsidP="00000000" w:rsidRDefault="00000000" w:rsidRPr="00000000" w14:paraId="0000066F">
      <w:pPr>
        <w:spacing w:line="200" w:lineRule="auto"/>
        <w:rPr/>
      </w:pPr>
      <w:r w:rsidDel="00000000" w:rsidR="00000000" w:rsidRPr="00000000">
        <w:rPr>
          <w:rtl w:val="0"/>
        </w:rPr>
      </w:r>
    </w:p>
    <w:p w:rsidR="00000000" w:rsidDel="00000000" w:rsidP="00000000" w:rsidRDefault="00000000" w:rsidRPr="00000000" w14:paraId="00000670">
      <w:pPr>
        <w:spacing w:before="11" w:line="220" w:lineRule="auto"/>
        <w:rPr>
          <w:sz w:val="22"/>
          <w:szCs w:val="22"/>
        </w:rPr>
      </w:pPr>
      <w:r w:rsidDel="00000000" w:rsidR="00000000" w:rsidRPr="00000000">
        <w:rPr>
          <w:rtl w:val="0"/>
        </w:rPr>
      </w:r>
    </w:p>
    <w:p w:rsidR="00000000" w:rsidDel="00000000" w:rsidP="00000000" w:rsidRDefault="00000000" w:rsidRPr="00000000" w14:paraId="00000671">
      <w:pPr>
        <w:spacing w:before="7" w:lineRule="auto"/>
        <w:ind w:left="2903" w:right="2519" w:firstLine="0"/>
        <w:jc w:val="center"/>
        <w:rPr>
          <w:rFonts w:ascii="Calibri" w:cs="Calibri" w:eastAsia="Calibri" w:hAnsi="Calibri"/>
          <w:sz w:val="24"/>
          <w:szCs w:val="24"/>
        </w:rPr>
      </w:pPr>
      <w:r w:rsidDel="00000000" w:rsidR="00000000" w:rsidRPr="00000000">
        <w:rPr>
          <w:rFonts w:ascii="Calibri" w:cs="Calibri" w:eastAsia="Calibri" w:hAnsi="Calibri"/>
          <w:i w:val="1"/>
          <w:color w:val="44536a"/>
          <w:sz w:val="24"/>
          <w:szCs w:val="24"/>
          <w:rtl w:val="0"/>
        </w:rPr>
        <w:t xml:space="preserve">Figure 27 The Accuracy score of the XGBoost model</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1092200</wp:posOffset>
                </wp:positionH>
                <wp:positionV relativeFrom="paragraph">
                  <wp:posOffset>647700</wp:posOffset>
                </wp:positionV>
                <wp:extent cx="5170170" cy="4342765"/>
                <wp:effectExtent b="0" l="0" r="0" t="0"/>
                <wp:wrapNone/>
                <wp:docPr id="63" name=""/>
                <a:graphic>
                  <a:graphicData uri="http://schemas.microsoft.com/office/word/2010/wordprocessingGroup">
                    <wpg:wgp>
                      <wpg:cNvGrpSpPr/>
                      <wpg:grpSpPr>
                        <a:xfrm>
                          <a:off x="3192700" y="1608600"/>
                          <a:ext cx="5170170" cy="4342765"/>
                          <a:chOff x="3192700" y="1608600"/>
                          <a:chExt cx="5170200" cy="4342800"/>
                        </a:xfrm>
                      </wpg:grpSpPr>
                      <wpg:grpSp>
                        <wpg:cNvGrpSpPr/>
                        <wpg:grpSpPr>
                          <a:xfrm>
                            <a:off x="3192715" y="1608618"/>
                            <a:ext cx="5170150" cy="4342750"/>
                            <a:chOff x="0" y="0"/>
                            <a:chExt cx="5170150" cy="4342750"/>
                          </a:xfrm>
                        </wpg:grpSpPr>
                        <wps:wsp>
                          <wps:cNvSpPr/>
                          <wps:cNvPr id="3" name="Shape 3"/>
                          <wps:spPr>
                            <a:xfrm>
                              <a:off x="0" y="0"/>
                              <a:ext cx="5170150" cy="4342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4" name="Shape 314"/>
                          <wps:spPr>
                            <a:xfrm>
                              <a:off x="28575" y="28575"/>
                              <a:ext cx="5113020" cy="4285615"/>
                            </a:xfrm>
                            <a:custGeom>
                              <a:rect b="b" l="l" r="r" t="t"/>
                              <a:pathLst>
                                <a:path extrusionOk="0" h="4285615" w="5113020">
                                  <a:moveTo>
                                    <a:pt x="0" y="4285615"/>
                                  </a:moveTo>
                                  <a:lnTo>
                                    <a:pt x="5113020" y="4285615"/>
                                  </a:lnTo>
                                  <a:lnTo>
                                    <a:pt x="5113020" y="0"/>
                                  </a:lnTo>
                                  <a:lnTo>
                                    <a:pt x="0" y="0"/>
                                  </a:lnTo>
                                  <a:lnTo>
                                    <a:pt x="0" y="4285615"/>
                                  </a:lnTo>
                                  <a:close/>
                                </a:path>
                              </a:pathLst>
                            </a:custGeom>
                            <a:noFill/>
                            <a:ln cap="flat" cmpd="sng" w="57150">
                              <a:solidFill>
                                <a:srgbClr val="4471C4"/>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1092200</wp:posOffset>
                </wp:positionH>
                <wp:positionV relativeFrom="paragraph">
                  <wp:posOffset>647700</wp:posOffset>
                </wp:positionV>
                <wp:extent cx="5170170" cy="4342765"/>
                <wp:effectExtent b="0" l="0" r="0" t="0"/>
                <wp:wrapNone/>
                <wp:docPr id="63" name="image64.png"/>
                <a:graphic>
                  <a:graphicData uri="http://schemas.openxmlformats.org/drawingml/2006/picture">
                    <pic:pic>
                      <pic:nvPicPr>
                        <pic:cNvPr id="0" name="image64.png"/>
                        <pic:cNvPicPr preferRelativeResize="0"/>
                      </pic:nvPicPr>
                      <pic:blipFill>
                        <a:blip r:embed="rId70"/>
                        <a:srcRect/>
                        <a:stretch>
                          <a:fillRect/>
                        </a:stretch>
                      </pic:blipFill>
                      <pic:spPr>
                        <a:xfrm>
                          <a:off x="0" y="0"/>
                          <a:ext cx="5170170" cy="4342765"/>
                        </a:xfrm>
                        <a:prstGeom prst="rect"/>
                        <a:ln/>
                      </pic:spPr>
                    </pic:pic>
                  </a:graphicData>
                </a:graphic>
              </wp:anchor>
            </w:drawing>
          </mc:Fallback>
        </mc:AlternateContent>
      </w:r>
      <w:r w:rsidDel="00000000" w:rsidR="00000000" w:rsidRPr="00000000"/>
    </w:p>
    <w:p w:rsidR="00000000" w:rsidDel="00000000" w:rsidP="00000000" w:rsidRDefault="00000000" w:rsidRPr="00000000" w14:paraId="00000672">
      <w:pPr>
        <w:spacing w:before="6" w:line="100" w:lineRule="auto"/>
        <w:rPr>
          <w:sz w:val="11"/>
          <w:szCs w:val="11"/>
        </w:rPr>
      </w:pPr>
      <w:r w:rsidDel="00000000" w:rsidR="00000000" w:rsidRPr="00000000">
        <w:rPr>
          <w:rtl w:val="0"/>
        </w:rPr>
      </w:r>
    </w:p>
    <w:p w:rsidR="00000000" w:rsidDel="00000000" w:rsidP="00000000" w:rsidRDefault="00000000" w:rsidRPr="00000000" w14:paraId="00000673">
      <w:pPr>
        <w:spacing w:line="200" w:lineRule="auto"/>
        <w:rPr/>
      </w:pPr>
      <w:r w:rsidDel="00000000" w:rsidR="00000000" w:rsidRPr="00000000">
        <w:rPr>
          <w:rtl w:val="0"/>
        </w:rPr>
      </w:r>
    </w:p>
    <w:p w:rsidR="00000000" w:rsidDel="00000000" w:rsidP="00000000" w:rsidRDefault="00000000" w:rsidRPr="00000000" w14:paraId="00000674">
      <w:pPr>
        <w:spacing w:line="200" w:lineRule="auto"/>
        <w:rPr/>
      </w:pPr>
      <w:r w:rsidDel="00000000" w:rsidR="00000000" w:rsidRPr="00000000">
        <w:rPr>
          <w:rtl w:val="0"/>
        </w:rPr>
      </w:r>
    </w:p>
    <w:p w:rsidR="00000000" w:rsidDel="00000000" w:rsidP="00000000" w:rsidRDefault="00000000" w:rsidRPr="00000000" w14:paraId="00000675">
      <w:pPr>
        <w:spacing w:line="200" w:lineRule="auto"/>
        <w:rPr/>
      </w:pPr>
      <w:r w:rsidDel="00000000" w:rsidR="00000000" w:rsidRPr="00000000">
        <w:rPr>
          <w:rtl w:val="0"/>
        </w:rPr>
      </w:r>
    </w:p>
    <w:p w:rsidR="00000000" w:rsidDel="00000000" w:rsidP="00000000" w:rsidRDefault="00000000" w:rsidRPr="00000000" w14:paraId="00000676">
      <w:pPr>
        <w:spacing w:line="200" w:lineRule="auto"/>
        <w:rPr/>
      </w:pPr>
      <w:r w:rsidDel="00000000" w:rsidR="00000000" w:rsidRPr="00000000">
        <w:rPr>
          <w:rtl w:val="0"/>
        </w:rPr>
      </w:r>
    </w:p>
    <w:p w:rsidR="00000000" w:rsidDel="00000000" w:rsidP="00000000" w:rsidRDefault="00000000" w:rsidRPr="00000000" w14:paraId="00000677">
      <w:pPr>
        <w:spacing w:line="200" w:lineRule="auto"/>
        <w:rPr/>
      </w:pPr>
      <w:r w:rsidDel="00000000" w:rsidR="00000000" w:rsidRPr="00000000">
        <w:rPr>
          <w:rtl w:val="0"/>
        </w:rPr>
      </w:r>
    </w:p>
    <w:p w:rsidR="00000000" w:rsidDel="00000000" w:rsidP="00000000" w:rsidRDefault="00000000" w:rsidRPr="00000000" w14:paraId="00000678">
      <w:pPr>
        <w:spacing w:line="200" w:lineRule="auto"/>
        <w:rPr/>
      </w:pPr>
      <w:r w:rsidDel="00000000" w:rsidR="00000000" w:rsidRPr="00000000">
        <w:rPr>
          <w:rtl w:val="0"/>
        </w:rPr>
      </w:r>
    </w:p>
    <w:p w:rsidR="00000000" w:rsidDel="00000000" w:rsidP="00000000" w:rsidRDefault="00000000" w:rsidRPr="00000000" w14:paraId="00000679">
      <w:pPr>
        <w:spacing w:line="200" w:lineRule="auto"/>
        <w:rPr/>
      </w:pPr>
      <w:r w:rsidDel="00000000" w:rsidR="00000000" w:rsidRPr="00000000">
        <w:rPr>
          <w:rtl w:val="0"/>
        </w:rPr>
      </w:r>
    </w:p>
    <w:p w:rsidR="00000000" w:rsidDel="00000000" w:rsidP="00000000" w:rsidRDefault="00000000" w:rsidRPr="00000000" w14:paraId="0000067A">
      <w:pPr>
        <w:spacing w:line="200" w:lineRule="auto"/>
        <w:rPr/>
      </w:pPr>
      <w:r w:rsidDel="00000000" w:rsidR="00000000" w:rsidRPr="00000000">
        <w:rPr>
          <w:rtl w:val="0"/>
        </w:rPr>
      </w:r>
    </w:p>
    <w:p w:rsidR="00000000" w:rsidDel="00000000" w:rsidP="00000000" w:rsidRDefault="00000000" w:rsidRPr="00000000" w14:paraId="0000067B">
      <w:pPr>
        <w:spacing w:line="200" w:lineRule="auto"/>
        <w:rPr/>
      </w:pPr>
      <w:r w:rsidDel="00000000" w:rsidR="00000000" w:rsidRPr="00000000">
        <w:rPr>
          <w:rtl w:val="0"/>
        </w:rPr>
      </w:r>
    </w:p>
    <w:p w:rsidR="00000000" w:rsidDel="00000000" w:rsidP="00000000" w:rsidRDefault="00000000" w:rsidRPr="00000000" w14:paraId="0000067C">
      <w:pPr>
        <w:spacing w:line="200" w:lineRule="auto"/>
        <w:rPr/>
      </w:pPr>
      <w:r w:rsidDel="00000000" w:rsidR="00000000" w:rsidRPr="00000000">
        <w:rPr>
          <w:rtl w:val="0"/>
        </w:rPr>
      </w:r>
    </w:p>
    <w:p w:rsidR="00000000" w:rsidDel="00000000" w:rsidP="00000000" w:rsidRDefault="00000000" w:rsidRPr="00000000" w14:paraId="0000067D">
      <w:pPr>
        <w:spacing w:line="200" w:lineRule="auto"/>
        <w:rPr/>
      </w:pPr>
      <w:r w:rsidDel="00000000" w:rsidR="00000000" w:rsidRPr="00000000">
        <w:rPr>
          <w:rtl w:val="0"/>
        </w:rPr>
      </w:r>
    </w:p>
    <w:p w:rsidR="00000000" w:rsidDel="00000000" w:rsidP="00000000" w:rsidRDefault="00000000" w:rsidRPr="00000000" w14:paraId="0000067E">
      <w:pPr>
        <w:spacing w:line="200" w:lineRule="auto"/>
        <w:rPr/>
      </w:pPr>
      <w:r w:rsidDel="00000000" w:rsidR="00000000" w:rsidRPr="00000000">
        <w:rPr>
          <w:rtl w:val="0"/>
        </w:rPr>
      </w:r>
    </w:p>
    <w:p w:rsidR="00000000" w:rsidDel="00000000" w:rsidP="00000000" w:rsidRDefault="00000000" w:rsidRPr="00000000" w14:paraId="0000067F">
      <w:pPr>
        <w:spacing w:line="200" w:lineRule="auto"/>
        <w:rPr/>
      </w:pPr>
      <w:r w:rsidDel="00000000" w:rsidR="00000000" w:rsidRPr="00000000">
        <w:rPr>
          <w:rtl w:val="0"/>
        </w:rPr>
      </w:r>
    </w:p>
    <w:p w:rsidR="00000000" w:rsidDel="00000000" w:rsidP="00000000" w:rsidRDefault="00000000" w:rsidRPr="00000000" w14:paraId="00000680">
      <w:pPr>
        <w:spacing w:line="200" w:lineRule="auto"/>
        <w:rPr/>
      </w:pPr>
      <w:r w:rsidDel="00000000" w:rsidR="00000000" w:rsidRPr="00000000">
        <w:rPr>
          <w:rtl w:val="0"/>
        </w:rPr>
      </w:r>
    </w:p>
    <w:p w:rsidR="00000000" w:rsidDel="00000000" w:rsidP="00000000" w:rsidRDefault="00000000" w:rsidRPr="00000000" w14:paraId="00000681">
      <w:pPr>
        <w:spacing w:line="200" w:lineRule="auto"/>
        <w:rPr/>
      </w:pPr>
      <w:r w:rsidDel="00000000" w:rsidR="00000000" w:rsidRPr="00000000">
        <w:rPr>
          <w:rtl w:val="0"/>
        </w:rPr>
      </w:r>
    </w:p>
    <w:p w:rsidR="00000000" w:rsidDel="00000000" w:rsidP="00000000" w:rsidRDefault="00000000" w:rsidRPr="00000000" w14:paraId="00000682">
      <w:pPr>
        <w:spacing w:line="200" w:lineRule="auto"/>
        <w:rPr/>
      </w:pPr>
      <w:r w:rsidDel="00000000" w:rsidR="00000000" w:rsidRPr="00000000">
        <w:rPr>
          <w:rtl w:val="0"/>
        </w:rPr>
      </w:r>
    </w:p>
    <w:p w:rsidR="00000000" w:rsidDel="00000000" w:rsidP="00000000" w:rsidRDefault="00000000" w:rsidRPr="00000000" w14:paraId="00000683">
      <w:pPr>
        <w:spacing w:line="200" w:lineRule="auto"/>
        <w:rPr/>
      </w:pPr>
      <w:r w:rsidDel="00000000" w:rsidR="00000000" w:rsidRPr="00000000">
        <w:rPr>
          <w:rtl w:val="0"/>
        </w:rPr>
      </w:r>
    </w:p>
    <w:p w:rsidR="00000000" w:rsidDel="00000000" w:rsidP="00000000" w:rsidRDefault="00000000" w:rsidRPr="00000000" w14:paraId="00000684">
      <w:pPr>
        <w:spacing w:line="200" w:lineRule="auto"/>
        <w:rPr/>
      </w:pPr>
      <w:r w:rsidDel="00000000" w:rsidR="00000000" w:rsidRPr="00000000">
        <w:rPr>
          <w:rtl w:val="0"/>
        </w:rPr>
      </w:r>
    </w:p>
    <w:p w:rsidR="00000000" w:rsidDel="00000000" w:rsidP="00000000" w:rsidRDefault="00000000" w:rsidRPr="00000000" w14:paraId="00000685">
      <w:pPr>
        <w:spacing w:line="200" w:lineRule="auto"/>
        <w:rPr/>
      </w:pPr>
      <w:r w:rsidDel="00000000" w:rsidR="00000000" w:rsidRPr="00000000">
        <w:rPr>
          <w:rtl w:val="0"/>
        </w:rPr>
      </w:r>
    </w:p>
    <w:p w:rsidR="00000000" w:rsidDel="00000000" w:rsidP="00000000" w:rsidRDefault="00000000" w:rsidRPr="00000000" w14:paraId="00000686">
      <w:pPr>
        <w:spacing w:line="200" w:lineRule="auto"/>
        <w:rPr/>
      </w:pPr>
      <w:r w:rsidDel="00000000" w:rsidR="00000000" w:rsidRPr="00000000">
        <w:rPr>
          <w:rtl w:val="0"/>
        </w:rPr>
      </w:r>
    </w:p>
    <w:p w:rsidR="00000000" w:rsidDel="00000000" w:rsidP="00000000" w:rsidRDefault="00000000" w:rsidRPr="00000000" w14:paraId="00000687">
      <w:pPr>
        <w:spacing w:line="200" w:lineRule="auto"/>
        <w:rPr/>
      </w:pPr>
      <w:r w:rsidDel="00000000" w:rsidR="00000000" w:rsidRPr="00000000">
        <w:rPr>
          <w:rtl w:val="0"/>
        </w:rPr>
      </w:r>
    </w:p>
    <w:p w:rsidR="00000000" w:rsidDel="00000000" w:rsidP="00000000" w:rsidRDefault="00000000" w:rsidRPr="00000000" w14:paraId="00000688">
      <w:pPr>
        <w:spacing w:line="200" w:lineRule="auto"/>
        <w:rPr/>
      </w:pPr>
      <w:r w:rsidDel="00000000" w:rsidR="00000000" w:rsidRPr="00000000">
        <w:rPr>
          <w:rtl w:val="0"/>
        </w:rPr>
      </w:r>
    </w:p>
    <w:p w:rsidR="00000000" w:rsidDel="00000000" w:rsidP="00000000" w:rsidRDefault="00000000" w:rsidRPr="00000000" w14:paraId="00000689">
      <w:pPr>
        <w:spacing w:line="200" w:lineRule="auto"/>
        <w:rPr/>
      </w:pPr>
      <w:r w:rsidDel="00000000" w:rsidR="00000000" w:rsidRPr="00000000">
        <w:rPr>
          <w:rtl w:val="0"/>
        </w:rPr>
      </w:r>
    </w:p>
    <w:p w:rsidR="00000000" w:rsidDel="00000000" w:rsidP="00000000" w:rsidRDefault="00000000" w:rsidRPr="00000000" w14:paraId="0000068A">
      <w:pPr>
        <w:spacing w:line="200" w:lineRule="auto"/>
        <w:rPr/>
      </w:pPr>
      <w:r w:rsidDel="00000000" w:rsidR="00000000" w:rsidRPr="00000000">
        <w:rPr>
          <w:rtl w:val="0"/>
        </w:rPr>
      </w:r>
    </w:p>
    <w:p w:rsidR="00000000" w:rsidDel="00000000" w:rsidP="00000000" w:rsidRDefault="00000000" w:rsidRPr="00000000" w14:paraId="0000068B">
      <w:pPr>
        <w:spacing w:line="200" w:lineRule="auto"/>
        <w:rPr/>
      </w:pPr>
      <w:r w:rsidDel="00000000" w:rsidR="00000000" w:rsidRPr="00000000">
        <w:rPr>
          <w:rtl w:val="0"/>
        </w:rPr>
      </w:r>
    </w:p>
    <w:p w:rsidR="00000000" w:rsidDel="00000000" w:rsidP="00000000" w:rsidRDefault="00000000" w:rsidRPr="00000000" w14:paraId="0000068C">
      <w:pPr>
        <w:spacing w:line="200" w:lineRule="auto"/>
        <w:rPr/>
      </w:pPr>
      <w:r w:rsidDel="00000000" w:rsidR="00000000" w:rsidRPr="00000000">
        <w:rPr>
          <w:rtl w:val="0"/>
        </w:rPr>
      </w:r>
    </w:p>
    <w:p w:rsidR="00000000" w:rsidDel="00000000" w:rsidP="00000000" w:rsidRDefault="00000000" w:rsidRPr="00000000" w14:paraId="0000068D">
      <w:pPr>
        <w:spacing w:line="200" w:lineRule="auto"/>
        <w:rPr/>
      </w:pPr>
      <w:r w:rsidDel="00000000" w:rsidR="00000000" w:rsidRPr="00000000">
        <w:rPr>
          <w:rtl w:val="0"/>
        </w:rPr>
      </w:r>
    </w:p>
    <w:p w:rsidR="00000000" w:rsidDel="00000000" w:rsidP="00000000" w:rsidRDefault="00000000" w:rsidRPr="00000000" w14:paraId="0000068E">
      <w:pPr>
        <w:spacing w:line="200" w:lineRule="auto"/>
        <w:rPr/>
      </w:pPr>
      <w:r w:rsidDel="00000000" w:rsidR="00000000" w:rsidRPr="00000000">
        <w:rPr>
          <w:rtl w:val="0"/>
        </w:rPr>
      </w:r>
    </w:p>
    <w:p w:rsidR="00000000" w:rsidDel="00000000" w:rsidP="00000000" w:rsidRDefault="00000000" w:rsidRPr="00000000" w14:paraId="0000068F">
      <w:pPr>
        <w:spacing w:line="200" w:lineRule="auto"/>
        <w:rPr/>
      </w:pPr>
      <w:r w:rsidDel="00000000" w:rsidR="00000000" w:rsidRPr="00000000">
        <w:rPr>
          <w:rtl w:val="0"/>
        </w:rPr>
      </w:r>
    </w:p>
    <w:p w:rsidR="00000000" w:rsidDel="00000000" w:rsidP="00000000" w:rsidRDefault="00000000" w:rsidRPr="00000000" w14:paraId="00000690">
      <w:pPr>
        <w:spacing w:line="200" w:lineRule="auto"/>
        <w:rPr/>
      </w:pPr>
      <w:r w:rsidDel="00000000" w:rsidR="00000000" w:rsidRPr="00000000">
        <w:rPr>
          <w:rtl w:val="0"/>
        </w:rPr>
      </w:r>
    </w:p>
    <w:p w:rsidR="00000000" w:rsidDel="00000000" w:rsidP="00000000" w:rsidRDefault="00000000" w:rsidRPr="00000000" w14:paraId="00000691">
      <w:pPr>
        <w:spacing w:line="200" w:lineRule="auto"/>
        <w:rPr/>
      </w:pPr>
      <w:r w:rsidDel="00000000" w:rsidR="00000000" w:rsidRPr="00000000">
        <w:rPr>
          <w:rtl w:val="0"/>
        </w:rPr>
      </w:r>
    </w:p>
    <w:p w:rsidR="00000000" w:rsidDel="00000000" w:rsidP="00000000" w:rsidRDefault="00000000" w:rsidRPr="00000000" w14:paraId="00000692">
      <w:pPr>
        <w:spacing w:line="200" w:lineRule="auto"/>
        <w:rPr/>
      </w:pPr>
      <w:r w:rsidDel="00000000" w:rsidR="00000000" w:rsidRPr="00000000">
        <w:rPr>
          <w:rtl w:val="0"/>
        </w:rPr>
      </w:r>
    </w:p>
    <w:p w:rsidR="00000000" w:rsidDel="00000000" w:rsidP="00000000" w:rsidRDefault="00000000" w:rsidRPr="00000000" w14:paraId="00000693">
      <w:pPr>
        <w:spacing w:line="200" w:lineRule="auto"/>
        <w:rPr/>
      </w:pPr>
      <w:r w:rsidDel="00000000" w:rsidR="00000000" w:rsidRPr="00000000">
        <w:rPr>
          <w:rtl w:val="0"/>
        </w:rPr>
      </w:r>
    </w:p>
    <w:p w:rsidR="00000000" w:rsidDel="00000000" w:rsidP="00000000" w:rsidRDefault="00000000" w:rsidRPr="00000000" w14:paraId="00000694">
      <w:pPr>
        <w:spacing w:line="200" w:lineRule="auto"/>
        <w:rPr/>
      </w:pPr>
      <w:r w:rsidDel="00000000" w:rsidR="00000000" w:rsidRPr="00000000">
        <w:rPr>
          <w:rtl w:val="0"/>
        </w:rPr>
      </w:r>
    </w:p>
    <w:p w:rsidR="00000000" w:rsidDel="00000000" w:rsidP="00000000" w:rsidRDefault="00000000" w:rsidRPr="00000000" w14:paraId="00000695">
      <w:pPr>
        <w:spacing w:line="200" w:lineRule="auto"/>
        <w:rPr/>
      </w:pPr>
      <w:r w:rsidDel="00000000" w:rsidR="00000000" w:rsidRPr="00000000">
        <w:rPr>
          <w:rtl w:val="0"/>
        </w:rPr>
      </w:r>
    </w:p>
    <w:p w:rsidR="00000000" w:rsidDel="00000000" w:rsidP="00000000" w:rsidRDefault="00000000" w:rsidRPr="00000000" w14:paraId="00000696">
      <w:pPr>
        <w:spacing w:line="200" w:lineRule="auto"/>
        <w:rPr/>
      </w:pPr>
      <w:r w:rsidDel="00000000" w:rsidR="00000000" w:rsidRPr="00000000">
        <w:rPr>
          <w:rtl w:val="0"/>
        </w:rPr>
      </w:r>
    </w:p>
    <w:p w:rsidR="00000000" w:rsidDel="00000000" w:rsidP="00000000" w:rsidRDefault="00000000" w:rsidRPr="00000000" w14:paraId="00000697">
      <w:pPr>
        <w:spacing w:line="200" w:lineRule="auto"/>
        <w:rPr/>
      </w:pPr>
      <w:r w:rsidDel="00000000" w:rsidR="00000000" w:rsidRPr="00000000">
        <w:rPr>
          <w:rtl w:val="0"/>
        </w:rPr>
      </w:r>
    </w:p>
    <w:p w:rsidR="00000000" w:rsidDel="00000000" w:rsidP="00000000" w:rsidRDefault="00000000" w:rsidRPr="00000000" w14:paraId="00000698">
      <w:pPr>
        <w:spacing w:line="200" w:lineRule="auto"/>
        <w:rPr/>
      </w:pPr>
      <w:r w:rsidDel="00000000" w:rsidR="00000000" w:rsidRPr="00000000">
        <w:rPr>
          <w:rtl w:val="0"/>
        </w:rPr>
      </w:r>
    </w:p>
    <w:p w:rsidR="00000000" w:rsidDel="00000000" w:rsidP="00000000" w:rsidRDefault="00000000" w:rsidRPr="00000000" w14:paraId="00000699">
      <w:pPr>
        <w:ind w:left="3301" w:right="2911" w:firstLine="0"/>
        <w:jc w:val="center"/>
        <w:rPr>
          <w:rFonts w:ascii="Calibri" w:cs="Calibri" w:eastAsia="Calibri" w:hAnsi="Calibri"/>
          <w:sz w:val="24"/>
          <w:szCs w:val="24"/>
        </w:rPr>
      </w:pPr>
      <w:r w:rsidDel="00000000" w:rsidR="00000000" w:rsidRPr="00000000">
        <w:rPr>
          <w:rFonts w:ascii="Calibri" w:cs="Calibri" w:eastAsia="Calibri" w:hAnsi="Calibri"/>
          <w:i w:val="1"/>
          <w:color w:val="44536a"/>
          <w:sz w:val="24"/>
          <w:szCs w:val="24"/>
          <w:rtl w:val="0"/>
        </w:rPr>
        <w:t xml:space="preserve">Figure 28  The confusion matrix of XGBoost</w:t>
      </w:r>
      <w:r w:rsidDel="00000000" w:rsidR="00000000" w:rsidRPr="00000000">
        <w:rPr>
          <w:rtl w:val="0"/>
        </w:rPr>
      </w:r>
    </w:p>
    <w:p w:rsidR="00000000" w:rsidDel="00000000" w:rsidP="00000000" w:rsidRDefault="00000000" w:rsidRPr="00000000" w14:paraId="0000069A">
      <w:pPr>
        <w:spacing w:before="2" w:line="100" w:lineRule="auto"/>
        <w:rPr>
          <w:sz w:val="10"/>
          <w:szCs w:val="10"/>
        </w:rPr>
      </w:pPr>
      <w:r w:rsidDel="00000000" w:rsidR="00000000" w:rsidRPr="00000000">
        <w:rPr>
          <w:rtl w:val="0"/>
        </w:rPr>
      </w:r>
    </w:p>
    <w:p w:rsidR="00000000" w:rsidDel="00000000" w:rsidP="00000000" w:rsidRDefault="00000000" w:rsidRPr="00000000" w14:paraId="0000069B">
      <w:pPr>
        <w:spacing w:line="200" w:lineRule="auto"/>
        <w:rPr/>
      </w:pPr>
      <w:r w:rsidDel="00000000" w:rsidR="00000000" w:rsidRPr="00000000">
        <w:rPr>
          <w:rtl w:val="0"/>
        </w:rPr>
      </w:r>
    </w:p>
    <w:p w:rsidR="00000000" w:rsidDel="00000000" w:rsidP="00000000" w:rsidRDefault="00000000" w:rsidRPr="00000000" w14:paraId="0000069C">
      <w:pPr>
        <w:spacing w:line="200" w:lineRule="auto"/>
        <w:rPr/>
      </w:pPr>
      <w:r w:rsidDel="00000000" w:rsidR="00000000" w:rsidRPr="00000000">
        <w:rPr>
          <w:rtl w:val="0"/>
        </w:rPr>
      </w:r>
    </w:p>
    <w:p w:rsidR="00000000" w:rsidDel="00000000" w:rsidP="00000000" w:rsidRDefault="00000000" w:rsidRPr="00000000" w14:paraId="0000069D">
      <w:pPr>
        <w:spacing w:line="200" w:lineRule="auto"/>
        <w:rPr/>
      </w:pPr>
      <w:r w:rsidDel="00000000" w:rsidR="00000000" w:rsidRPr="00000000">
        <w:rPr>
          <w:rtl w:val="0"/>
        </w:rPr>
      </w:r>
    </w:p>
    <w:p w:rsidR="00000000" w:rsidDel="00000000" w:rsidP="00000000" w:rsidRDefault="00000000" w:rsidRPr="00000000" w14:paraId="0000069E">
      <w:pPr>
        <w:spacing w:line="200" w:lineRule="auto"/>
        <w:rPr/>
        <w:sectPr>
          <w:type w:val="nextPage"/>
          <w:pgSz w:h="16860" w:w="11920" w:orient="portrait"/>
          <w:pgMar w:bottom="280" w:top="660" w:left="680" w:right="760" w:header="720" w:footer="720"/>
        </w:sectPr>
      </w:pPr>
      <w:r w:rsidDel="00000000" w:rsidR="00000000" w:rsidRPr="00000000">
        <w:rPr>
          <w:rtl w:val="0"/>
        </w:rPr>
      </w:r>
    </w:p>
    <w:p w:rsidR="00000000" w:rsidDel="00000000" w:rsidP="00000000" w:rsidRDefault="00000000" w:rsidRPr="00000000" w14:paraId="0000069F">
      <w:pPr>
        <w:spacing w:before="5" w:line="280" w:lineRule="auto"/>
        <w:rPr>
          <w:sz w:val="28"/>
          <w:szCs w:val="28"/>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10" name=""/>
                <a:graphic>
                  <a:graphicData uri="http://schemas.microsoft.com/office/word/2010/wordprocessingGroup">
                    <wpg:wgp>
                      <wpg:cNvGrpSpPr/>
                      <wpg:grpSpPr>
                        <a:xfrm>
                          <a:off x="1871975" y="0"/>
                          <a:ext cx="6947535" cy="10081260"/>
                          <a:chOff x="1871975" y="0"/>
                          <a:chExt cx="6947800" cy="7560000"/>
                        </a:xfrm>
                      </wpg:grpSpPr>
                      <wpg:grpSp>
                        <wpg:cNvGrpSpPr/>
                        <wpg:grpSpPr>
                          <a:xfrm>
                            <a:off x="1872233" y="0"/>
                            <a:ext cx="6947525" cy="7559993"/>
                            <a:chOff x="0" y="0"/>
                            <a:chExt cx="6947525" cy="10081250"/>
                          </a:xfrm>
                        </wpg:grpSpPr>
                        <wps:wsp>
                          <wps:cNvSpPr/>
                          <wps:cNvPr id="3" name="Shape 3"/>
                          <wps:spPr>
                            <a:xfrm>
                              <a:off x="0" y="0"/>
                              <a:ext cx="6947525" cy="1008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19050" y="1905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9" name="Shape 59"/>
                          <wps:spPr>
                            <a:xfrm>
                              <a:off x="9525" y="10160"/>
                              <a:ext cx="0" cy="10052050"/>
                            </a:xfrm>
                            <a:custGeom>
                              <a:rect b="b" l="l" r="r" t="t"/>
                              <a:pathLst>
                                <a:path extrusionOk="0" h="10052050" w="1">
                                  <a:moveTo>
                                    <a:pt x="0" y="0"/>
                                  </a:moveTo>
                                  <a:lnTo>
                                    <a:pt x="0" y="1005205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0" name="Shape 60"/>
                          <wps:spPr>
                            <a:xfrm>
                              <a:off x="6920230" y="10160"/>
                              <a:ext cx="0" cy="10061575"/>
                            </a:xfrm>
                            <a:custGeom>
                              <a:rect b="b" l="l" r="r" t="t"/>
                              <a:pathLst>
                                <a:path extrusionOk="0" h="10061575" w="1">
                                  <a:moveTo>
                                    <a:pt x="0" y="0"/>
                                  </a:moveTo>
                                  <a:lnTo>
                                    <a:pt x="0" y="10061575"/>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1" name="Shape 61"/>
                          <wps:spPr>
                            <a:xfrm>
                              <a:off x="6910070" y="28575"/>
                              <a:ext cx="0" cy="10015855"/>
                            </a:xfrm>
                            <a:custGeom>
                              <a:rect b="b" l="l" r="r" t="t"/>
                              <a:pathLst>
                                <a:path extrusionOk="0" h="10015855" w="1">
                                  <a:moveTo>
                                    <a:pt x="0" y="0"/>
                                  </a:moveTo>
                                  <a:lnTo>
                                    <a:pt x="0" y="1001522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2" name="Shape 62"/>
                          <wps:spPr>
                            <a:xfrm>
                              <a:off x="19050" y="10071735"/>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3" name="Shape 63"/>
                          <wps:spPr>
                            <a:xfrm>
                              <a:off x="19050" y="1005332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4" name="Shape 64"/>
                          <wps:spPr>
                            <a:xfrm>
                              <a:off x="6901180" y="10071735"/>
                              <a:ext cx="36830" cy="0"/>
                            </a:xfrm>
                            <a:custGeom>
                              <a:rect b="b" l="l" r="r" t="t"/>
                              <a:pathLst>
                                <a:path extrusionOk="0" h="1" w="36830">
                                  <a:moveTo>
                                    <a:pt x="0" y="0"/>
                                  </a:moveTo>
                                  <a:lnTo>
                                    <a:pt x="368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10" name="image11.png"/>
                <a:graphic>
                  <a:graphicData uri="http://schemas.openxmlformats.org/drawingml/2006/picture">
                    <pic:pic>
                      <pic:nvPicPr>
                        <pic:cNvPr id="0" name="image11.png"/>
                        <pic:cNvPicPr preferRelativeResize="0"/>
                      </pic:nvPicPr>
                      <pic:blipFill>
                        <a:blip r:embed="rId71"/>
                        <a:srcRect/>
                        <a:stretch>
                          <a:fillRect/>
                        </a:stretch>
                      </pic:blipFill>
                      <pic:spPr>
                        <a:xfrm>
                          <a:off x="0" y="0"/>
                          <a:ext cx="6947535" cy="10081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6A0">
      <w:pPr>
        <w:ind w:left="103" w:right="-56" w:firstLine="0"/>
        <w:rPr>
          <w:sz w:val="24"/>
          <w:szCs w:val="24"/>
        </w:rPr>
      </w:pPr>
      <w:r w:rsidDel="00000000" w:rsidR="00000000" w:rsidRPr="00000000">
        <w:rPr>
          <w:sz w:val="24"/>
          <w:szCs w:val="24"/>
          <w:rtl w:val="0"/>
        </w:rPr>
        <w:t xml:space="preserve">IACSD-PG-DBDA-FEB-20</w:t>
      </w:r>
    </w:p>
    <w:p w:rsidR="00000000" w:rsidDel="00000000" w:rsidP="00000000" w:rsidRDefault="00000000" w:rsidRPr="00000000" w14:paraId="000006A1">
      <w:pPr>
        <w:spacing w:before="12" w:lineRule="auto"/>
        <w:rPr>
          <w:rFonts w:ascii="Calibri" w:cs="Calibri" w:eastAsia="Calibri" w:hAnsi="Calibri"/>
          <w:sz w:val="22"/>
          <w:szCs w:val="22"/>
        </w:rPr>
        <w:sectPr>
          <w:type w:val="continuous"/>
          <w:pgSz w:h="16860" w:w="11920" w:orient="portrait"/>
          <w:pgMar w:bottom="280" w:top="1580" w:left="680" w:right="760" w:header="720" w:footer="720"/>
          <w:cols w:equalWidth="0" w:num="2">
            <w:col w:space="6699" w:w="1890.5"/>
            <w:col w:space="0" w:w="1890.5"/>
          </w:cols>
        </w:sectPr>
      </w:pPr>
      <w:r w:rsidDel="00000000" w:rsidR="00000000" w:rsidRPr="00000000">
        <w:br w:type="column"/>
      </w:r>
      <w:r w:rsidDel="00000000" w:rsidR="00000000" w:rsidRPr="00000000">
        <w:rPr>
          <w:rFonts w:ascii="Calibri" w:cs="Calibri" w:eastAsia="Calibri" w:hAnsi="Calibri"/>
          <w:sz w:val="22"/>
          <w:szCs w:val="22"/>
          <w:rtl w:val="0"/>
        </w:rPr>
        <w:t xml:space="preserve">Page | 25</w:t>
      </w:r>
    </w:p>
    <w:p w:rsidR="00000000" w:rsidDel="00000000" w:rsidP="00000000" w:rsidRDefault="00000000" w:rsidRPr="00000000" w14:paraId="000006A2">
      <w:pPr>
        <w:spacing w:before="60" w:lineRule="auto"/>
        <w:ind w:left="5865" w:firstLine="0"/>
        <w:rPr>
          <w:rFonts w:ascii="Calibri" w:cs="Calibri" w:eastAsia="Calibri" w:hAnsi="Calibri"/>
        </w:rPr>
      </w:pPr>
      <w:r w:rsidDel="00000000" w:rsidR="00000000" w:rsidRPr="00000000">
        <w:rPr>
          <w:rFonts w:ascii="Calibri" w:cs="Calibri" w:eastAsia="Calibri" w:hAnsi="Calibri"/>
          <w:rtl w:val="0"/>
        </w:rPr>
        <w:t xml:space="preserve">Stackoverflow Question Quality Analysis and Prediction</w:t>
      </w:r>
    </w:p>
    <w:p w:rsidR="00000000" w:rsidDel="00000000" w:rsidP="00000000" w:rsidRDefault="00000000" w:rsidRPr="00000000" w14:paraId="000006A3">
      <w:pPr>
        <w:spacing w:before="2" w:line="160" w:lineRule="auto"/>
        <w:rPr>
          <w:sz w:val="17"/>
          <w:szCs w:val="17"/>
        </w:rPr>
      </w:pPr>
      <w:r w:rsidDel="00000000" w:rsidR="00000000" w:rsidRPr="00000000">
        <w:rPr>
          <w:rtl w:val="0"/>
        </w:rPr>
      </w:r>
    </w:p>
    <w:p w:rsidR="00000000" w:rsidDel="00000000" w:rsidP="00000000" w:rsidRDefault="00000000" w:rsidRPr="00000000" w14:paraId="000006A4">
      <w:pPr>
        <w:spacing w:line="200" w:lineRule="auto"/>
        <w:rPr/>
      </w:pPr>
      <w:r w:rsidDel="00000000" w:rsidR="00000000" w:rsidRPr="00000000">
        <w:rPr>
          <w:rtl w:val="0"/>
        </w:rPr>
      </w:r>
    </w:p>
    <w:p w:rsidR="00000000" w:rsidDel="00000000" w:rsidP="00000000" w:rsidRDefault="00000000" w:rsidRPr="00000000" w14:paraId="000006A5">
      <w:pPr>
        <w:spacing w:line="320" w:lineRule="auto"/>
        <w:ind w:left="506" w:firstLine="0"/>
        <w:rPr>
          <w:rFonts w:ascii="Calibri" w:cs="Calibri" w:eastAsia="Calibri" w:hAnsi="Calibri"/>
          <w:sz w:val="28"/>
          <w:szCs w:val="28"/>
        </w:rPr>
      </w:pPr>
      <w:r w:rsidDel="00000000" w:rsidR="00000000" w:rsidRPr="00000000">
        <w:rPr>
          <w:rFonts w:ascii="Calibri" w:cs="Calibri" w:eastAsia="Calibri" w:hAnsi="Calibri"/>
          <w:b w:val="1"/>
          <w:color w:val="1f3762"/>
          <w:sz w:val="28"/>
          <w:szCs w:val="28"/>
          <w:rtl w:val="0"/>
        </w:rPr>
        <w:t xml:space="preserve">10. Stacking Classifier:</w:t>
      </w:r>
      <w:r w:rsidDel="00000000" w:rsidR="00000000" w:rsidRPr="00000000">
        <w:rPr>
          <w:rtl w:val="0"/>
        </w:rPr>
      </w:r>
    </w:p>
    <w:p w:rsidR="00000000" w:rsidDel="00000000" w:rsidP="00000000" w:rsidRDefault="00000000" w:rsidRPr="00000000" w14:paraId="000006A6">
      <w:pPr>
        <w:spacing w:before="2" w:line="160" w:lineRule="auto"/>
        <w:rPr>
          <w:sz w:val="17"/>
          <w:szCs w:val="17"/>
        </w:rPr>
      </w:pPr>
      <w:r w:rsidDel="00000000" w:rsidR="00000000" w:rsidRPr="00000000">
        <w:rPr>
          <w:rtl w:val="0"/>
        </w:rPr>
      </w:r>
    </w:p>
    <w:p w:rsidR="00000000" w:rsidDel="00000000" w:rsidP="00000000" w:rsidRDefault="00000000" w:rsidRPr="00000000" w14:paraId="000006A7">
      <w:pPr>
        <w:spacing w:line="360" w:lineRule="auto"/>
        <w:ind w:left="823" w:right="1165" w:firstLine="720.9999999999998"/>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Stacking or Stacked Generalization is an ensemble machine learning algorithm.</w:t>
      </w:r>
    </w:p>
    <w:p w:rsidR="00000000" w:rsidDel="00000000" w:rsidP="00000000" w:rsidRDefault="00000000" w:rsidRPr="00000000" w14:paraId="000006A8">
      <w:pPr>
        <w:spacing w:before="9" w:line="100" w:lineRule="auto"/>
        <w:rPr>
          <w:sz w:val="11"/>
          <w:szCs w:val="11"/>
        </w:rPr>
      </w:pPr>
      <w:r w:rsidDel="00000000" w:rsidR="00000000" w:rsidRPr="00000000">
        <w:rPr>
          <w:rtl w:val="0"/>
        </w:rPr>
      </w:r>
    </w:p>
    <w:p w:rsidR="00000000" w:rsidDel="00000000" w:rsidP="00000000" w:rsidRDefault="00000000" w:rsidRPr="00000000" w14:paraId="000006A9">
      <w:pPr>
        <w:spacing w:line="200" w:lineRule="auto"/>
        <w:rPr/>
      </w:pPr>
      <w:r w:rsidDel="00000000" w:rsidR="00000000" w:rsidRPr="00000000">
        <w:rPr>
          <w:rtl w:val="0"/>
        </w:rPr>
      </w:r>
    </w:p>
    <w:p w:rsidR="00000000" w:rsidDel="00000000" w:rsidP="00000000" w:rsidRDefault="00000000" w:rsidRPr="00000000" w14:paraId="000006AA">
      <w:pPr>
        <w:spacing w:line="357" w:lineRule="auto"/>
        <w:ind w:left="823" w:right="1260" w:firstLine="720.9999999999998"/>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It uses a meta-learning algorithm to learn how to best combine the predictions from two or more base machine learning algorithms.</w:t>
      </w:r>
    </w:p>
    <w:p w:rsidR="00000000" w:rsidDel="00000000" w:rsidP="00000000" w:rsidRDefault="00000000" w:rsidRPr="00000000" w14:paraId="000006AB">
      <w:pPr>
        <w:spacing w:before="3" w:line="120" w:lineRule="auto"/>
        <w:rPr>
          <w:sz w:val="12"/>
          <w:szCs w:val="12"/>
        </w:rPr>
      </w:pPr>
      <w:r w:rsidDel="00000000" w:rsidR="00000000" w:rsidRPr="00000000">
        <w:rPr>
          <w:rtl w:val="0"/>
        </w:rPr>
      </w:r>
    </w:p>
    <w:p w:rsidR="00000000" w:rsidDel="00000000" w:rsidP="00000000" w:rsidRDefault="00000000" w:rsidRPr="00000000" w14:paraId="000006AC">
      <w:pPr>
        <w:spacing w:line="200" w:lineRule="auto"/>
        <w:rPr/>
      </w:pPr>
      <w:r w:rsidDel="00000000" w:rsidR="00000000" w:rsidRPr="00000000">
        <w:rPr>
          <w:rtl w:val="0"/>
        </w:rPr>
      </w:r>
    </w:p>
    <w:p w:rsidR="00000000" w:rsidDel="00000000" w:rsidP="00000000" w:rsidRDefault="00000000" w:rsidRPr="00000000" w14:paraId="000006AD">
      <w:pPr>
        <w:spacing w:line="360" w:lineRule="auto"/>
        <w:ind w:left="823" w:right="203" w:firstLine="720.9999999999998"/>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benefit of stacking is that it can harness the capabilities of a range of well-performing models on a classification or regression task and make predictions that have better performance than any single model in the ensemble.</w:t>
      </w:r>
    </w:p>
    <w:p w:rsidR="00000000" w:rsidDel="00000000" w:rsidP="00000000" w:rsidRDefault="00000000" w:rsidRPr="00000000" w14:paraId="000006AE">
      <w:pPr>
        <w:spacing w:before="10" w:line="100" w:lineRule="auto"/>
        <w:rPr>
          <w:sz w:val="11"/>
          <w:szCs w:val="11"/>
        </w:rPr>
      </w:pPr>
      <w:r w:rsidDel="00000000" w:rsidR="00000000" w:rsidRPr="00000000">
        <w:rPr>
          <w:rtl w:val="0"/>
        </w:rPr>
      </w:r>
    </w:p>
    <w:p w:rsidR="00000000" w:rsidDel="00000000" w:rsidP="00000000" w:rsidRDefault="00000000" w:rsidRPr="00000000" w14:paraId="000006AF">
      <w:pPr>
        <w:spacing w:line="200" w:lineRule="auto"/>
        <w:rPr/>
      </w:pPr>
      <w:r w:rsidDel="00000000" w:rsidR="00000000" w:rsidRPr="00000000">
        <w:rPr>
          <w:rtl w:val="0"/>
        </w:rPr>
      </w:r>
    </w:p>
    <w:p w:rsidR="00000000" w:rsidDel="00000000" w:rsidP="00000000" w:rsidRDefault="00000000" w:rsidRPr="00000000" w14:paraId="000006B0">
      <w:pPr>
        <w:ind w:left="1543"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output of the trained Stacking Classifier model</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1092200</wp:posOffset>
                </wp:positionH>
                <wp:positionV relativeFrom="paragraph">
                  <wp:posOffset>508000</wp:posOffset>
                </wp:positionV>
                <wp:extent cx="5198745" cy="3249295"/>
                <wp:effectExtent b="0" l="0" r="0" t="0"/>
                <wp:wrapNone/>
                <wp:docPr id="19" name=""/>
                <a:graphic>
                  <a:graphicData uri="http://schemas.microsoft.com/office/word/2010/wordprocessingGroup">
                    <wpg:wgp>
                      <wpg:cNvGrpSpPr/>
                      <wpg:grpSpPr>
                        <a:xfrm>
                          <a:off x="3178425" y="2155350"/>
                          <a:ext cx="5198745" cy="3249295"/>
                          <a:chOff x="3178425" y="2155350"/>
                          <a:chExt cx="5198750" cy="3249300"/>
                        </a:xfrm>
                      </wpg:grpSpPr>
                      <wpg:grpSp>
                        <wpg:cNvGrpSpPr/>
                        <wpg:grpSpPr>
                          <a:xfrm>
                            <a:off x="3178428" y="2155353"/>
                            <a:ext cx="5198725" cy="3249275"/>
                            <a:chOff x="0" y="0"/>
                            <a:chExt cx="5198725" cy="3249275"/>
                          </a:xfrm>
                        </wpg:grpSpPr>
                        <wps:wsp>
                          <wps:cNvSpPr/>
                          <wps:cNvPr id="3" name="Shape 3"/>
                          <wps:spPr>
                            <a:xfrm>
                              <a:off x="0" y="0"/>
                              <a:ext cx="5198725" cy="3249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a:off x="28574" y="28574"/>
                              <a:ext cx="5141595" cy="3192145"/>
                            </a:xfrm>
                            <a:custGeom>
                              <a:rect b="b" l="l" r="r" t="t"/>
                              <a:pathLst>
                                <a:path extrusionOk="0" h="3192145" w="5141595">
                                  <a:moveTo>
                                    <a:pt x="0" y="3192145"/>
                                  </a:moveTo>
                                  <a:lnTo>
                                    <a:pt x="5141595" y="3192145"/>
                                  </a:lnTo>
                                  <a:lnTo>
                                    <a:pt x="5141595" y="0"/>
                                  </a:lnTo>
                                  <a:lnTo>
                                    <a:pt x="0" y="0"/>
                                  </a:lnTo>
                                  <a:lnTo>
                                    <a:pt x="0" y="3192145"/>
                                  </a:lnTo>
                                  <a:close/>
                                </a:path>
                              </a:pathLst>
                            </a:custGeom>
                            <a:noFill/>
                            <a:ln cap="flat" cmpd="sng" w="57150">
                              <a:solidFill>
                                <a:srgbClr val="4471C4"/>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1092200</wp:posOffset>
                </wp:positionH>
                <wp:positionV relativeFrom="paragraph">
                  <wp:posOffset>508000</wp:posOffset>
                </wp:positionV>
                <wp:extent cx="5198745" cy="3249295"/>
                <wp:effectExtent b="0" l="0" r="0" t="0"/>
                <wp:wrapNone/>
                <wp:docPr id="19" name="image20.png"/>
                <a:graphic>
                  <a:graphicData uri="http://schemas.openxmlformats.org/drawingml/2006/picture">
                    <pic:pic>
                      <pic:nvPicPr>
                        <pic:cNvPr id="0" name="image20.png"/>
                        <pic:cNvPicPr preferRelativeResize="0"/>
                      </pic:nvPicPr>
                      <pic:blipFill>
                        <a:blip r:embed="rId72"/>
                        <a:srcRect/>
                        <a:stretch>
                          <a:fillRect/>
                        </a:stretch>
                      </pic:blipFill>
                      <pic:spPr>
                        <a:xfrm>
                          <a:off x="0" y="0"/>
                          <a:ext cx="5198745" cy="3249295"/>
                        </a:xfrm>
                        <a:prstGeom prst="rect"/>
                        <a:ln/>
                      </pic:spPr>
                    </pic:pic>
                  </a:graphicData>
                </a:graphic>
              </wp:anchor>
            </w:drawing>
          </mc:Fallback>
        </mc:AlternateContent>
      </w:r>
      <w:r w:rsidDel="00000000" w:rsidR="00000000" w:rsidRPr="00000000"/>
    </w:p>
    <w:p w:rsidR="00000000" w:rsidDel="00000000" w:rsidP="00000000" w:rsidRDefault="00000000" w:rsidRPr="00000000" w14:paraId="000006B1">
      <w:pPr>
        <w:spacing w:line="200" w:lineRule="auto"/>
        <w:rPr/>
      </w:pPr>
      <w:r w:rsidDel="00000000" w:rsidR="00000000" w:rsidRPr="00000000">
        <w:rPr>
          <w:rtl w:val="0"/>
        </w:rPr>
      </w:r>
    </w:p>
    <w:p w:rsidR="00000000" w:rsidDel="00000000" w:rsidP="00000000" w:rsidRDefault="00000000" w:rsidRPr="00000000" w14:paraId="000006B2">
      <w:pPr>
        <w:spacing w:line="200" w:lineRule="auto"/>
        <w:rPr/>
      </w:pPr>
      <w:r w:rsidDel="00000000" w:rsidR="00000000" w:rsidRPr="00000000">
        <w:rPr>
          <w:rtl w:val="0"/>
        </w:rPr>
      </w:r>
    </w:p>
    <w:p w:rsidR="00000000" w:rsidDel="00000000" w:rsidP="00000000" w:rsidRDefault="00000000" w:rsidRPr="00000000" w14:paraId="000006B3">
      <w:pPr>
        <w:spacing w:line="200" w:lineRule="auto"/>
        <w:rPr/>
      </w:pPr>
      <w:r w:rsidDel="00000000" w:rsidR="00000000" w:rsidRPr="00000000">
        <w:rPr>
          <w:rtl w:val="0"/>
        </w:rPr>
      </w:r>
    </w:p>
    <w:p w:rsidR="00000000" w:rsidDel="00000000" w:rsidP="00000000" w:rsidRDefault="00000000" w:rsidRPr="00000000" w14:paraId="000006B4">
      <w:pPr>
        <w:spacing w:line="200" w:lineRule="auto"/>
        <w:rPr/>
      </w:pPr>
      <w:r w:rsidDel="00000000" w:rsidR="00000000" w:rsidRPr="00000000">
        <w:rPr>
          <w:rtl w:val="0"/>
        </w:rPr>
      </w:r>
    </w:p>
    <w:p w:rsidR="00000000" w:rsidDel="00000000" w:rsidP="00000000" w:rsidRDefault="00000000" w:rsidRPr="00000000" w14:paraId="000006B5">
      <w:pPr>
        <w:spacing w:line="200" w:lineRule="auto"/>
        <w:rPr/>
      </w:pPr>
      <w:r w:rsidDel="00000000" w:rsidR="00000000" w:rsidRPr="00000000">
        <w:rPr>
          <w:rtl w:val="0"/>
        </w:rPr>
      </w:r>
    </w:p>
    <w:p w:rsidR="00000000" w:rsidDel="00000000" w:rsidP="00000000" w:rsidRDefault="00000000" w:rsidRPr="00000000" w14:paraId="000006B6">
      <w:pPr>
        <w:spacing w:line="200" w:lineRule="auto"/>
        <w:rPr/>
      </w:pPr>
      <w:r w:rsidDel="00000000" w:rsidR="00000000" w:rsidRPr="00000000">
        <w:rPr>
          <w:rtl w:val="0"/>
        </w:rPr>
      </w:r>
    </w:p>
    <w:p w:rsidR="00000000" w:rsidDel="00000000" w:rsidP="00000000" w:rsidRDefault="00000000" w:rsidRPr="00000000" w14:paraId="000006B7">
      <w:pPr>
        <w:spacing w:line="200" w:lineRule="auto"/>
        <w:rPr/>
      </w:pPr>
      <w:r w:rsidDel="00000000" w:rsidR="00000000" w:rsidRPr="00000000">
        <w:rPr>
          <w:rtl w:val="0"/>
        </w:rPr>
      </w:r>
    </w:p>
    <w:p w:rsidR="00000000" w:rsidDel="00000000" w:rsidP="00000000" w:rsidRDefault="00000000" w:rsidRPr="00000000" w14:paraId="000006B8">
      <w:pPr>
        <w:spacing w:line="200" w:lineRule="auto"/>
        <w:rPr/>
      </w:pPr>
      <w:r w:rsidDel="00000000" w:rsidR="00000000" w:rsidRPr="00000000">
        <w:rPr>
          <w:rtl w:val="0"/>
        </w:rPr>
      </w:r>
    </w:p>
    <w:p w:rsidR="00000000" w:rsidDel="00000000" w:rsidP="00000000" w:rsidRDefault="00000000" w:rsidRPr="00000000" w14:paraId="000006B9">
      <w:pPr>
        <w:spacing w:line="200" w:lineRule="auto"/>
        <w:rPr/>
      </w:pPr>
      <w:r w:rsidDel="00000000" w:rsidR="00000000" w:rsidRPr="00000000">
        <w:rPr>
          <w:rtl w:val="0"/>
        </w:rPr>
      </w:r>
    </w:p>
    <w:p w:rsidR="00000000" w:rsidDel="00000000" w:rsidP="00000000" w:rsidRDefault="00000000" w:rsidRPr="00000000" w14:paraId="000006BA">
      <w:pPr>
        <w:spacing w:line="200" w:lineRule="auto"/>
        <w:rPr/>
      </w:pPr>
      <w:r w:rsidDel="00000000" w:rsidR="00000000" w:rsidRPr="00000000">
        <w:rPr>
          <w:rtl w:val="0"/>
        </w:rPr>
      </w:r>
    </w:p>
    <w:p w:rsidR="00000000" w:rsidDel="00000000" w:rsidP="00000000" w:rsidRDefault="00000000" w:rsidRPr="00000000" w14:paraId="000006BB">
      <w:pPr>
        <w:spacing w:line="200" w:lineRule="auto"/>
        <w:rPr/>
      </w:pPr>
      <w:r w:rsidDel="00000000" w:rsidR="00000000" w:rsidRPr="00000000">
        <w:rPr>
          <w:rtl w:val="0"/>
        </w:rPr>
      </w:r>
    </w:p>
    <w:p w:rsidR="00000000" w:rsidDel="00000000" w:rsidP="00000000" w:rsidRDefault="00000000" w:rsidRPr="00000000" w14:paraId="000006BC">
      <w:pPr>
        <w:spacing w:line="200" w:lineRule="auto"/>
        <w:rPr/>
      </w:pPr>
      <w:r w:rsidDel="00000000" w:rsidR="00000000" w:rsidRPr="00000000">
        <w:rPr>
          <w:rtl w:val="0"/>
        </w:rPr>
      </w:r>
    </w:p>
    <w:p w:rsidR="00000000" w:rsidDel="00000000" w:rsidP="00000000" w:rsidRDefault="00000000" w:rsidRPr="00000000" w14:paraId="000006BD">
      <w:pPr>
        <w:spacing w:line="200" w:lineRule="auto"/>
        <w:rPr/>
      </w:pPr>
      <w:r w:rsidDel="00000000" w:rsidR="00000000" w:rsidRPr="00000000">
        <w:rPr>
          <w:rtl w:val="0"/>
        </w:rPr>
      </w:r>
    </w:p>
    <w:p w:rsidR="00000000" w:rsidDel="00000000" w:rsidP="00000000" w:rsidRDefault="00000000" w:rsidRPr="00000000" w14:paraId="000006BE">
      <w:pPr>
        <w:spacing w:line="200" w:lineRule="auto"/>
        <w:rPr/>
      </w:pPr>
      <w:r w:rsidDel="00000000" w:rsidR="00000000" w:rsidRPr="00000000">
        <w:rPr>
          <w:rtl w:val="0"/>
        </w:rPr>
      </w:r>
    </w:p>
    <w:p w:rsidR="00000000" w:rsidDel="00000000" w:rsidP="00000000" w:rsidRDefault="00000000" w:rsidRPr="00000000" w14:paraId="000006BF">
      <w:pPr>
        <w:spacing w:line="200" w:lineRule="auto"/>
        <w:rPr/>
      </w:pPr>
      <w:r w:rsidDel="00000000" w:rsidR="00000000" w:rsidRPr="00000000">
        <w:rPr>
          <w:rtl w:val="0"/>
        </w:rPr>
      </w:r>
    </w:p>
    <w:p w:rsidR="00000000" w:rsidDel="00000000" w:rsidP="00000000" w:rsidRDefault="00000000" w:rsidRPr="00000000" w14:paraId="000006C0">
      <w:pPr>
        <w:spacing w:line="200" w:lineRule="auto"/>
        <w:rPr/>
      </w:pPr>
      <w:r w:rsidDel="00000000" w:rsidR="00000000" w:rsidRPr="00000000">
        <w:rPr>
          <w:rtl w:val="0"/>
        </w:rPr>
      </w:r>
    </w:p>
    <w:p w:rsidR="00000000" w:rsidDel="00000000" w:rsidP="00000000" w:rsidRDefault="00000000" w:rsidRPr="00000000" w14:paraId="000006C1">
      <w:pPr>
        <w:spacing w:line="200" w:lineRule="auto"/>
        <w:rPr/>
      </w:pPr>
      <w:r w:rsidDel="00000000" w:rsidR="00000000" w:rsidRPr="00000000">
        <w:rPr>
          <w:rtl w:val="0"/>
        </w:rPr>
      </w:r>
    </w:p>
    <w:p w:rsidR="00000000" w:rsidDel="00000000" w:rsidP="00000000" w:rsidRDefault="00000000" w:rsidRPr="00000000" w14:paraId="000006C2">
      <w:pPr>
        <w:spacing w:line="200" w:lineRule="auto"/>
        <w:rPr/>
      </w:pPr>
      <w:r w:rsidDel="00000000" w:rsidR="00000000" w:rsidRPr="00000000">
        <w:rPr>
          <w:rtl w:val="0"/>
        </w:rPr>
      </w:r>
    </w:p>
    <w:p w:rsidR="00000000" w:rsidDel="00000000" w:rsidP="00000000" w:rsidRDefault="00000000" w:rsidRPr="00000000" w14:paraId="000006C3">
      <w:pPr>
        <w:spacing w:line="200" w:lineRule="auto"/>
        <w:rPr/>
      </w:pPr>
      <w:r w:rsidDel="00000000" w:rsidR="00000000" w:rsidRPr="00000000">
        <w:rPr>
          <w:rtl w:val="0"/>
        </w:rPr>
      </w:r>
    </w:p>
    <w:p w:rsidR="00000000" w:rsidDel="00000000" w:rsidP="00000000" w:rsidRDefault="00000000" w:rsidRPr="00000000" w14:paraId="000006C4">
      <w:pPr>
        <w:spacing w:line="200" w:lineRule="auto"/>
        <w:rPr/>
      </w:pPr>
      <w:r w:rsidDel="00000000" w:rsidR="00000000" w:rsidRPr="00000000">
        <w:rPr>
          <w:rtl w:val="0"/>
        </w:rPr>
      </w:r>
    </w:p>
    <w:p w:rsidR="00000000" w:rsidDel="00000000" w:rsidP="00000000" w:rsidRDefault="00000000" w:rsidRPr="00000000" w14:paraId="000006C5">
      <w:pPr>
        <w:spacing w:line="200" w:lineRule="auto"/>
        <w:rPr/>
      </w:pPr>
      <w:r w:rsidDel="00000000" w:rsidR="00000000" w:rsidRPr="00000000">
        <w:rPr>
          <w:rtl w:val="0"/>
        </w:rPr>
      </w:r>
    </w:p>
    <w:p w:rsidR="00000000" w:rsidDel="00000000" w:rsidP="00000000" w:rsidRDefault="00000000" w:rsidRPr="00000000" w14:paraId="000006C6">
      <w:pPr>
        <w:spacing w:line="200" w:lineRule="auto"/>
        <w:rPr/>
      </w:pPr>
      <w:r w:rsidDel="00000000" w:rsidR="00000000" w:rsidRPr="00000000">
        <w:rPr>
          <w:rtl w:val="0"/>
        </w:rPr>
      </w:r>
    </w:p>
    <w:p w:rsidR="00000000" w:rsidDel="00000000" w:rsidP="00000000" w:rsidRDefault="00000000" w:rsidRPr="00000000" w14:paraId="000006C7">
      <w:pPr>
        <w:spacing w:line="200" w:lineRule="auto"/>
        <w:rPr/>
      </w:pPr>
      <w:r w:rsidDel="00000000" w:rsidR="00000000" w:rsidRPr="00000000">
        <w:rPr>
          <w:rtl w:val="0"/>
        </w:rPr>
      </w:r>
    </w:p>
    <w:p w:rsidR="00000000" w:rsidDel="00000000" w:rsidP="00000000" w:rsidRDefault="00000000" w:rsidRPr="00000000" w14:paraId="000006C8">
      <w:pPr>
        <w:spacing w:line="200" w:lineRule="auto"/>
        <w:rPr/>
      </w:pPr>
      <w:r w:rsidDel="00000000" w:rsidR="00000000" w:rsidRPr="00000000">
        <w:rPr>
          <w:rtl w:val="0"/>
        </w:rPr>
      </w:r>
    </w:p>
    <w:p w:rsidR="00000000" w:rsidDel="00000000" w:rsidP="00000000" w:rsidRDefault="00000000" w:rsidRPr="00000000" w14:paraId="000006C9">
      <w:pPr>
        <w:spacing w:line="200" w:lineRule="auto"/>
        <w:rPr/>
      </w:pPr>
      <w:r w:rsidDel="00000000" w:rsidR="00000000" w:rsidRPr="00000000">
        <w:rPr>
          <w:rtl w:val="0"/>
        </w:rPr>
      </w:r>
    </w:p>
    <w:p w:rsidR="00000000" w:rsidDel="00000000" w:rsidP="00000000" w:rsidRDefault="00000000" w:rsidRPr="00000000" w14:paraId="000006CA">
      <w:pPr>
        <w:spacing w:line="200" w:lineRule="auto"/>
        <w:rPr/>
      </w:pPr>
      <w:r w:rsidDel="00000000" w:rsidR="00000000" w:rsidRPr="00000000">
        <w:rPr>
          <w:rtl w:val="0"/>
        </w:rPr>
      </w:r>
    </w:p>
    <w:p w:rsidR="00000000" w:rsidDel="00000000" w:rsidP="00000000" w:rsidRDefault="00000000" w:rsidRPr="00000000" w14:paraId="000006CB">
      <w:pPr>
        <w:spacing w:line="200" w:lineRule="auto"/>
        <w:rPr/>
      </w:pPr>
      <w:r w:rsidDel="00000000" w:rsidR="00000000" w:rsidRPr="00000000">
        <w:rPr>
          <w:rtl w:val="0"/>
        </w:rPr>
      </w:r>
    </w:p>
    <w:p w:rsidR="00000000" w:rsidDel="00000000" w:rsidP="00000000" w:rsidRDefault="00000000" w:rsidRPr="00000000" w14:paraId="000006CC">
      <w:pPr>
        <w:spacing w:line="200" w:lineRule="auto"/>
        <w:rPr/>
      </w:pPr>
      <w:r w:rsidDel="00000000" w:rsidR="00000000" w:rsidRPr="00000000">
        <w:rPr>
          <w:rtl w:val="0"/>
        </w:rPr>
      </w:r>
    </w:p>
    <w:p w:rsidR="00000000" w:rsidDel="00000000" w:rsidP="00000000" w:rsidRDefault="00000000" w:rsidRPr="00000000" w14:paraId="000006CD">
      <w:pPr>
        <w:spacing w:line="200" w:lineRule="auto"/>
        <w:rPr/>
      </w:pPr>
      <w:r w:rsidDel="00000000" w:rsidR="00000000" w:rsidRPr="00000000">
        <w:rPr>
          <w:rtl w:val="0"/>
        </w:rPr>
      </w:r>
    </w:p>
    <w:p w:rsidR="00000000" w:rsidDel="00000000" w:rsidP="00000000" w:rsidRDefault="00000000" w:rsidRPr="00000000" w14:paraId="000006CE">
      <w:pPr>
        <w:spacing w:before="11" w:line="200" w:lineRule="auto"/>
        <w:rPr/>
      </w:pPr>
      <w:r w:rsidDel="00000000" w:rsidR="00000000" w:rsidRPr="00000000">
        <w:rPr>
          <w:rtl w:val="0"/>
        </w:rPr>
      </w:r>
    </w:p>
    <w:p w:rsidR="00000000" w:rsidDel="00000000" w:rsidP="00000000" w:rsidRDefault="00000000" w:rsidRPr="00000000" w14:paraId="000006CF">
      <w:pPr>
        <w:ind w:left="3152" w:firstLine="0"/>
        <w:rPr>
          <w:rFonts w:ascii="Calibri" w:cs="Calibri" w:eastAsia="Calibri" w:hAnsi="Calibri"/>
          <w:sz w:val="24"/>
          <w:szCs w:val="24"/>
        </w:rPr>
      </w:pPr>
      <w:r w:rsidDel="00000000" w:rsidR="00000000" w:rsidRPr="00000000">
        <w:rPr>
          <w:rFonts w:ascii="Calibri" w:cs="Calibri" w:eastAsia="Calibri" w:hAnsi="Calibri"/>
          <w:i w:val="1"/>
          <w:color w:val="44536a"/>
          <w:sz w:val="24"/>
          <w:szCs w:val="24"/>
          <w:rtl w:val="0"/>
        </w:rPr>
        <w:t xml:space="preserve">Figure 29 Models used in the stacking classifier</w:t>
      </w:r>
      <w:r w:rsidDel="00000000" w:rsidR="00000000" w:rsidRPr="00000000">
        <w:rPr>
          <w:rtl w:val="0"/>
        </w:rPr>
      </w:r>
    </w:p>
    <w:p w:rsidR="00000000" w:rsidDel="00000000" w:rsidP="00000000" w:rsidRDefault="00000000" w:rsidRPr="00000000" w14:paraId="000006D0">
      <w:pPr>
        <w:spacing w:line="200" w:lineRule="auto"/>
        <w:rPr/>
      </w:pPr>
      <w:r w:rsidDel="00000000" w:rsidR="00000000" w:rsidRPr="00000000">
        <w:rPr>
          <w:rtl w:val="0"/>
        </w:rPr>
      </w:r>
    </w:p>
    <w:p w:rsidR="00000000" w:rsidDel="00000000" w:rsidP="00000000" w:rsidRDefault="00000000" w:rsidRPr="00000000" w14:paraId="000006D1">
      <w:pPr>
        <w:spacing w:line="200" w:lineRule="auto"/>
        <w:rPr/>
      </w:pPr>
      <w:r w:rsidDel="00000000" w:rsidR="00000000" w:rsidRPr="00000000">
        <w:rPr>
          <w:rtl w:val="0"/>
        </w:rPr>
      </w:r>
    </w:p>
    <w:p w:rsidR="00000000" w:rsidDel="00000000" w:rsidP="00000000" w:rsidRDefault="00000000" w:rsidRPr="00000000" w14:paraId="000006D2">
      <w:pPr>
        <w:spacing w:line="200" w:lineRule="auto"/>
        <w:rPr/>
      </w:pPr>
      <w:r w:rsidDel="00000000" w:rsidR="00000000" w:rsidRPr="00000000">
        <w:rPr>
          <w:rtl w:val="0"/>
        </w:rPr>
      </w:r>
    </w:p>
    <w:p w:rsidR="00000000" w:rsidDel="00000000" w:rsidP="00000000" w:rsidRDefault="00000000" w:rsidRPr="00000000" w14:paraId="000006D3">
      <w:pPr>
        <w:spacing w:line="200" w:lineRule="auto"/>
        <w:rPr/>
      </w:pPr>
      <w:r w:rsidDel="00000000" w:rsidR="00000000" w:rsidRPr="00000000">
        <w:rPr>
          <w:rtl w:val="0"/>
        </w:rPr>
      </w:r>
    </w:p>
    <w:p w:rsidR="00000000" w:rsidDel="00000000" w:rsidP="00000000" w:rsidRDefault="00000000" w:rsidRPr="00000000" w14:paraId="000006D4">
      <w:pPr>
        <w:spacing w:line="200" w:lineRule="auto"/>
        <w:rPr/>
      </w:pPr>
      <w:r w:rsidDel="00000000" w:rsidR="00000000" w:rsidRPr="00000000">
        <w:rPr>
          <w:rtl w:val="0"/>
        </w:rPr>
      </w:r>
    </w:p>
    <w:p w:rsidR="00000000" w:rsidDel="00000000" w:rsidP="00000000" w:rsidRDefault="00000000" w:rsidRPr="00000000" w14:paraId="000006D5">
      <w:pPr>
        <w:spacing w:line="200" w:lineRule="auto"/>
        <w:rPr/>
      </w:pPr>
      <w:r w:rsidDel="00000000" w:rsidR="00000000" w:rsidRPr="00000000">
        <w:rPr>
          <w:rtl w:val="0"/>
        </w:rPr>
      </w:r>
    </w:p>
    <w:p w:rsidR="00000000" w:rsidDel="00000000" w:rsidP="00000000" w:rsidRDefault="00000000" w:rsidRPr="00000000" w14:paraId="000006D6">
      <w:pPr>
        <w:spacing w:line="200" w:lineRule="auto"/>
        <w:rPr/>
      </w:pPr>
      <w:r w:rsidDel="00000000" w:rsidR="00000000" w:rsidRPr="00000000">
        <w:rPr>
          <w:rtl w:val="0"/>
        </w:rPr>
      </w:r>
    </w:p>
    <w:p w:rsidR="00000000" w:rsidDel="00000000" w:rsidP="00000000" w:rsidRDefault="00000000" w:rsidRPr="00000000" w14:paraId="000006D7">
      <w:pPr>
        <w:spacing w:line="200" w:lineRule="auto"/>
        <w:rPr/>
      </w:pPr>
      <w:r w:rsidDel="00000000" w:rsidR="00000000" w:rsidRPr="00000000">
        <w:rPr>
          <w:rtl w:val="0"/>
        </w:rPr>
      </w:r>
    </w:p>
    <w:p w:rsidR="00000000" w:rsidDel="00000000" w:rsidP="00000000" w:rsidRDefault="00000000" w:rsidRPr="00000000" w14:paraId="000006D8">
      <w:pPr>
        <w:spacing w:line="200" w:lineRule="auto"/>
        <w:rPr/>
        <w:sectPr>
          <w:type w:val="nextPage"/>
          <w:pgSz w:h="16860" w:w="11920" w:orient="portrait"/>
          <w:pgMar w:bottom="280" w:top="660" w:left="680" w:right="760" w:header="720" w:footer="720"/>
        </w:sectPr>
      </w:pPr>
      <w:r w:rsidDel="00000000" w:rsidR="00000000" w:rsidRPr="00000000">
        <w:rPr>
          <w:rtl w:val="0"/>
        </w:rPr>
      </w:r>
    </w:p>
    <w:p w:rsidR="00000000" w:rsidDel="00000000" w:rsidP="00000000" w:rsidRDefault="00000000" w:rsidRPr="00000000" w14:paraId="000006D9">
      <w:pPr>
        <w:spacing w:before="5" w:line="280" w:lineRule="auto"/>
        <w:rPr>
          <w:sz w:val="28"/>
          <w:szCs w:val="28"/>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26" name=""/>
                <a:graphic>
                  <a:graphicData uri="http://schemas.microsoft.com/office/word/2010/wordprocessingGroup">
                    <wpg:wgp>
                      <wpg:cNvGrpSpPr/>
                      <wpg:grpSpPr>
                        <a:xfrm>
                          <a:off x="1871975" y="0"/>
                          <a:ext cx="6947535" cy="10081260"/>
                          <a:chOff x="1871975" y="0"/>
                          <a:chExt cx="6947800" cy="7560000"/>
                        </a:xfrm>
                      </wpg:grpSpPr>
                      <wpg:grpSp>
                        <wpg:cNvGrpSpPr/>
                        <wpg:grpSpPr>
                          <a:xfrm>
                            <a:off x="1872233" y="0"/>
                            <a:ext cx="6947525" cy="7559993"/>
                            <a:chOff x="0" y="0"/>
                            <a:chExt cx="6947525" cy="10081250"/>
                          </a:xfrm>
                        </wpg:grpSpPr>
                        <wps:wsp>
                          <wps:cNvSpPr/>
                          <wps:cNvPr id="3" name="Shape 3"/>
                          <wps:spPr>
                            <a:xfrm>
                              <a:off x="0" y="0"/>
                              <a:ext cx="6947525" cy="1008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0" name="Shape 150"/>
                          <wps:spPr>
                            <a:xfrm>
                              <a:off x="19050" y="1905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1" name="Shape 151"/>
                          <wps:spPr>
                            <a:xfrm>
                              <a:off x="9525" y="10160"/>
                              <a:ext cx="0" cy="10052050"/>
                            </a:xfrm>
                            <a:custGeom>
                              <a:rect b="b" l="l" r="r" t="t"/>
                              <a:pathLst>
                                <a:path extrusionOk="0" h="10052050" w="1">
                                  <a:moveTo>
                                    <a:pt x="0" y="0"/>
                                  </a:moveTo>
                                  <a:lnTo>
                                    <a:pt x="0" y="1005205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2" name="Shape 152"/>
                          <wps:spPr>
                            <a:xfrm>
                              <a:off x="6920230" y="10160"/>
                              <a:ext cx="0" cy="10061575"/>
                            </a:xfrm>
                            <a:custGeom>
                              <a:rect b="b" l="l" r="r" t="t"/>
                              <a:pathLst>
                                <a:path extrusionOk="0" h="10061575" w="1">
                                  <a:moveTo>
                                    <a:pt x="0" y="0"/>
                                  </a:moveTo>
                                  <a:lnTo>
                                    <a:pt x="0" y="10061575"/>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3" name="Shape 153"/>
                          <wps:spPr>
                            <a:xfrm>
                              <a:off x="6910070" y="28575"/>
                              <a:ext cx="0" cy="10015855"/>
                            </a:xfrm>
                            <a:custGeom>
                              <a:rect b="b" l="l" r="r" t="t"/>
                              <a:pathLst>
                                <a:path extrusionOk="0" h="10015855" w="1">
                                  <a:moveTo>
                                    <a:pt x="0" y="0"/>
                                  </a:moveTo>
                                  <a:lnTo>
                                    <a:pt x="0" y="1001522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4" name="Shape 154"/>
                          <wps:spPr>
                            <a:xfrm>
                              <a:off x="19050" y="10071735"/>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5" name="Shape 155"/>
                          <wps:spPr>
                            <a:xfrm>
                              <a:off x="19050" y="1005332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6" name="Shape 156"/>
                          <wps:spPr>
                            <a:xfrm>
                              <a:off x="6901180" y="10071735"/>
                              <a:ext cx="36830" cy="0"/>
                            </a:xfrm>
                            <a:custGeom>
                              <a:rect b="b" l="l" r="r" t="t"/>
                              <a:pathLst>
                                <a:path extrusionOk="0" h="1" w="36830">
                                  <a:moveTo>
                                    <a:pt x="0" y="0"/>
                                  </a:moveTo>
                                  <a:lnTo>
                                    <a:pt x="368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26" name="image27.png"/>
                <a:graphic>
                  <a:graphicData uri="http://schemas.openxmlformats.org/drawingml/2006/picture">
                    <pic:pic>
                      <pic:nvPicPr>
                        <pic:cNvPr id="0" name="image27.png"/>
                        <pic:cNvPicPr preferRelativeResize="0"/>
                      </pic:nvPicPr>
                      <pic:blipFill>
                        <a:blip r:embed="rId73"/>
                        <a:srcRect/>
                        <a:stretch>
                          <a:fillRect/>
                        </a:stretch>
                      </pic:blipFill>
                      <pic:spPr>
                        <a:xfrm>
                          <a:off x="0" y="0"/>
                          <a:ext cx="6947535" cy="10081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6DA">
      <w:pPr>
        <w:ind w:left="103" w:right="-56" w:firstLine="0"/>
        <w:rPr>
          <w:sz w:val="24"/>
          <w:szCs w:val="24"/>
        </w:rPr>
      </w:pPr>
      <w:r w:rsidDel="00000000" w:rsidR="00000000" w:rsidRPr="00000000">
        <w:rPr>
          <w:sz w:val="24"/>
          <w:szCs w:val="24"/>
          <w:rtl w:val="0"/>
        </w:rPr>
        <w:t xml:space="preserve">IACSD-PG-DBDA-FEB-20</w:t>
      </w:r>
    </w:p>
    <w:p w:rsidR="00000000" w:rsidDel="00000000" w:rsidP="00000000" w:rsidRDefault="00000000" w:rsidRPr="00000000" w14:paraId="000006DB">
      <w:pPr>
        <w:spacing w:before="12" w:lineRule="auto"/>
        <w:rPr>
          <w:rFonts w:ascii="Calibri" w:cs="Calibri" w:eastAsia="Calibri" w:hAnsi="Calibri"/>
          <w:sz w:val="22"/>
          <w:szCs w:val="22"/>
        </w:rPr>
        <w:sectPr>
          <w:type w:val="continuous"/>
          <w:pgSz w:h="16860" w:w="11920" w:orient="portrait"/>
          <w:pgMar w:bottom="280" w:top="1580" w:left="680" w:right="760" w:header="720" w:footer="720"/>
          <w:cols w:equalWidth="0" w:num="2">
            <w:col w:space="6699" w:w="1890.5"/>
            <w:col w:space="0" w:w="1890.5"/>
          </w:cols>
        </w:sectPr>
      </w:pPr>
      <w:r w:rsidDel="00000000" w:rsidR="00000000" w:rsidRPr="00000000">
        <w:br w:type="column"/>
      </w:r>
      <w:r w:rsidDel="00000000" w:rsidR="00000000" w:rsidRPr="00000000">
        <w:rPr>
          <w:rFonts w:ascii="Calibri" w:cs="Calibri" w:eastAsia="Calibri" w:hAnsi="Calibri"/>
          <w:sz w:val="22"/>
          <w:szCs w:val="22"/>
          <w:rtl w:val="0"/>
        </w:rPr>
        <w:t xml:space="preserve">Page | 26</w:t>
      </w:r>
    </w:p>
    <w:p w:rsidR="00000000" w:rsidDel="00000000" w:rsidP="00000000" w:rsidRDefault="00000000" w:rsidRPr="00000000" w14:paraId="000006DC">
      <w:pPr>
        <w:spacing w:before="60" w:lineRule="auto"/>
        <w:ind w:left="5865" w:firstLine="0"/>
        <w:rPr>
          <w:rFonts w:ascii="Calibri" w:cs="Calibri" w:eastAsia="Calibri" w:hAnsi="Calibri"/>
        </w:rPr>
      </w:pPr>
      <w:r w:rsidDel="00000000" w:rsidR="00000000" w:rsidRPr="00000000">
        <w:rPr>
          <w:rFonts w:ascii="Calibri" w:cs="Calibri" w:eastAsia="Calibri" w:hAnsi="Calibri"/>
          <w:rtl w:val="0"/>
        </w:rPr>
        <w:t xml:space="preserve">Stackoverflow Question Quality Analysis and Prediction</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1460500</wp:posOffset>
                </wp:positionH>
                <wp:positionV relativeFrom="paragraph">
                  <wp:posOffset>419100</wp:posOffset>
                </wp:positionV>
                <wp:extent cx="4852035" cy="2700020"/>
                <wp:effectExtent b="0" l="0" r="0" t="0"/>
                <wp:wrapNone/>
                <wp:docPr id="1" name=""/>
                <a:graphic>
                  <a:graphicData uri="http://schemas.microsoft.com/office/word/2010/wordprocessingGroup">
                    <wpg:wgp>
                      <wpg:cNvGrpSpPr/>
                      <wpg:grpSpPr>
                        <a:xfrm>
                          <a:off x="3351775" y="2429975"/>
                          <a:ext cx="4852035" cy="2700020"/>
                          <a:chOff x="3351775" y="2429975"/>
                          <a:chExt cx="4852050" cy="2700050"/>
                        </a:xfrm>
                      </wpg:grpSpPr>
                      <wpg:grpSp>
                        <wpg:cNvGrpSpPr/>
                        <wpg:grpSpPr>
                          <a:xfrm>
                            <a:off x="3351783" y="2429990"/>
                            <a:ext cx="4852025" cy="2700000"/>
                            <a:chOff x="0" y="0"/>
                            <a:chExt cx="4852025" cy="2700000"/>
                          </a:xfrm>
                        </wpg:grpSpPr>
                        <wps:wsp>
                          <wps:cNvSpPr/>
                          <wps:cNvPr id="3" name="Shape 3"/>
                          <wps:spPr>
                            <a:xfrm>
                              <a:off x="0" y="0"/>
                              <a:ext cx="4852025" cy="270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8575" y="28575"/>
                              <a:ext cx="4794885" cy="2642870"/>
                            </a:xfrm>
                            <a:custGeom>
                              <a:rect b="b" l="l" r="r" t="t"/>
                              <a:pathLst>
                                <a:path extrusionOk="0" h="2642870" w="4794885">
                                  <a:moveTo>
                                    <a:pt x="0" y="2642870"/>
                                  </a:moveTo>
                                  <a:lnTo>
                                    <a:pt x="4794885" y="2642870"/>
                                  </a:lnTo>
                                  <a:lnTo>
                                    <a:pt x="4794885" y="0"/>
                                  </a:lnTo>
                                  <a:lnTo>
                                    <a:pt x="0" y="0"/>
                                  </a:lnTo>
                                  <a:lnTo>
                                    <a:pt x="0" y="2642870"/>
                                  </a:lnTo>
                                  <a:close/>
                                </a:path>
                              </a:pathLst>
                            </a:custGeom>
                            <a:noFill/>
                            <a:ln cap="flat" cmpd="sng" w="57150">
                              <a:solidFill>
                                <a:srgbClr val="4471C4"/>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1460500</wp:posOffset>
                </wp:positionH>
                <wp:positionV relativeFrom="paragraph">
                  <wp:posOffset>419100</wp:posOffset>
                </wp:positionV>
                <wp:extent cx="4852035" cy="2700020"/>
                <wp:effectExtent b="0" l="0" r="0" t="0"/>
                <wp:wrapNone/>
                <wp:docPr id="1" name="image2.png"/>
                <a:graphic>
                  <a:graphicData uri="http://schemas.openxmlformats.org/drawingml/2006/picture">
                    <pic:pic>
                      <pic:nvPicPr>
                        <pic:cNvPr id="0" name="image2.png"/>
                        <pic:cNvPicPr preferRelativeResize="0"/>
                      </pic:nvPicPr>
                      <pic:blipFill>
                        <a:blip r:embed="rId74"/>
                        <a:srcRect/>
                        <a:stretch>
                          <a:fillRect/>
                        </a:stretch>
                      </pic:blipFill>
                      <pic:spPr>
                        <a:xfrm>
                          <a:off x="0" y="0"/>
                          <a:ext cx="4852035" cy="2700020"/>
                        </a:xfrm>
                        <a:prstGeom prst="rect"/>
                        <a:ln/>
                      </pic:spPr>
                    </pic:pic>
                  </a:graphicData>
                </a:graphic>
              </wp:anchor>
            </w:drawing>
          </mc:Fallback>
        </mc:AlternateContent>
      </w:r>
      <w:r w:rsidDel="00000000" w:rsidR="00000000" w:rsidRPr="00000000"/>
    </w:p>
    <w:p w:rsidR="00000000" w:rsidDel="00000000" w:rsidP="00000000" w:rsidRDefault="00000000" w:rsidRPr="00000000" w14:paraId="000006DD">
      <w:pPr>
        <w:spacing w:before="2" w:line="140" w:lineRule="auto"/>
        <w:rPr>
          <w:sz w:val="15"/>
          <w:szCs w:val="15"/>
        </w:rPr>
      </w:pPr>
      <w:r w:rsidDel="00000000" w:rsidR="00000000" w:rsidRPr="00000000">
        <w:rPr>
          <w:rtl w:val="0"/>
        </w:rPr>
      </w:r>
    </w:p>
    <w:p w:rsidR="00000000" w:rsidDel="00000000" w:rsidP="00000000" w:rsidRDefault="00000000" w:rsidRPr="00000000" w14:paraId="000006DE">
      <w:pPr>
        <w:spacing w:line="200" w:lineRule="auto"/>
        <w:rPr/>
      </w:pPr>
      <w:r w:rsidDel="00000000" w:rsidR="00000000" w:rsidRPr="00000000">
        <w:rPr>
          <w:rtl w:val="0"/>
        </w:rPr>
      </w:r>
    </w:p>
    <w:p w:rsidR="00000000" w:rsidDel="00000000" w:rsidP="00000000" w:rsidRDefault="00000000" w:rsidRPr="00000000" w14:paraId="000006DF">
      <w:pPr>
        <w:spacing w:line="200" w:lineRule="auto"/>
        <w:rPr/>
      </w:pPr>
      <w:r w:rsidDel="00000000" w:rsidR="00000000" w:rsidRPr="00000000">
        <w:rPr>
          <w:rtl w:val="0"/>
        </w:rPr>
      </w:r>
    </w:p>
    <w:p w:rsidR="00000000" w:rsidDel="00000000" w:rsidP="00000000" w:rsidRDefault="00000000" w:rsidRPr="00000000" w14:paraId="000006E0">
      <w:pPr>
        <w:spacing w:line="200" w:lineRule="auto"/>
        <w:rPr/>
      </w:pPr>
      <w:r w:rsidDel="00000000" w:rsidR="00000000" w:rsidRPr="00000000">
        <w:rPr>
          <w:rtl w:val="0"/>
        </w:rPr>
      </w:r>
    </w:p>
    <w:p w:rsidR="00000000" w:rsidDel="00000000" w:rsidP="00000000" w:rsidRDefault="00000000" w:rsidRPr="00000000" w14:paraId="000006E1">
      <w:pPr>
        <w:spacing w:line="200" w:lineRule="auto"/>
        <w:rPr/>
      </w:pPr>
      <w:r w:rsidDel="00000000" w:rsidR="00000000" w:rsidRPr="00000000">
        <w:rPr>
          <w:rtl w:val="0"/>
        </w:rPr>
      </w:r>
    </w:p>
    <w:p w:rsidR="00000000" w:rsidDel="00000000" w:rsidP="00000000" w:rsidRDefault="00000000" w:rsidRPr="00000000" w14:paraId="000006E2">
      <w:pPr>
        <w:spacing w:line="200" w:lineRule="auto"/>
        <w:rPr/>
      </w:pPr>
      <w:r w:rsidDel="00000000" w:rsidR="00000000" w:rsidRPr="00000000">
        <w:rPr>
          <w:rtl w:val="0"/>
        </w:rPr>
      </w:r>
    </w:p>
    <w:p w:rsidR="00000000" w:rsidDel="00000000" w:rsidP="00000000" w:rsidRDefault="00000000" w:rsidRPr="00000000" w14:paraId="000006E3">
      <w:pPr>
        <w:spacing w:line="200" w:lineRule="auto"/>
        <w:rPr/>
      </w:pPr>
      <w:r w:rsidDel="00000000" w:rsidR="00000000" w:rsidRPr="00000000">
        <w:rPr>
          <w:rtl w:val="0"/>
        </w:rPr>
      </w:r>
    </w:p>
    <w:p w:rsidR="00000000" w:rsidDel="00000000" w:rsidP="00000000" w:rsidRDefault="00000000" w:rsidRPr="00000000" w14:paraId="000006E4">
      <w:pPr>
        <w:spacing w:line="200" w:lineRule="auto"/>
        <w:rPr/>
      </w:pPr>
      <w:r w:rsidDel="00000000" w:rsidR="00000000" w:rsidRPr="00000000">
        <w:rPr>
          <w:rtl w:val="0"/>
        </w:rPr>
      </w:r>
    </w:p>
    <w:p w:rsidR="00000000" w:rsidDel="00000000" w:rsidP="00000000" w:rsidRDefault="00000000" w:rsidRPr="00000000" w14:paraId="000006E5">
      <w:pPr>
        <w:spacing w:line="200" w:lineRule="auto"/>
        <w:rPr/>
      </w:pPr>
      <w:r w:rsidDel="00000000" w:rsidR="00000000" w:rsidRPr="00000000">
        <w:rPr>
          <w:rtl w:val="0"/>
        </w:rPr>
      </w:r>
    </w:p>
    <w:p w:rsidR="00000000" w:rsidDel="00000000" w:rsidP="00000000" w:rsidRDefault="00000000" w:rsidRPr="00000000" w14:paraId="000006E6">
      <w:pPr>
        <w:spacing w:line="200" w:lineRule="auto"/>
        <w:rPr/>
      </w:pPr>
      <w:r w:rsidDel="00000000" w:rsidR="00000000" w:rsidRPr="00000000">
        <w:rPr>
          <w:rtl w:val="0"/>
        </w:rPr>
      </w:r>
    </w:p>
    <w:p w:rsidR="00000000" w:rsidDel="00000000" w:rsidP="00000000" w:rsidRDefault="00000000" w:rsidRPr="00000000" w14:paraId="000006E7">
      <w:pPr>
        <w:spacing w:line="200" w:lineRule="auto"/>
        <w:rPr/>
      </w:pPr>
      <w:r w:rsidDel="00000000" w:rsidR="00000000" w:rsidRPr="00000000">
        <w:rPr>
          <w:rtl w:val="0"/>
        </w:rPr>
      </w:r>
    </w:p>
    <w:p w:rsidR="00000000" w:rsidDel="00000000" w:rsidP="00000000" w:rsidRDefault="00000000" w:rsidRPr="00000000" w14:paraId="000006E8">
      <w:pPr>
        <w:spacing w:line="200" w:lineRule="auto"/>
        <w:rPr/>
      </w:pPr>
      <w:r w:rsidDel="00000000" w:rsidR="00000000" w:rsidRPr="00000000">
        <w:rPr>
          <w:rtl w:val="0"/>
        </w:rPr>
      </w:r>
    </w:p>
    <w:p w:rsidR="00000000" w:rsidDel="00000000" w:rsidP="00000000" w:rsidRDefault="00000000" w:rsidRPr="00000000" w14:paraId="000006E9">
      <w:pPr>
        <w:spacing w:line="200" w:lineRule="auto"/>
        <w:rPr/>
      </w:pPr>
      <w:r w:rsidDel="00000000" w:rsidR="00000000" w:rsidRPr="00000000">
        <w:rPr>
          <w:rtl w:val="0"/>
        </w:rPr>
      </w:r>
    </w:p>
    <w:p w:rsidR="00000000" w:rsidDel="00000000" w:rsidP="00000000" w:rsidRDefault="00000000" w:rsidRPr="00000000" w14:paraId="000006EA">
      <w:pPr>
        <w:spacing w:line="200" w:lineRule="auto"/>
        <w:rPr/>
      </w:pPr>
      <w:r w:rsidDel="00000000" w:rsidR="00000000" w:rsidRPr="00000000">
        <w:rPr>
          <w:rtl w:val="0"/>
        </w:rPr>
      </w:r>
    </w:p>
    <w:p w:rsidR="00000000" w:rsidDel="00000000" w:rsidP="00000000" w:rsidRDefault="00000000" w:rsidRPr="00000000" w14:paraId="000006EB">
      <w:pPr>
        <w:spacing w:line="200" w:lineRule="auto"/>
        <w:rPr/>
      </w:pPr>
      <w:r w:rsidDel="00000000" w:rsidR="00000000" w:rsidRPr="00000000">
        <w:rPr>
          <w:rtl w:val="0"/>
        </w:rPr>
      </w:r>
    </w:p>
    <w:p w:rsidR="00000000" w:rsidDel="00000000" w:rsidP="00000000" w:rsidRDefault="00000000" w:rsidRPr="00000000" w14:paraId="000006EC">
      <w:pPr>
        <w:spacing w:line="200" w:lineRule="auto"/>
        <w:rPr/>
      </w:pPr>
      <w:r w:rsidDel="00000000" w:rsidR="00000000" w:rsidRPr="00000000">
        <w:rPr>
          <w:rtl w:val="0"/>
        </w:rPr>
      </w:r>
    </w:p>
    <w:p w:rsidR="00000000" w:rsidDel="00000000" w:rsidP="00000000" w:rsidRDefault="00000000" w:rsidRPr="00000000" w14:paraId="000006ED">
      <w:pPr>
        <w:spacing w:line="200" w:lineRule="auto"/>
        <w:rPr/>
      </w:pPr>
      <w:r w:rsidDel="00000000" w:rsidR="00000000" w:rsidRPr="00000000">
        <w:rPr>
          <w:rtl w:val="0"/>
        </w:rPr>
      </w:r>
    </w:p>
    <w:p w:rsidR="00000000" w:rsidDel="00000000" w:rsidP="00000000" w:rsidRDefault="00000000" w:rsidRPr="00000000" w14:paraId="000006EE">
      <w:pPr>
        <w:spacing w:line="200" w:lineRule="auto"/>
        <w:rPr/>
      </w:pPr>
      <w:r w:rsidDel="00000000" w:rsidR="00000000" w:rsidRPr="00000000">
        <w:rPr>
          <w:rtl w:val="0"/>
        </w:rPr>
      </w:r>
    </w:p>
    <w:p w:rsidR="00000000" w:rsidDel="00000000" w:rsidP="00000000" w:rsidRDefault="00000000" w:rsidRPr="00000000" w14:paraId="000006EF">
      <w:pPr>
        <w:spacing w:line="200" w:lineRule="auto"/>
        <w:rPr/>
      </w:pPr>
      <w:r w:rsidDel="00000000" w:rsidR="00000000" w:rsidRPr="00000000">
        <w:rPr>
          <w:rtl w:val="0"/>
        </w:rPr>
      </w:r>
    </w:p>
    <w:p w:rsidR="00000000" w:rsidDel="00000000" w:rsidP="00000000" w:rsidRDefault="00000000" w:rsidRPr="00000000" w14:paraId="000006F0">
      <w:pPr>
        <w:spacing w:line="200" w:lineRule="auto"/>
        <w:rPr/>
      </w:pPr>
      <w:r w:rsidDel="00000000" w:rsidR="00000000" w:rsidRPr="00000000">
        <w:rPr>
          <w:rtl w:val="0"/>
        </w:rPr>
      </w:r>
    </w:p>
    <w:p w:rsidR="00000000" w:rsidDel="00000000" w:rsidP="00000000" w:rsidRDefault="00000000" w:rsidRPr="00000000" w14:paraId="000006F1">
      <w:pPr>
        <w:spacing w:line="200" w:lineRule="auto"/>
        <w:rPr/>
      </w:pPr>
      <w:r w:rsidDel="00000000" w:rsidR="00000000" w:rsidRPr="00000000">
        <w:rPr>
          <w:rtl w:val="0"/>
        </w:rPr>
      </w:r>
    </w:p>
    <w:p w:rsidR="00000000" w:rsidDel="00000000" w:rsidP="00000000" w:rsidRDefault="00000000" w:rsidRPr="00000000" w14:paraId="000006F2">
      <w:pPr>
        <w:spacing w:line="200" w:lineRule="auto"/>
        <w:rPr/>
      </w:pPr>
      <w:r w:rsidDel="00000000" w:rsidR="00000000" w:rsidRPr="00000000">
        <w:rPr>
          <w:rtl w:val="0"/>
        </w:rPr>
      </w:r>
    </w:p>
    <w:p w:rsidR="00000000" w:rsidDel="00000000" w:rsidP="00000000" w:rsidRDefault="00000000" w:rsidRPr="00000000" w14:paraId="000006F3">
      <w:pPr>
        <w:spacing w:line="200" w:lineRule="auto"/>
        <w:rPr/>
      </w:pPr>
      <w:r w:rsidDel="00000000" w:rsidR="00000000" w:rsidRPr="00000000">
        <w:rPr>
          <w:rtl w:val="0"/>
        </w:rPr>
      </w:r>
    </w:p>
    <w:p w:rsidR="00000000" w:rsidDel="00000000" w:rsidP="00000000" w:rsidRDefault="00000000" w:rsidRPr="00000000" w14:paraId="000006F4">
      <w:pPr>
        <w:spacing w:line="200" w:lineRule="auto"/>
        <w:rPr/>
      </w:pPr>
      <w:r w:rsidDel="00000000" w:rsidR="00000000" w:rsidRPr="00000000">
        <w:rPr>
          <w:rtl w:val="0"/>
        </w:rPr>
      </w:r>
    </w:p>
    <w:p w:rsidR="00000000" w:rsidDel="00000000" w:rsidP="00000000" w:rsidRDefault="00000000" w:rsidRPr="00000000" w14:paraId="000006F5">
      <w:pPr>
        <w:spacing w:before="7" w:lineRule="auto"/>
        <w:ind w:left="3090" w:right="2706" w:firstLine="0"/>
        <w:jc w:val="center"/>
        <w:rPr>
          <w:rFonts w:ascii="Calibri" w:cs="Calibri" w:eastAsia="Calibri" w:hAnsi="Calibri"/>
          <w:sz w:val="24"/>
          <w:szCs w:val="24"/>
        </w:rPr>
      </w:pPr>
      <w:r w:rsidDel="00000000" w:rsidR="00000000" w:rsidRPr="00000000">
        <w:rPr>
          <w:rFonts w:ascii="Calibri" w:cs="Calibri" w:eastAsia="Calibri" w:hAnsi="Calibri"/>
          <w:i w:val="1"/>
          <w:color w:val="44536a"/>
          <w:sz w:val="24"/>
          <w:szCs w:val="24"/>
          <w:rtl w:val="0"/>
        </w:rPr>
        <w:t xml:space="preserve">Figure 30 Training the Stacking Classifier model</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1397000</wp:posOffset>
                </wp:positionH>
                <wp:positionV relativeFrom="paragraph">
                  <wp:posOffset>647700</wp:posOffset>
                </wp:positionV>
                <wp:extent cx="4972050" cy="1714500"/>
                <wp:effectExtent b="0" l="0" r="0" t="0"/>
                <wp:wrapNone/>
                <wp:docPr id="17" name=""/>
                <a:graphic>
                  <a:graphicData uri="http://schemas.microsoft.com/office/word/2010/wordprocessingGroup">
                    <wpg:wgp>
                      <wpg:cNvGrpSpPr/>
                      <wpg:grpSpPr>
                        <a:xfrm>
                          <a:off x="3291775" y="2922725"/>
                          <a:ext cx="4972050" cy="1714500"/>
                          <a:chOff x="3291775" y="2922725"/>
                          <a:chExt cx="4972050" cy="1714525"/>
                        </a:xfrm>
                      </wpg:grpSpPr>
                      <wpg:grpSp>
                        <wpg:cNvGrpSpPr/>
                        <wpg:grpSpPr>
                          <a:xfrm>
                            <a:off x="3291775" y="2922750"/>
                            <a:ext cx="4972050" cy="1714500"/>
                            <a:chOff x="0" y="0"/>
                            <a:chExt cx="4972050" cy="1714500"/>
                          </a:xfrm>
                        </wpg:grpSpPr>
                        <wps:wsp>
                          <wps:cNvSpPr/>
                          <wps:cNvPr id="3" name="Shape 3"/>
                          <wps:spPr>
                            <a:xfrm>
                              <a:off x="0" y="0"/>
                              <a:ext cx="4972050" cy="171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 name="Shape 108"/>
                          <wps:spPr>
                            <a:xfrm>
                              <a:off x="28575" y="28575"/>
                              <a:ext cx="4914900" cy="1657350"/>
                            </a:xfrm>
                            <a:custGeom>
                              <a:rect b="b" l="l" r="r" t="t"/>
                              <a:pathLst>
                                <a:path extrusionOk="0" h="1657350" w="4914900">
                                  <a:moveTo>
                                    <a:pt x="0" y="1657350"/>
                                  </a:moveTo>
                                  <a:lnTo>
                                    <a:pt x="4914900" y="1657350"/>
                                  </a:lnTo>
                                  <a:lnTo>
                                    <a:pt x="4914900" y="0"/>
                                  </a:lnTo>
                                  <a:lnTo>
                                    <a:pt x="0" y="0"/>
                                  </a:lnTo>
                                  <a:lnTo>
                                    <a:pt x="0" y="1657350"/>
                                  </a:lnTo>
                                  <a:close/>
                                </a:path>
                              </a:pathLst>
                            </a:custGeom>
                            <a:noFill/>
                            <a:ln cap="flat" cmpd="sng" w="57150">
                              <a:solidFill>
                                <a:srgbClr val="4471C4"/>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1397000</wp:posOffset>
                </wp:positionH>
                <wp:positionV relativeFrom="paragraph">
                  <wp:posOffset>647700</wp:posOffset>
                </wp:positionV>
                <wp:extent cx="4972050" cy="1714500"/>
                <wp:effectExtent b="0" l="0" r="0" t="0"/>
                <wp:wrapNone/>
                <wp:docPr id="17" name="image18.png"/>
                <a:graphic>
                  <a:graphicData uri="http://schemas.openxmlformats.org/drawingml/2006/picture">
                    <pic:pic>
                      <pic:nvPicPr>
                        <pic:cNvPr id="0" name="image18.png"/>
                        <pic:cNvPicPr preferRelativeResize="0"/>
                      </pic:nvPicPr>
                      <pic:blipFill>
                        <a:blip r:embed="rId75"/>
                        <a:srcRect/>
                        <a:stretch>
                          <a:fillRect/>
                        </a:stretch>
                      </pic:blipFill>
                      <pic:spPr>
                        <a:xfrm>
                          <a:off x="0" y="0"/>
                          <a:ext cx="4972050" cy="1714500"/>
                        </a:xfrm>
                        <a:prstGeom prst="rect"/>
                        <a:ln/>
                      </pic:spPr>
                    </pic:pic>
                  </a:graphicData>
                </a:graphic>
              </wp:anchor>
            </w:drawing>
          </mc:Fallback>
        </mc:AlternateContent>
      </w:r>
      <w:r w:rsidDel="00000000" w:rsidR="00000000" w:rsidRPr="00000000"/>
    </w:p>
    <w:p w:rsidR="00000000" w:rsidDel="00000000" w:rsidP="00000000" w:rsidRDefault="00000000" w:rsidRPr="00000000" w14:paraId="000006F6">
      <w:pPr>
        <w:spacing w:before="3" w:line="140" w:lineRule="auto"/>
        <w:rPr>
          <w:sz w:val="15"/>
          <w:szCs w:val="15"/>
        </w:rPr>
      </w:pPr>
      <w:r w:rsidDel="00000000" w:rsidR="00000000" w:rsidRPr="00000000">
        <w:rPr>
          <w:rtl w:val="0"/>
        </w:rPr>
      </w:r>
    </w:p>
    <w:p w:rsidR="00000000" w:rsidDel="00000000" w:rsidP="00000000" w:rsidRDefault="00000000" w:rsidRPr="00000000" w14:paraId="000006F7">
      <w:pPr>
        <w:spacing w:line="200" w:lineRule="auto"/>
        <w:rPr/>
      </w:pPr>
      <w:r w:rsidDel="00000000" w:rsidR="00000000" w:rsidRPr="00000000">
        <w:rPr>
          <w:rtl w:val="0"/>
        </w:rPr>
      </w:r>
    </w:p>
    <w:p w:rsidR="00000000" w:rsidDel="00000000" w:rsidP="00000000" w:rsidRDefault="00000000" w:rsidRPr="00000000" w14:paraId="000006F8">
      <w:pPr>
        <w:spacing w:line="200" w:lineRule="auto"/>
        <w:rPr/>
      </w:pPr>
      <w:r w:rsidDel="00000000" w:rsidR="00000000" w:rsidRPr="00000000">
        <w:rPr>
          <w:rtl w:val="0"/>
        </w:rPr>
      </w:r>
    </w:p>
    <w:p w:rsidR="00000000" w:rsidDel="00000000" w:rsidP="00000000" w:rsidRDefault="00000000" w:rsidRPr="00000000" w14:paraId="000006F9">
      <w:pPr>
        <w:spacing w:line="200" w:lineRule="auto"/>
        <w:rPr/>
      </w:pPr>
      <w:r w:rsidDel="00000000" w:rsidR="00000000" w:rsidRPr="00000000">
        <w:rPr>
          <w:rtl w:val="0"/>
        </w:rPr>
      </w:r>
    </w:p>
    <w:p w:rsidR="00000000" w:rsidDel="00000000" w:rsidP="00000000" w:rsidRDefault="00000000" w:rsidRPr="00000000" w14:paraId="000006FA">
      <w:pPr>
        <w:spacing w:line="200" w:lineRule="auto"/>
        <w:rPr/>
      </w:pPr>
      <w:r w:rsidDel="00000000" w:rsidR="00000000" w:rsidRPr="00000000">
        <w:rPr>
          <w:rtl w:val="0"/>
        </w:rPr>
      </w:r>
    </w:p>
    <w:p w:rsidR="00000000" w:rsidDel="00000000" w:rsidP="00000000" w:rsidRDefault="00000000" w:rsidRPr="00000000" w14:paraId="000006FB">
      <w:pPr>
        <w:spacing w:line="200" w:lineRule="auto"/>
        <w:rPr/>
      </w:pPr>
      <w:r w:rsidDel="00000000" w:rsidR="00000000" w:rsidRPr="00000000">
        <w:rPr>
          <w:rtl w:val="0"/>
        </w:rPr>
      </w:r>
    </w:p>
    <w:p w:rsidR="00000000" w:rsidDel="00000000" w:rsidP="00000000" w:rsidRDefault="00000000" w:rsidRPr="00000000" w14:paraId="000006FC">
      <w:pPr>
        <w:spacing w:line="200" w:lineRule="auto"/>
        <w:rPr/>
      </w:pPr>
      <w:r w:rsidDel="00000000" w:rsidR="00000000" w:rsidRPr="00000000">
        <w:rPr>
          <w:rtl w:val="0"/>
        </w:rPr>
      </w:r>
    </w:p>
    <w:p w:rsidR="00000000" w:rsidDel="00000000" w:rsidP="00000000" w:rsidRDefault="00000000" w:rsidRPr="00000000" w14:paraId="000006FD">
      <w:pPr>
        <w:spacing w:line="200" w:lineRule="auto"/>
        <w:rPr/>
      </w:pPr>
      <w:r w:rsidDel="00000000" w:rsidR="00000000" w:rsidRPr="00000000">
        <w:rPr>
          <w:rtl w:val="0"/>
        </w:rPr>
      </w:r>
    </w:p>
    <w:p w:rsidR="00000000" w:rsidDel="00000000" w:rsidP="00000000" w:rsidRDefault="00000000" w:rsidRPr="00000000" w14:paraId="000006FE">
      <w:pPr>
        <w:spacing w:line="200" w:lineRule="auto"/>
        <w:rPr/>
      </w:pPr>
      <w:r w:rsidDel="00000000" w:rsidR="00000000" w:rsidRPr="00000000">
        <w:rPr>
          <w:rtl w:val="0"/>
        </w:rPr>
      </w:r>
    </w:p>
    <w:p w:rsidR="00000000" w:rsidDel="00000000" w:rsidP="00000000" w:rsidRDefault="00000000" w:rsidRPr="00000000" w14:paraId="000006FF">
      <w:pPr>
        <w:spacing w:line="200" w:lineRule="auto"/>
        <w:rPr/>
      </w:pPr>
      <w:r w:rsidDel="00000000" w:rsidR="00000000" w:rsidRPr="00000000">
        <w:rPr>
          <w:rtl w:val="0"/>
        </w:rPr>
      </w:r>
    </w:p>
    <w:p w:rsidR="00000000" w:rsidDel="00000000" w:rsidP="00000000" w:rsidRDefault="00000000" w:rsidRPr="00000000" w14:paraId="00000700">
      <w:pPr>
        <w:spacing w:line="200" w:lineRule="auto"/>
        <w:rPr/>
      </w:pPr>
      <w:r w:rsidDel="00000000" w:rsidR="00000000" w:rsidRPr="00000000">
        <w:rPr>
          <w:rtl w:val="0"/>
        </w:rPr>
      </w:r>
    </w:p>
    <w:p w:rsidR="00000000" w:rsidDel="00000000" w:rsidP="00000000" w:rsidRDefault="00000000" w:rsidRPr="00000000" w14:paraId="00000701">
      <w:pPr>
        <w:spacing w:line="200" w:lineRule="auto"/>
        <w:rPr/>
      </w:pPr>
      <w:r w:rsidDel="00000000" w:rsidR="00000000" w:rsidRPr="00000000">
        <w:rPr>
          <w:rtl w:val="0"/>
        </w:rPr>
      </w:r>
    </w:p>
    <w:p w:rsidR="00000000" w:rsidDel="00000000" w:rsidP="00000000" w:rsidRDefault="00000000" w:rsidRPr="00000000" w14:paraId="00000702">
      <w:pPr>
        <w:spacing w:line="200" w:lineRule="auto"/>
        <w:rPr/>
      </w:pPr>
      <w:r w:rsidDel="00000000" w:rsidR="00000000" w:rsidRPr="00000000">
        <w:rPr>
          <w:rtl w:val="0"/>
        </w:rPr>
      </w:r>
    </w:p>
    <w:p w:rsidR="00000000" w:rsidDel="00000000" w:rsidP="00000000" w:rsidRDefault="00000000" w:rsidRPr="00000000" w14:paraId="00000703">
      <w:pPr>
        <w:spacing w:line="200" w:lineRule="auto"/>
        <w:rPr/>
      </w:pPr>
      <w:r w:rsidDel="00000000" w:rsidR="00000000" w:rsidRPr="00000000">
        <w:rPr>
          <w:rtl w:val="0"/>
        </w:rPr>
      </w:r>
    </w:p>
    <w:p w:rsidR="00000000" w:rsidDel="00000000" w:rsidP="00000000" w:rsidRDefault="00000000" w:rsidRPr="00000000" w14:paraId="00000704">
      <w:pPr>
        <w:spacing w:line="200" w:lineRule="auto"/>
        <w:rPr/>
      </w:pPr>
      <w:r w:rsidDel="00000000" w:rsidR="00000000" w:rsidRPr="00000000">
        <w:rPr>
          <w:rtl w:val="0"/>
        </w:rPr>
      </w:r>
    </w:p>
    <w:p w:rsidR="00000000" w:rsidDel="00000000" w:rsidP="00000000" w:rsidRDefault="00000000" w:rsidRPr="00000000" w14:paraId="00000705">
      <w:pPr>
        <w:spacing w:line="200" w:lineRule="auto"/>
        <w:rPr/>
      </w:pPr>
      <w:r w:rsidDel="00000000" w:rsidR="00000000" w:rsidRPr="00000000">
        <w:rPr>
          <w:rtl w:val="0"/>
        </w:rPr>
      </w:r>
    </w:p>
    <w:p w:rsidR="00000000" w:rsidDel="00000000" w:rsidP="00000000" w:rsidRDefault="00000000" w:rsidRPr="00000000" w14:paraId="00000706">
      <w:pPr>
        <w:spacing w:line="200" w:lineRule="auto"/>
        <w:rPr/>
      </w:pPr>
      <w:r w:rsidDel="00000000" w:rsidR="00000000" w:rsidRPr="00000000">
        <w:rPr>
          <w:rtl w:val="0"/>
        </w:rPr>
      </w:r>
    </w:p>
    <w:p w:rsidR="00000000" w:rsidDel="00000000" w:rsidP="00000000" w:rsidRDefault="00000000" w:rsidRPr="00000000" w14:paraId="00000707">
      <w:pPr>
        <w:spacing w:line="200" w:lineRule="auto"/>
        <w:rPr/>
      </w:pPr>
      <w:r w:rsidDel="00000000" w:rsidR="00000000" w:rsidRPr="00000000">
        <w:rPr>
          <w:rtl w:val="0"/>
        </w:rPr>
      </w:r>
    </w:p>
    <w:p w:rsidR="00000000" w:rsidDel="00000000" w:rsidP="00000000" w:rsidRDefault="00000000" w:rsidRPr="00000000" w14:paraId="00000708">
      <w:pPr>
        <w:ind w:left="2744" w:right="2359" w:firstLine="0"/>
        <w:jc w:val="center"/>
        <w:rPr>
          <w:rFonts w:ascii="Calibri" w:cs="Calibri" w:eastAsia="Calibri" w:hAnsi="Calibri"/>
          <w:sz w:val="24"/>
          <w:szCs w:val="24"/>
        </w:rPr>
      </w:pPr>
      <w:r w:rsidDel="00000000" w:rsidR="00000000" w:rsidRPr="00000000">
        <w:rPr>
          <w:rFonts w:ascii="Calibri" w:cs="Calibri" w:eastAsia="Calibri" w:hAnsi="Calibri"/>
          <w:i w:val="1"/>
          <w:color w:val="44536a"/>
          <w:sz w:val="24"/>
          <w:szCs w:val="24"/>
          <w:rtl w:val="0"/>
        </w:rPr>
        <w:t xml:space="preserve">Figure 31  The Accuracy score of the Stacking Classifier</w:t>
      </w:r>
      <w:r w:rsidDel="00000000" w:rsidR="00000000" w:rsidRPr="00000000">
        <w:rPr>
          <w:rtl w:val="0"/>
        </w:rPr>
      </w:r>
    </w:p>
    <w:p w:rsidR="00000000" w:rsidDel="00000000" w:rsidP="00000000" w:rsidRDefault="00000000" w:rsidRPr="00000000" w14:paraId="00000709">
      <w:pPr>
        <w:spacing w:before="5" w:line="140" w:lineRule="auto"/>
        <w:rPr>
          <w:sz w:val="14"/>
          <w:szCs w:val="14"/>
        </w:rPr>
      </w:pPr>
      <w:r w:rsidDel="00000000" w:rsidR="00000000" w:rsidRPr="00000000">
        <w:rPr>
          <w:rtl w:val="0"/>
        </w:rPr>
      </w:r>
    </w:p>
    <w:p w:rsidR="00000000" w:rsidDel="00000000" w:rsidP="00000000" w:rsidRDefault="00000000" w:rsidRPr="00000000" w14:paraId="0000070A">
      <w:pPr>
        <w:spacing w:line="200" w:lineRule="auto"/>
        <w:rPr/>
      </w:pPr>
      <w:r w:rsidDel="00000000" w:rsidR="00000000" w:rsidRPr="00000000">
        <w:rPr>
          <w:rtl w:val="0"/>
        </w:rPr>
      </w:r>
    </w:p>
    <w:p w:rsidR="00000000" w:rsidDel="00000000" w:rsidP="00000000" w:rsidRDefault="00000000" w:rsidRPr="00000000" w14:paraId="0000070B">
      <w:pPr>
        <w:spacing w:line="200" w:lineRule="auto"/>
        <w:rPr/>
      </w:pPr>
      <w:r w:rsidDel="00000000" w:rsidR="00000000" w:rsidRPr="00000000">
        <w:rPr>
          <w:rtl w:val="0"/>
        </w:rPr>
      </w:r>
    </w:p>
    <w:p w:rsidR="00000000" w:rsidDel="00000000" w:rsidP="00000000" w:rsidRDefault="00000000" w:rsidRPr="00000000" w14:paraId="0000070C">
      <w:pPr>
        <w:spacing w:line="200" w:lineRule="auto"/>
        <w:rPr/>
      </w:pPr>
      <w:r w:rsidDel="00000000" w:rsidR="00000000" w:rsidRPr="00000000">
        <w:rPr>
          <w:rtl w:val="0"/>
        </w:rPr>
      </w:r>
    </w:p>
    <w:p w:rsidR="00000000" w:rsidDel="00000000" w:rsidP="00000000" w:rsidRDefault="00000000" w:rsidRPr="00000000" w14:paraId="0000070D">
      <w:pPr>
        <w:spacing w:line="200" w:lineRule="auto"/>
        <w:rPr/>
      </w:pPr>
      <w:r w:rsidDel="00000000" w:rsidR="00000000" w:rsidRPr="00000000">
        <w:rPr>
          <w:rtl w:val="0"/>
        </w:rPr>
      </w:r>
    </w:p>
    <w:p w:rsidR="00000000" w:rsidDel="00000000" w:rsidP="00000000" w:rsidRDefault="00000000" w:rsidRPr="00000000" w14:paraId="0000070E">
      <w:pPr>
        <w:spacing w:line="200" w:lineRule="auto"/>
        <w:rPr/>
      </w:pPr>
      <w:r w:rsidDel="00000000" w:rsidR="00000000" w:rsidRPr="00000000">
        <w:rPr>
          <w:rtl w:val="0"/>
        </w:rPr>
      </w:r>
    </w:p>
    <w:p w:rsidR="00000000" w:rsidDel="00000000" w:rsidP="00000000" w:rsidRDefault="00000000" w:rsidRPr="00000000" w14:paraId="0000070F">
      <w:pPr>
        <w:spacing w:line="200" w:lineRule="auto"/>
        <w:rPr/>
      </w:pPr>
      <w:r w:rsidDel="00000000" w:rsidR="00000000" w:rsidRPr="00000000">
        <w:rPr>
          <w:rtl w:val="0"/>
        </w:rPr>
      </w:r>
    </w:p>
    <w:p w:rsidR="00000000" w:rsidDel="00000000" w:rsidP="00000000" w:rsidRDefault="00000000" w:rsidRPr="00000000" w14:paraId="00000710">
      <w:pPr>
        <w:spacing w:line="200" w:lineRule="auto"/>
        <w:rPr/>
      </w:pPr>
      <w:r w:rsidDel="00000000" w:rsidR="00000000" w:rsidRPr="00000000">
        <w:rPr>
          <w:rtl w:val="0"/>
        </w:rPr>
      </w:r>
    </w:p>
    <w:p w:rsidR="00000000" w:rsidDel="00000000" w:rsidP="00000000" w:rsidRDefault="00000000" w:rsidRPr="00000000" w14:paraId="00000711">
      <w:pPr>
        <w:spacing w:line="200" w:lineRule="auto"/>
        <w:rPr/>
      </w:pPr>
      <w:r w:rsidDel="00000000" w:rsidR="00000000" w:rsidRPr="00000000">
        <w:rPr>
          <w:rtl w:val="0"/>
        </w:rPr>
      </w:r>
    </w:p>
    <w:p w:rsidR="00000000" w:rsidDel="00000000" w:rsidP="00000000" w:rsidRDefault="00000000" w:rsidRPr="00000000" w14:paraId="00000712">
      <w:pPr>
        <w:spacing w:line="200" w:lineRule="auto"/>
        <w:rPr/>
      </w:pPr>
      <w:r w:rsidDel="00000000" w:rsidR="00000000" w:rsidRPr="00000000">
        <w:rPr>
          <w:rtl w:val="0"/>
        </w:rPr>
      </w:r>
    </w:p>
    <w:p w:rsidR="00000000" w:rsidDel="00000000" w:rsidP="00000000" w:rsidRDefault="00000000" w:rsidRPr="00000000" w14:paraId="00000713">
      <w:pPr>
        <w:spacing w:line="200" w:lineRule="auto"/>
        <w:rPr/>
      </w:pPr>
      <w:r w:rsidDel="00000000" w:rsidR="00000000" w:rsidRPr="00000000">
        <w:rPr>
          <w:rtl w:val="0"/>
        </w:rPr>
      </w:r>
    </w:p>
    <w:p w:rsidR="00000000" w:rsidDel="00000000" w:rsidP="00000000" w:rsidRDefault="00000000" w:rsidRPr="00000000" w14:paraId="00000714">
      <w:pPr>
        <w:spacing w:line="200" w:lineRule="auto"/>
        <w:rPr/>
      </w:pPr>
      <w:r w:rsidDel="00000000" w:rsidR="00000000" w:rsidRPr="00000000">
        <w:rPr>
          <w:rtl w:val="0"/>
        </w:rPr>
      </w:r>
    </w:p>
    <w:p w:rsidR="00000000" w:rsidDel="00000000" w:rsidP="00000000" w:rsidRDefault="00000000" w:rsidRPr="00000000" w14:paraId="00000715">
      <w:pPr>
        <w:spacing w:line="200" w:lineRule="auto"/>
        <w:rPr/>
      </w:pPr>
      <w:r w:rsidDel="00000000" w:rsidR="00000000" w:rsidRPr="00000000">
        <w:rPr>
          <w:rtl w:val="0"/>
        </w:rPr>
      </w:r>
    </w:p>
    <w:p w:rsidR="00000000" w:rsidDel="00000000" w:rsidP="00000000" w:rsidRDefault="00000000" w:rsidRPr="00000000" w14:paraId="00000716">
      <w:pPr>
        <w:spacing w:line="200" w:lineRule="auto"/>
        <w:rPr/>
      </w:pPr>
      <w:r w:rsidDel="00000000" w:rsidR="00000000" w:rsidRPr="00000000">
        <w:rPr>
          <w:rtl w:val="0"/>
        </w:rPr>
      </w:r>
    </w:p>
    <w:p w:rsidR="00000000" w:rsidDel="00000000" w:rsidP="00000000" w:rsidRDefault="00000000" w:rsidRPr="00000000" w14:paraId="00000717">
      <w:pPr>
        <w:spacing w:line="200" w:lineRule="auto"/>
        <w:rPr/>
      </w:pPr>
      <w:r w:rsidDel="00000000" w:rsidR="00000000" w:rsidRPr="00000000">
        <w:rPr>
          <w:rtl w:val="0"/>
        </w:rPr>
      </w:r>
    </w:p>
    <w:p w:rsidR="00000000" w:rsidDel="00000000" w:rsidP="00000000" w:rsidRDefault="00000000" w:rsidRPr="00000000" w14:paraId="00000718">
      <w:pPr>
        <w:spacing w:line="200" w:lineRule="auto"/>
        <w:rPr/>
      </w:pPr>
      <w:r w:rsidDel="00000000" w:rsidR="00000000" w:rsidRPr="00000000">
        <w:rPr>
          <w:rtl w:val="0"/>
        </w:rPr>
      </w:r>
    </w:p>
    <w:p w:rsidR="00000000" w:rsidDel="00000000" w:rsidP="00000000" w:rsidRDefault="00000000" w:rsidRPr="00000000" w14:paraId="00000719">
      <w:pPr>
        <w:spacing w:line="200" w:lineRule="auto"/>
        <w:rPr/>
      </w:pPr>
      <w:r w:rsidDel="00000000" w:rsidR="00000000" w:rsidRPr="00000000">
        <w:rPr>
          <w:rtl w:val="0"/>
        </w:rPr>
      </w:r>
    </w:p>
    <w:p w:rsidR="00000000" w:rsidDel="00000000" w:rsidP="00000000" w:rsidRDefault="00000000" w:rsidRPr="00000000" w14:paraId="0000071A">
      <w:pPr>
        <w:spacing w:line="200" w:lineRule="auto"/>
        <w:rPr/>
      </w:pPr>
      <w:r w:rsidDel="00000000" w:rsidR="00000000" w:rsidRPr="00000000">
        <w:rPr>
          <w:rtl w:val="0"/>
        </w:rPr>
      </w:r>
    </w:p>
    <w:p w:rsidR="00000000" w:rsidDel="00000000" w:rsidP="00000000" w:rsidRDefault="00000000" w:rsidRPr="00000000" w14:paraId="0000071B">
      <w:pPr>
        <w:spacing w:line="200" w:lineRule="auto"/>
        <w:rPr/>
      </w:pPr>
      <w:r w:rsidDel="00000000" w:rsidR="00000000" w:rsidRPr="00000000">
        <w:rPr>
          <w:rtl w:val="0"/>
        </w:rPr>
      </w:r>
    </w:p>
    <w:p w:rsidR="00000000" w:rsidDel="00000000" w:rsidP="00000000" w:rsidRDefault="00000000" w:rsidRPr="00000000" w14:paraId="0000071C">
      <w:pPr>
        <w:spacing w:line="200" w:lineRule="auto"/>
        <w:rPr/>
      </w:pPr>
      <w:r w:rsidDel="00000000" w:rsidR="00000000" w:rsidRPr="00000000">
        <w:rPr>
          <w:rtl w:val="0"/>
        </w:rPr>
      </w:r>
    </w:p>
    <w:p w:rsidR="00000000" w:rsidDel="00000000" w:rsidP="00000000" w:rsidRDefault="00000000" w:rsidRPr="00000000" w14:paraId="0000071D">
      <w:pPr>
        <w:spacing w:line="200" w:lineRule="auto"/>
        <w:rPr/>
      </w:pPr>
      <w:r w:rsidDel="00000000" w:rsidR="00000000" w:rsidRPr="00000000">
        <w:rPr>
          <w:rtl w:val="0"/>
        </w:rPr>
      </w:r>
    </w:p>
    <w:p w:rsidR="00000000" w:rsidDel="00000000" w:rsidP="00000000" w:rsidRDefault="00000000" w:rsidRPr="00000000" w14:paraId="0000071E">
      <w:pPr>
        <w:spacing w:line="200" w:lineRule="auto"/>
        <w:rPr/>
      </w:pPr>
      <w:r w:rsidDel="00000000" w:rsidR="00000000" w:rsidRPr="00000000">
        <w:rPr>
          <w:rtl w:val="0"/>
        </w:rPr>
      </w:r>
    </w:p>
    <w:p w:rsidR="00000000" w:rsidDel="00000000" w:rsidP="00000000" w:rsidRDefault="00000000" w:rsidRPr="00000000" w14:paraId="0000071F">
      <w:pPr>
        <w:spacing w:line="200" w:lineRule="auto"/>
        <w:rPr/>
      </w:pPr>
      <w:r w:rsidDel="00000000" w:rsidR="00000000" w:rsidRPr="00000000">
        <w:rPr>
          <w:rtl w:val="0"/>
        </w:rPr>
      </w:r>
    </w:p>
    <w:p w:rsidR="00000000" w:rsidDel="00000000" w:rsidP="00000000" w:rsidRDefault="00000000" w:rsidRPr="00000000" w14:paraId="00000720">
      <w:pPr>
        <w:spacing w:line="200" w:lineRule="auto"/>
        <w:rPr/>
      </w:pPr>
      <w:r w:rsidDel="00000000" w:rsidR="00000000" w:rsidRPr="00000000">
        <w:rPr>
          <w:rtl w:val="0"/>
        </w:rPr>
      </w:r>
    </w:p>
    <w:p w:rsidR="00000000" w:rsidDel="00000000" w:rsidP="00000000" w:rsidRDefault="00000000" w:rsidRPr="00000000" w14:paraId="00000721">
      <w:pPr>
        <w:spacing w:line="200" w:lineRule="auto"/>
        <w:rPr/>
        <w:sectPr>
          <w:type w:val="nextPage"/>
          <w:pgSz w:h="16860" w:w="11920" w:orient="portrait"/>
          <w:pgMar w:bottom="280" w:top="660" w:left="680" w:right="760" w:header="720" w:footer="720"/>
        </w:sectPr>
      </w:pPr>
      <w:r w:rsidDel="00000000" w:rsidR="00000000" w:rsidRPr="00000000">
        <w:rPr>
          <w:rtl w:val="0"/>
        </w:rPr>
      </w:r>
    </w:p>
    <w:p w:rsidR="00000000" w:rsidDel="00000000" w:rsidP="00000000" w:rsidRDefault="00000000" w:rsidRPr="00000000" w14:paraId="00000722">
      <w:pPr>
        <w:spacing w:before="5" w:line="280" w:lineRule="auto"/>
        <w:rPr>
          <w:sz w:val="28"/>
          <w:szCs w:val="28"/>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28" name=""/>
                <a:graphic>
                  <a:graphicData uri="http://schemas.microsoft.com/office/word/2010/wordprocessingGroup">
                    <wpg:wgp>
                      <wpg:cNvGrpSpPr/>
                      <wpg:grpSpPr>
                        <a:xfrm>
                          <a:off x="1871975" y="0"/>
                          <a:ext cx="6947535" cy="10081260"/>
                          <a:chOff x="1871975" y="0"/>
                          <a:chExt cx="6947800" cy="7560000"/>
                        </a:xfrm>
                      </wpg:grpSpPr>
                      <wpg:grpSp>
                        <wpg:cNvGrpSpPr/>
                        <wpg:grpSpPr>
                          <a:xfrm>
                            <a:off x="1872233" y="0"/>
                            <a:ext cx="6947525" cy="7559993"/>
                            <a:chOff x="0" y="0"/>
                            <a:chExt cx="6947525" cy="10081250"/>
                          </a:xfrm>
                        </wpg:grpSpPr>
                        <wps:wsp>
                          <wps:cNvSpPr/>
                          <wps:cNvPr id="3" name="Shape 3"/>
                          <wps:spPr>
                            <a:xfrm>
                              <a:off x="0" y="0"/>
                              <a:ext cx="6947525" cy="1008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0" name="Shape 160"/>
                          <wps:spPr>
                            <a:xfrm>
                              <a:off x="19050" y="1905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1" name="Shape 161"/>
                          <wps:spPr>
                            <a:xfrm>
                              <a:off x="9525" y="10160"/>
                              <a:ext cx="0" cy="10052050"/>
                            </a:xfrm>
                            <a:custGeom>
                              <a:rect b="b" l="l" r="r" t="t"/>
                              <a:pathLst>
                                <a:path extrusionOk="0" h="10052050" w="1">
                                  <a:moveTo>
                                    <a:pt x="0" y="0"/>
                                  </a:moveTo>
                                  <a:lnTo>
                                    <a:pt x="0" y="1005205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2" name="Shape 162"/>
                          <wps:spPr>
                            <a:xfrm>
                              <a:off x="6920230" y="10160"/>
                              <a:ext cx="0" cy="10061575"/>
                            </a:xfrm>
                            <a:custGeom>
                              <a:rect b="b" l="l" r="r" t="t"/>
                              <a:pathLst>
                                <a:path extrusionOk="0" h="10061575" w="1">
                                  <a:moveTo>
                                    <a:pt x="0" y="0"/>
                                  </a:moveTo>
                                  <a:lnTo>
                                    <a:pt x="0" y="10061575"/>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3" name="Shape 163"/>
                          <wps:spPr>
                            <a:xfrm>
                              <a:off x="6910070" y="28575"/>
                              <a:ext cx="0" cy="10015855"/>
                            </a:xfrm>
                            <a:custGeom>
                              <a:rect b="b" l="l" r="r" t="t"/>
                              <a:pathLst>
                                <a:path extrusionOk="0" h="10015855" w="1">
                                  <a:moveTo>
                                    <a:pt x="0" y="0"/>
                                  </a:moveTo>
                                  <a:lnTo>
                                    <a:pt x="0" y="1001522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4" name="Shape 164"/>
                          <wps:spPr>
                            <a:xfrm>
                              <a:off x="19050" y="10071735"/>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5" name="Shape 165"/>
                          <wps:spPr>
                            <a:xfrm>
                              <a:off x="19050" y="1005332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6" name="Shape 166"/>
                          <wps:spPr>
                            <a:xfrm>
                              <a:off x="6901180" y="10071735"/>
                              <a:ext cx="36830" cy="0"/>
                            </a:xfrm>
                            <a:custGeom>
                              <a:rect b="b" l="l" r="r" t="t"/>
                              <a:pathLst>
                                <a:path extrusionOk="0" h="1" w="36830">
                                  <a:moveTo>
                                    <a:pt x="0" y="0"/>
                                  </a:moveTo>
                                  <a:lnTo>
                                    <a:pt x="368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28" name="image29.png"/>
                <a:graphic>
                  <a:graphicData uri="http://schemas.openxmlformats.org/drawingml/2006/picture">
                    <pic:pic>
                      <pic:nvPicPr>
                        <pic:cNvPr id="0" name="image29.png"/>
                        <pic:cNvPicPr preferRelativeResize="0"/>
                      </pic:nvPicPr>
                      <pic:blipFill>
                        <a:blip r:embed="rId76"/>
                        <a:srcRect/>
                        <a:stretch>
                          <a:fillRect/>
                        </a:stretch>
                      </pic:blipFill>
                      <pic:spPr>
                        <a:xfrm>
                          <a:off x="0" y="0"/>
                          <a:ext cx="6947535" cy="10081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723">
      <w:pPr>
        <w:ind w:left="103" w:right="-56" w:firstLine="0"/>
        <w:rPr>
          <w:sz w:val="24"/>
          <w:szCs w:val="24"/>
        </w:rPr>
      </w:pPr>
      <w:r w:rsidDel="00000000" w:rsidR="00000000" w:rsidRPr="00000000">
        <w:rPr>
          <w:sz w:val="24"/>
          <w:szCs w:val="24"/>
          <w:rtl w:val="0"/>
        </w:rPr>
        <w:t xml:space="preserve">IACSD-PG-DBDA-FEB-20</w:t>
      </w:r>
    </w:p>
    <w:p w:rsidR="00000000" w:rsidDel="00000000" w:rsidP="00000000" w:rsidRDefault="00000000" w:rsidRPr="00000000" w14:paraId="00000724">
      <w:pPr>
        <w:spacing w:before="12" w:lineRule="auto"/>
        <w:rPr>
          <w:rFonts w:ascii="Calibri" w:cs="Calibri" w:eastAsia="Calibri" w:hAnsi="Calibri"/>
          <w:sz w:val="22"/>
          <w:szCs w:val="22"/>
        </w:rPr>
        <w:sectPr>
          <w:type w:val="continuous"/>
          <w:pgSz w:h="16860" w:w="11920" w:orient="portrait"/>
          <w:pgMar w:bottom="280" w:top="1580" w:left="680" w:right="760" w:header="720" w:footer="720"/>
          <w:cols w:equalWidth="0" w:num="2">
            <w:col w:space="6699" w:w="1890.5"/>
            <w:col w:space="0" w:w="1890.5"/>
          </w:cols>
        </w:sectPr>
      </w:pPr>
      <w:r w:rsidDel="00000000" w:rsidR="00000000" w:rsidRPr="00000000">
        <w:br w:type="column"/>
      </w:r>
      <w:r w:rsidDel="00000000" w:rsidR="00000000" w:rsidRPr="00000000">
        <w:rPr>
          <w:rFonts w:ascii="Calibri" w:cs="Calibri" w:eastAsia="Calibri" w:hAnsi="Calibri"/>
          <w:sz w:val="22"/>
          <w:szCs w:val="22"/>
          <w:rtl w:val="0"/>
        </w:rPr>
        <w:t xml:space="preserve">Page | 27</w:t>
      </w:r>
    </w:p>
    <w:p w:rsidR="00000000" w:rsidDel="00000000" w:rsidP="00000000" w:rsidRDefault="00000000" w:rsidRPr="00000000" w14:paraId="00000725">
      <w:pPr>
        <w:spacing w:before="60" w:lineRule="auto"/>
        <w:ind w:left="5865" w:firstLine="0"/>
        <w:rPr>
          <w:rFonts w:ascii="Calibri" w:cs="Calibri" w:eastAsia="Calibri" w:hAnsi="Calibri"/>
        </w:rPr>
      </w:pPr>
      <w:r w:rsidDel="00000000" w:rsidR="00000000" w:rsidRPr="00000000">
        <w:rPr>
          <w:rFonts w:ascii="Calibri" w:cs="Calibri" w:eastAsia="Calibri" w:hAnsi="Calibri"/>
          <w:rtl w:val="0"/>
        </w:rPr>
        <w:t xml:space="preserve">Stackoverflow Question Quality Analysis and Prediction</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1460500</wp:posOffset>
                </wp:positionH>
                <wp:positionV relativeFrom="paragraph">
                  <wp:posOffset>419100</wp:posOffset>
                </wp:positionV>
                <wp:extent cx="4829175" cy="4708525"/>
                <wp:effectExtent b="0" l="0" r="0" t="0"/>
                <wp:wrapNone/>
                <wp:docPr id="62" name=""/>
                <a:graphic>
                  <a:graphicData uri="http://schemas.microsoft.com/office/word/2010/wordprocessingGroup">
                    <wpg:wgp>
                      <wpg:cNvGrpSpPr/>
                      <wpg:grpSpPr>
                        <a:xfrm>
                          <a:off x="3363200" y="1425725"/>
                          <a:ext cx="4829175" cy="4708525"/>
                          <a:chOff x="3363200" y="1425725"/>
                          <a:chExt cx="4829200" cy="4708550"/>
                        </a:xfrm>
                      </wpg:grpSpPr>
                      <wpg:grpSp>
                        <wpg:cNvGrpSpPr/>
                        <wpg:grpSpPr>
                          <a:xfrm>
                            <a:off x="3363213" y="1425738"/>
                            <a:ext cx="4829175" cy="4708525"/>
                            <a:chOff x="0" y="0"/>
                            <a:chExt cx="4829175" cy="4708525"/>
                          </a:xfrm>
                        </wpg:grpSpPr>
                        <wps:wsp>
                          <wps:cNvSpPr/>
                          <wps:cNvPr id="3" name="Shape 3"/>
                          <wps:spPr>
                            <a:xfrm>
                              <a:off x="0" y="0"/>
                              <a:ext cx="4829175" cy="4708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2" name="Shape 312"/>
                          <wps:spPr>
                            <a:xfrm>
                              <a:off x="28575" y="28575"/>
                              <a:ext cx="4772025" cy="4651375"/>
                            </a:xfrm>
                            <a:custGeom>
                              <a:rect b="b" l="l" r="r" t="t"/>
                              <a:pathLst>
                                <a:path extrusionOk="0" h="4651375" w="4772025">
                                  <a:moveTo>
                                    <a:pt x="0" y="4651375"/>
                                  </a:moveTo>
                                  <a:lnTo>
                                    <a:pt x="4772025" y="4651375"/>
                                  </a:lnTo>
                                  <a:lnTo>
                                    <a:pt x="4772025" y="0"/>
                                  </a:lnTo>
                                  <a:lnTo>
                                    <a:pt x="0" y="0"/>
                                  </a:lnTo>
                                  <a:lnTo>
                                    <a:pt x="0" y="4651375"/>
                                  </a:lnTo>
                                  <a:close/>
                                </a:path>
                              </a:pathLst>
                            </a:custGeom>
                            <a:noFill/>
                            <a:ln cap="flat" cmpd="sng" w="57150">
                              <a:solidFill>
                                <a:srgbClr val="4471C4"/>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1460500</wp:posOffset>
                </wp:positionH>
                <wp:positionV relativeFrom="paragraph">
                  <wp:posOffset>419100</wp:posOffset>
                </wp:positionV>
                <wp:extent cx="4829175" cy="4708525"/>
                <wp:effectExtent b="0" l="0" r="0" t="0"/>
                <wp:wrapNone/>
                <wp:docPr id="62" name="image63.png"/>
                <a:graphic>
                  <a:graphicData uri="http://schemas.openxmlformats.org/drawingml/2006/picture">
                    <pic:pic>
                      <pic:nvPicPr>
                        <pic:cNvPr id="0" name="image63.png"/>
                        <pic:cNvPicPr preferRelativeResize="0"/>
                      </pic:nvPicPr>
                      <pic:blipFill>
                        <a:blip r:embed="rId77"/>
                        <a:srcRect/>
                        <a:stretch>
                          <a:fillRect/>
                        </a:stretch>
                      </pic:blipFill>
                      <pic:spPr>
                        <a:xfrm>
                          <a:off x="0" y="0"/>
                          <a:ext cx="4829175" cy="4708525"/>
                        </a:xfrm>
                        <a:prstGeom prst="rect"/>
                        <a:ln/>
                      </pic:spPr>
                    </pic:pic>
                  </a:graphicData>
                </a:graphic>
              </wp:anchor>
            </w:drawing>
          </mc:Fallback>
        </mc:AlternateContent>
      </w:r>
      <w:r w:rsidDel="00000000" w:rsidR="00000000" w:rsidRPr="00000000"/>
    </w:p>
    <w:p w:rsidR="00000000" w:rsidDel="00000000" w:rsidP="00000000" w:rsidRDefault="00000000" w:rsidRPr="00000000" w14:paraId="00000726">
      <w:pPr>
        <w:spacing w:before="1" w:line="100" w:lineRule="auto"/>
        <w:rPr>
          <w:sz w:val="10"/>
          <w:szCs w:val="10"/>
        </w:rPr>
      </w:pPr>
      <w:r w:rsidDel="00000000" w:rsidR="00000000" w:rsidRPr="00000000">
        <w:rPr>
          <w:rtl w:val="0"/>
        </w:rPr>
      </w:r>
    </w:p>
    <w:p w:rsidR="00000000" w:rsidDel="00000000" w:rsidP="00000000" w:rsidRDefault="00000000" w:rsidRPr="00000000" w14:paraId="00000727">
      <w:pPr>
        <w:spacing w:line="200" w:lineRule="auto"/>
        <w:rPr/>
      </w:pPr>
      <w:r w:rsidDel="00000000" w:rsidR="00000000" w:rsidRPr="00000000">
        <w:rPr>
          <w:rtl w:val="0"/>
        </w:rPr>
      </w:r>
    </w:p>
    <w:p w:rsidR="00000000" w:rsidDel="00000000" w:rsidP="00000000" w:rsidRDefault="00000000" w:rsidRPr="00000000" w14:paraId="00000728">
      <w:pPr>
        <w:spacing w:line="200" w:lineRule="auto"/>
        <w:rPr/>
      </w:pPr>
      <w:r w:rsidDel="00000000" w:rsidR="00000000" w:rsidRPr="00000000">
        <w:rPr>
          <w:rtl w:val="0"/>
        </w:rPr>
      </w:r>
    </w:p>
    <w:p w:rsidR="00000000" w:rsidDel="00000000" w:rsidP="00000000" w:rsidRDefault="00000000" w:rsidRPr="00000000" w14:paraId="00000729">
      <w:pPr>
        <w:spacing w:line="200" w:lineRule="auto"/>
        <w:rPr/>
      </w:pPr>
      <w:r w:rsidDel="00000000" w:rsidR="00000000" w:rsidRPr="00000000">
        <w:rPr>
          <w:rtl w:val="0"/>
        </w:rPr>
      </w:r>
    </w:p>
    <w:p w:rsidR="00000000" w:rsidDel="00000000" w:rsidP="00000000" w:rsidRDefault="00000000" w:rsidRPr="00000000" w14:paraId="0000072A">
      <w:pPr>
        <w:spacing w:line="200" w:lineRule="auto"/>
        <w:rPr/>
      </w:pPr>
      <w:r w:rsidDel="00000000" w:rsidR="00000000" w:rsidRPr="00000000">
        <w:rPr>
          <w:rtl w:val="0"/>
        </w:rPr>
      </w:r>
    </w:p>
    <w:p w:rsidR="00000000" w:rsidDel="00000000" w:rsidP="00000000" w:rsidRDefault="00000000" w:rsidRPr="00000000" w14:paraId="0000072B">
      <w:pPr>
        <w:spacing w:line="200" w:lineRule="auto"/>
        <w:rPr/>
      </w:pPr>
      <w:r w:rsidDel="00000000" w:rsidR="00000000" w:rsidRPr="00000000">
        <w:rPr>
          <w:rtl w:val="0"/>
        </w:rPr>
      </w:r>
    </w:p>
    <w:p w:rsidR="00000000" w:rsidDel="00000000" w:rsidP="00000000" w:rsidRDefault="00000000" w:rsidRPr="00000000" w14:paraId="0000072C">
      <w:pPr>
        <w:spacing w:line="200" w:lineRule="auto"/>
        <w:rPr/>
      </w:pPr>
      <w:r w:rsidDel="00000000" w:rsidR="00000000" w:rsidRPr="00000000">
        <w:rPr>
          <w:rtl w:val="0"/>
        </w:rPr>
      </w:r>
    </w:p>
    <w:p w:rsidR="00000000" w:rsidDel="00000000" w:rsidP="00000000" w:rsidRDefault="00000000" w:rsidRPr="00000000" w14:paraId="0000072D">
      <w:pPr>
        <w:spacing w:line="200" w:lineRule="auto"/>
        <w:rPr/>
      </w:pPr>
      <w:r w:rsidDel="00000000" w:rsidR="00000000" w:rsidRPr="00000000">
        <w:rPr>
          <w:rtl w:val="0"/>
        </w:rPr>
      </w:r>
    </w:p>
    <w:p w:rsidR="00000000" w:rsidDel="00000000" w:rsidP="00000000" w:rsidRDefault="00000000" w:rsidRPr="00000000" w14:paraId="0000072E">
      <w:pPr>
        <w:spacing w:line="200" w:lineRule="auto"/>
        <w:rPr/>
      </w:pPr>
      <w:r w:rsidDel="00000000" w:rsidR="00000000" w:rsidRPr="00000000">
        <w:rPr>
          <w:rtl w:val="0"/>
        </w:rPr>
      </w:r>
    </w:p>
    <w:p w:rsidR="00000000" w:rsidDel="00000000" w:rsidP="00000000" w:rsidRDefault="00000000" w:rsidRPr="00000000" w14:paraId="0000072F">
      <w:pPr>
        <w:spacing w:line="200" w:lineRule="auto"/>
        <w:rPr/>
      </w:pPr>
      <w:r w:rsidDel="00000000" w:rsidR="00000000" w:rsidRPr="00000000">
        <w:rPr>
          <w:rtl w:val="0"/>
        </w:rPr>
      </w:r>
    </w:p>
    <w:p w:rsidR="00000000" w:rsidDel="00000000" w:rsidP="00000000" w:rsidRDefault="00000000" w:rsidRPr="00000000" w14:paraId="00000730">
      <w:pPr>
        <w:spacing w:line="200" w:lineRule="auto"/>
        <w:rPr/>
      </w:pPr>
      <w:r w:rsidDel="00000000" w:rsidR="00000000" w:rsidRPr="00000000">
        <w:rPr>
          <w:rtl w:val="0"/>
        </w:rPr>
      </w:r>
    </w:p>
    <w:p w:rsidR="00000000" w:rsidDel="00000000" w:rsidP="00000000" w:rsidRDefault="00000000" w:rsidRPr="00000000" w14:paraId="00000731">
      <w:pPr>
        <w:spacing w:line="200" w:lineRule="auto"/>
        <w:rPr/>
      </w:pPr>
      <w:r w:rsidDel="00000000" w:rsidR="00000000" w:rsidRPr="00000000">
        <w:rPr>
          <w:rtl w:val="0"/>
        </w:rPr>
      </w:r>
    </w:p>
    <w:p w:rsidR="00000000" w:rsidDel="00000000" w:rsidP="00000000" w:rsidRDefault="00000000" w:rsidRPr="00000000" w14:paraId="00000732">
      <w:pPr>
        <w:spacing w:line="200" w:lineRule="auto"/>
        <w:rPr/>
      </w:pPr>
      <w:r w:rsidDel="00000000" w:rsidR="00000000" w:rsidRPr="00000000">
        <w:rPr>
          <w:rtl w:val="0"/>
        </w:rPr>
      </w:r>
    </w:p>
    <w:p w:rsidR="00000000" w:rsidDel="00000000" w:rsidP="00000000" w:rsidRDefault="00000000" w:rsidRPr="00000000" w14:paraId="00000733">
      <w:pPr>
        <w:spacing w:line="200" w:lineRule="auto"/>
        <w:rPr/>
      </w:pPr>
      <w:r w:rsidDel="00000000" w:rsidR="00000000" w:rsidRPr="00000000">
        <w:rPr>
          <w:rtl w:val="0"/>
        </w:rPr>
      </w:r>
    </w:p>
    <w:p w:rsidR="00000000" w:rsidDel="00000000" w:rsidP="00000000" w:rsidRDefault="00000000" w:rsidRPr="00000000" w14:paraId="00000734">
      <w:pPr>
        <w:spacing w:line="200" w:lineRule="auto"/>
        <w:rPr/>
      </w:pPr>
      <w:r w:rsidDel="00000000" w:rsidR="00000000" w:rsidRPr="00000000">
        <w:rPr>
          <w:rtl w:val="0"/>
        </w:rPr>
      </w:r>
    </w:p>
    <w:p w:rsidR="00000000" w:rsidDel="00000000" w:rsidP="00000000" w:rsidRDefault="00000000" w:rsidRPr="00000000" w14:paraId="00000735">
      <w:pPr>
        <w:spacing w:line="200" w:lineRule="auto"/>
        <w:rPr/>
      </w:pPr>
      <w:r w:rsidDel="00000000" w:rsidR="00000000" w:rsidRPr="00000000">
        <w:rPr>
          <w:rtl w:val="0"/>
        </w:rPr>
      </w:r>
    </w:p>
    <w:p w:rsidR="00000000" w:rsidDel="00000000" w:rsidP="00000000" w:rsidRDefault="00000000" w:rsidRPr="00000000" w14:paraId="00000736">
      <w:pPr>
        <w:spacing w:line="200" w:lineRule="auto"/>
        <w:rPr/>
      </w:pPr>
      <w:r w:rsidDel="00000000" w:rsidR="00000000" w:rsidRPr="00000000">
        <w:rPr>
          <w:rtl w:val="0"/>
        </w:rPr>
      </w:r>
    </w:p>
    <w:p w:rsidR="00000000" w:rsidDel="00000000" w:rsidP="00000000" w:rsidRDefault="00000000" w:rsidRPr="00000000" w14:paraId="00000737">
      <w:pPr>
        <w:spacing w:line="200" w:lineRule="auto"/>
        <w:rPr/>
      </w:pPr>
      <w:r w:rsidDel="00000000" w:rsidR="00000000" w:rsidRPr="00000000">
        <w:rPr>
          <w:rtl w:val="0"/>
        </w:rPr>
      </w:r>
    </w:p>
    <w:p w:rsidR="00000000" w:rsidDel="00000000" w:rsidP="00000000" w:rsidRDefault="00000000" w:rsidRPr="00000000" w14:paraId="00000738">
      <w:pPr>
        <w:spacing w:line="200" w:lineRule="auto"/>
        <w:rPr/>
      </w:pPr>
      <w:r w:rsidDel="00000000" w:rsidR="00000000" w:rsidRPr="00000000">
        <w:rPr>
          <w:rtl w:val="0"/>
        </w:rPr>
      </w:r>
    </w:p>
    <w:p w:rsidR="00000000" w:rsidDel="00000000" w:rsidP="00000000" w:rsidRDefault="00000000" w:rsidRPr="00000000" w14:paraId="00000739">
      <w:pPr>
        <w:spacing w:line="200" w:lineRule="auto"/>
        <w:rPr/>
      </w:pPr>
      <w:r w:rsidDel="00000000" w:rsidR="00000000" w:rsidRPr="00000000">
        <w:rPr>
          <w:rtl w:val="0"/>
        </w:rPr>
      </w:r>
    </w:p>
    <w:p w:rsidR="00000000" w:rsidDel="00000000" w:rsidP="00000000" w:rsidRDefault="00000000" w:rsidRPr="00000000" w14:paraId="0000073A">
      <w:pPr>
        <w:spacing w:line="200" w:lineRule="auto"/>
        <w:rPr/>
      </w:pPr>
      <w:r w:rsidDel="00000000" w:rsidR="00000000" w:rsidRPr="00000000">
        <w:rPr>
          <w:rtl w:val="0"/>
        </w:rPr>
      </w:r>
    </w:p>
    <w:p w:rsidR="00000000" w:rsidDel="00000000" w:rsidP="00000000" w:rsidRDefault="00000000" w:rsidRPr="00000000" w14:paraId="0000073B">
      <w:pPr>
        <w:spacing w:line="200" w:lineRule="auto"/>
        <w:rPr/>
      </w:pPr>
      <w:r w:rsidDel="00000000" w:rsidR="00000000" w:rsidRPr="00000000">
        <w:rPr>
          <w:rtl w:val="0"/>
        </w:rPr>
      </w:r>
    </w:p>
    <w:p w:rsidR="00000000" w:rsidDel="00000000" w:rsidP="00000000" w:rsidRDefault="00000000" w:rsidRPr="00000000" w14:paraId="0000073C">
      <w:pPr>
        <w:spacing w:line="200" w:lineRule="auto"/>
        <w:rPr/>
      </w:pPr>
      <w:r w:rsidDel="00000000" w:rsidR="00000000" w:rsidRPr="00000000">
        <w:rPr>
          <w:rtl w:val="0"/>
        </w:rPr>
      </w:r>
    </w:p>
    <w:p w:rsidR="00000000" w:rsidDel="00000000" w:rsidP="00000000" w:rsidRDefault="00000000" w:rsidRPr="00000000" w14:paraId="0000073D">
      <w:pPr>
        <w:spacing w:line="200" w:lineRule="auto"/>
        <w:rPr/>
      </w:pPr>
      <w:r w:rsidDel="00000000" w:rsidR="00000000" w:rsidRPr="00000000">
        <w:rPr>
          <w:rtl w:val="0"/>
        </w:rPr>
      </w:r>
    </w:p>
    <w:p w:rsidR="00000000" w:rsidDel="00000000" w:rsidP="00000000" w:rsidRDefault="00000000" w:rsidRPr="00000000" w14:paraId="0000073E">
      <w:pPr>
        <w:spacing w:line="200" w:lineRule="auto"/>
        <w:rPr/>
      </w:pPr>
      <w:r w:rsidDel="00000000" w:rsidR="00000000" w:rsidRPr="00000000">
        <w:rPr>
          <w:rtl w:val="0"/>
        </w:rPr>
      </w:r>
    </w:p>
    <w:p w:rsidR="00000000" w:rsidDel="00000000" w:rsidP="00000000" w:rsidRDefault="00000000" w:rsidRPr="00000000" w14:paraId="0000073F">
      <w:pPr>
        <w:spacing w:line="200" w:lineRule="auto"/>
        <w:rPr/>
      </w:pPr>
      <w:r w:rsidDel="00000000" w:rsidR="00000000" w:rsidRPr="00000000">
        <w:rPr>
          <w:rtl w:val="0"/>
        </w:rPr>
      </w:r>
    </w:p>
    <w:p w:rsidR="00000000" w:rsidDel="00000000" w:rsidP="00000000" w:rsidRDefault="00000000" w:rsidRPr="00000000" w14:paraId="00000740">
      <w:pPr>
        <w:spacing w:line="200" w:lineRule="auto"/>
        <w:rPr/>
      </w:pPr>
      <w:r w:rsidDel="00000000" w:rsidR="00000000" w:rsidRPr="00000000">
        <w:rPr>
          <w:rtl w:val="0"/>
        </w:rPr>
      </w:r>
    </w:p>
    <w:p w:rsidR="00000000" w:rsidDel="00000000" w:rsidP="00000000" w:rsidRDefault="00000000" w:rsidRPr="00000000" w14:paraId="00000741">
      <w:pPr>
        <w:spacing w:line="200" w:lineRule="auto"/>
        <w:rPr/>
      </w:pPr>
      <w:r w:rsidDel="00000000" w:rsidR="00000000" w:rsidRPr="00000000">
        <w:rPr>
          <w:rtl w:val="0"/>
        </w:rPr>
      </w:r>
    </w:p>
    <w:p w:rsidR="00000000" w:rsidDel="00000000" w:rsidP="00000000" w:rsidRDefault="00000000" w:rsidRPr="00000000" w14:paraId="00000742">
      <w:pPr>
        <w:spacing w:line="200" w:lineRule="auto"/>
        <w:rPr/>
      </w:pPr>
      <w:r w:rsidDel="00000000" w:rsidR="00000000" w:rsidRPr="00000000">
        <w:rPr>
          <w:rtl w:val="0"/>
        </w:rPr>
      </w:r>
    </w:p>
    <w:p w:rsidR="00000000" w:rsidDel="00000000" w:rsidP="00000000" w:rsidRDefault="00000000" w:rsidRPr="00000000" w14:paraId="00000743">
      <w:pPr>
        <w:spacing w:line="200" w:lineRule="auto"/>
        <w:rPr/>
      </w:pPr>
      <w:r w:rsidDel="00000000" w:rsidR="00000000" w:rsidRPr="00000000">
        <w:rPr>
          <w:rtl w:val="0"/>
        </w:rPr>
      </w:r>
    </w:p>
    <w:p w:rsidR="00000000" w:rsidDel="00000000" w:rsidP="00000000" w:rsidRDefault="00000000" w:rsidRPr="00000000" w14:paraId="00000744">
      <w:pPr>
        <w:spacing w:line="200" w:lineRule="auto"/>
        <w:rPr/>
      </w:pPr>
      <w:r w:rsidDel="00000000" w:rsidR="00000000" w:rsidRPr="00000000">
        <w:rPr>
          <w:rtl w:val="0"/>
        </w:rPr>
      </w:r>
    </w:p>
    <w:p w:rsidR="00000000" w:rsidDel="00000000" w:rsidP="00000000" w:rsidRDefault="00000000" w:rsidRPr="00000000" w14:paraId="00000745">
      <w:pPr>
        <w:spacing w:line="200" w:lineRule="auto"/>
        <w:rPr/>
      </w:pPr>
      <w:r w:rsidDel="00000000" w:rsidR="00000000" w:rsidRPr="00000000">
        <w:rPr>
          <w:rtl w:val="0"/>
        </w:rPr>
      </w:r>
    </w:p>
    <w:p w:rsidR="00000000" w:rsidDel="00000000" w:rsidP="00000000" w:rsidRDefault="00000000" w:rsidRPr="00000000" w14:paraId="00000746">
      <w:pPr>
        <w:spacing w:line="200" w:lineRule="auto"/>
        <w:rPr/>
      </w:pPr>
      <w:r w:rsidDel="00000000" w:rsidR="00000000" w:rsidRPr="00000000">
        <w:rPr>
          <w:rtl w:val="0"/>
        </w:rPr>
      </w:r>
    </w:p>
    <w:p w:rsidR="00000000" w:rsidDel="00000000" w:rsidP="00000000" w:rsidRDefault="00000000" w:rsidRPr="00000000" w14:paraId="00000747">
      <w:pPr>
        <w:spacing w:line="200" w:lineRule="auto"/>
        <w:rPr/>
      </w:pPr>
      <w:r w:rsidDel="00000000" w:rsidR="00000000" w:rsidRPr="00000000">
        <w:rPr>
          <w:rtl w:val="0"/>
        </w:rPr>
      </w:r>
    </w:p>
    <w:p w:rsidR="00000000" w:rsidDel="00000000" w:rsidP="00000000" w:rsidRDefault="00000000" w:rsidRPr="00000000" w14:paraId="00000748">
      <w:pPr>
        <w:spacing w:line="200" w:lineRule="auto"/>
        <w:rPr/>
      </w:pPr>
      <w:r w:rsidDel="00000000" w:rsidR="00000000" w:rsidRPr="00000000">
        <w:rPr>
          <w:rtl w:val="0"/>
        </w:rPr>
      </w:r>
    </w:p>
    <w:p w:rsidR="00000000" w:rsidDel="00000000" w:rsidP="00000000" w:rsidRDefault="00000000" w:rsidRPr="00000000" w14:paraId="00000749">
      <w:pPr>
        <w:spacing w:line="200" w:lineRule="auto"/>
        <w:rPr/>
      </w:pPr>
      <w:r w:rsidDel="00000000" w:rsidR="00000000" w:rsidRPr="00000000">
        <w:rPr>
          <w:rtl w:val="0"/>
        </w:rPr>
      </w:r>
    </w:p>
    <w:p w:rsidR="00000000" w:rsidDel="00000000" w:rsidP="00000000" w:rsidRDefault="00000000" w:rsidRPr="00000000" w14:paraId="0000074A">
      <w:pPr>
        <w:spacing w:line="200" w:lineRule="auto"/>
        <w:rPr/>
      </w:pPr>
      <w:r w:rsidDel="00000000" w:rsidR="00000000" w:rsidRPr="00000000">
        <w:rPr>
          <w:rtl w:val="0"/>
        </w:rPr>
      </w:r>
    </w:p>
    <w:p w:rsidR="00000000" w:rsidDel="00000000" w:rsidP="00000000" w:rsidRDefault="00000000" w:rsidRPr="00000000" w14:paraId="0000074B">
      <w:pPr>
        <w:spacing w:line="200" w:lineRule="auto"/>
        <w:rPr/>
      </w:pPr>
      <w:r w:rsidDel="00000000" w:rsidR="00000000" w:rsidRPr="00000000">
        <w:rPr>
          <w:rtl w:val="0"/>
        </w:rPr>
      </w:r>
    </w:p>
    <w:p w:rsidR="00000000" w:rsidDel="00000000" w:rsidP="00000000" w:rsidRDefault="00000000" w:rsidRPr="00000000" w14:paraId="0000074C">
      <w:pPr>
        <w:spacing w:line="200" w:lineRule="auto"/>
        <w:rPr/>
      </w:pPr>
      <w:r w:rsidDel="00000000" w:rsidR="00000000" w:rsidRPr="00000000">
        <w:rPr>
          <w:rtl w:val="0"/>
        </w:rPr>
      </w:r>
    </w:p>
    <w:p w:rsidR="00000000" w:rsidDel="00000000" w:rsidP="00000000" w:rsidRDefault="00000000" w:rsidRPr="00000000" w14:paraId="0000074D">
      <w:pPr>
        <w:spacing w:line="200" w:lineRule="auto"/>
        <w:rPr/>
      </w:pPr>
      <w:r w:rsidDel="00000000" w:rsidR="00000000" w:rsidRPr="00000000">
        <w:rPr>
          <w:rtl w:val="0"/>
        </w:rPr>
      </w:r>
    </w:p>
    <w:p w:rsidR="00000000" w:rsidDel="00000000" w:rsidP="00000000" w:rsidRDefault="00000000" w:rsidRPr="00000000" w14:paraId="0000074E">
      <w:pPr>
        <w:spacing w:before="7" w:lineRule="auto"/>
        <w:ind w:left="2408" w:firstLine="0"/>
        <w:rPr>
          <w:rFonts w:ascii="Calibri" w:cs="Calibri" w:eastAsia="Calibri" w:hAnsi="Calibri"/>
          <w:sz w:val="24"/>
          <w:szCs w:val="24"/>
        </w:rPr>
      </w:pPr>
      <w:r w:rsidDel="00000000" w:rsidR="00000000" w:rsidRPr="00000000">
        <w:rPr>
          <w:rFonts w:ascii="Calibri" w:cs="Calibri" w:eastAsia="Calibri" w:hAnsi="Calibri"/>
          <w:i w:val="1"/>
          <w:color w:val="44536a"/>
          <w:sz w:val="24"/>
          <w:szCs w:val="24"/>
          <w:rtl w:val="0"/>
        </w:rPr>
        <w:t xml:space="preserve">Figure 32 The confusion matrix of the stacking classifier model</w:t>
      </w:r>
      <w:r w:rsidDel="00000000" w:rsidR="00000000" w:rsidRPr="00000000">
        <w:rPr>
          <w:rtl w:val="0"/>
        </w:rPr>
      </w:r>
    </w:p>
    <w:p w:rsidR="00000000" w:rsidDel="00000000" w:rsidP="00000000" w:rsidRDefault="00000000" w:rsidRPr="00000000" w14:paraId="0000074F">
      <w:pPr>
        <w:spacing w:line="200" w:lineRule="auto"/>
        <w:rPr/>
      </w:pPr>
      <w:r w:rsidDel="00000000" w:rsidR="00000000" w:rsidRPr="00000000">
        <w:rPr>
          <w:rtl w:val="0"/>
        </w:rPr>
      </w:r>
    </w:p>
    <w:p w:rsidR="00000000" w:rsidDel="00000000" w:rsidP="00000000" w:rsidRDefault="00000000" w:rsidRPr="00000000" w14:paraId="00000750">
      <w:pPr>
        <w:spacing w:line="200" w:lineRule="auto"/>
        <w:rPr/>
      </w:pPr>
      <w:r w:rsidDel="00000000" w:rsidR="00000000" w:rsidRPr="00000000">
        <w:rPr>
          <w:rtl w:val="0"/>
        </w:rPr>
      </w:r>
    </w:p>
    <w:p w:rsidR="00000000" w:rsidDel="00000000" w:rsidP="00000000" w:rsidRDefault="00000000" w:rsidRPr="00000000" w14:paraId="00000751">
      <w:pPr>
        <w:spacing w:line="200" w:lineRule="auto"/>
        <w:rPr/>
      </w:pPr>
      <w:r w:rsidDel="00000000" w:rsidR="00000000" w:rsidRPr="00000000">
        <w:rPr>
          <w:rtl w:val="0"/>
        </w:rPr>
      </w:r>
    </w:p>
    <w:p w:rsidR="00000000" w:rsidDel="00000000" w:rsidP="00000000" w:rsidRDefault="00000000" w:rsidRPr="00000000" w14:paraId="00000752">
      <w:pPr>
        <w:spacing w:line="200" w:lineRule="auto"/>
        <w:rPr/>
      </w:pPr>
      <w:r w:rsidDel="00000000" w:rsidR="00000000" w:rsidRPr="00000000">
        <w:rPr>
          <w:rtl w:val="0"/>
        </w:rPr>
      </w:r>
    </w:p>
    <w:p w:rsidR="00000000" w:rsidDel="00000000" w:rsidP="00000000" w:rsidRDefault="00000000" w:rsidRPr="00000000" w14:paraId="00000753">
      <w:pPr>
        <w:spacing w:line="200" w:lineRule="auto"/>
        <w:rPr/>
      </w:pPr>
      <w:r w:rsidDel="00000000" w:rsidR="00000000" w:rsidRPr="00000000">
        <w:rPr>
          <w:rtl w:val="0"/>
        </w:rPr>
      </w:r>
    </w:p>
    <w:p w:rsidR="00000000" w:rsidDel="00000000" w:rsidP="00000000" w:rsidRDefault="00000000" w:rsidRPr="00000000" w14:paraId="00000754">
      <w:pPr>
        <w:spacing w:line="200" w:lineRule="auto"/>
        <w:rPr/>
      </w:pPr>
      <w:r w:rsidDel="00000000" w:rsidR="00000000" w:rsidRPr="00000000">
        <w:rPr>
          <w:rtl w:val="0"/>
        </w:rPr>
      </w:r>
    </w:p>
    <w:p w:rsidR="00000000" w:rsidDel="00000000" w:rsidP="00000000" w:rsidRDefault="00000000" w:rsidRPr="00000000" w14:paraId="00000755">
      <w:pPr>
        <w:spacing w:line="200" w:lineRule="auto"/>
        <w:rPr/>
      </w:pPr>
      <w:r w:rsidDel="00000000" w:rsidR="00000000" w:rsidRPr="00000000">
        <w:rPr>
          <w:rtl w:val="0"/>
        </w:rPr>
      </w:r>
    </w:p>
    <w:p w:rsidR="00000000" w:rsidDel="00000000" w:rsidP="00000000" w:rsidRDefault="00000000" w:rsidRPr="00000000" w14:paraId="00000756">
      <w:pPr>
        <w:spacing w:line="200" w:lineRule="auto"/>
        <w:rPr/>
      </w:pPr>
      <w:r w:rsidDel="00000000" w:rsidR="00000000" w:rsidRPr="00000000">
        <w:rPr>
          <w:rtl w:val="0"/>
        </w:rPr>
      </w:r>
    </w:p>
    <w:p w:rsidR="00000000" w:rsidDel="00000000" w:rsidP="00000000" w:rsidRDefault="00000000" w:rsidRPr="00000000" w14:paraId="00000757">
      <w:pPr>
        <w:spacing w:line="200" w:lineRule="auto"/>
        <w:rPr/>
      </w:pPr>
      <w:r w:rsidDel="00000000" w:rsidR="00000000" w:rsidRPr="00000000">
        <w:rPr>
          <w:rtl w:val="0"/>
        </w:rPr>
      </w:r>
    </w:p>
    <w:p w:rsidR="00000000" w:rsidDel="00000000" w:rsidP="00000000" w:rsidRDefault="00000000" w:rsidRPr="00000000" w14:paraId="00000758">
      <w:pPr>
        <w:spacing w:line="200" w:lineRule="auto"/>
        <w:rPr/>
      </w:pPr>
      <w:r w:rsidDel="00000000" w:rsidR="00000000" w:rsidRPr="00000000">
        <w:rPr>
          <w:rtl w:val="0"/>
        </w:rPr>
      </w:r>
    </w:p>
    <w:p w:rsidR="00000000" w:rsidDel="00000000" w:rsidP="00000000" w:rsidRDefault="00000000" w:rsidRPr="00000000" w14:paraId="00000759">
      <w:pPr>
        <w:spacing w:line="200" w:lineRule="auto"/>
        <w:rPr/>
      </w:pPr>
      <w:r w:rsidDel="00000000" w:rsidR="00000000" w:rsidRPr="00000000">
        <w:rPr>
          <w:rtl w:val="0"/>
        </w:rPr>
      </w:r>
    </w:p>
    <w:p w:rsidR="00000000" w:rsidDel="00000000" w:rsidP="00000000" w:rsidRDefault="00000000" w:rsidRPr="00000000" w14:paraId="0000075A">
      <w:pPr>
        <w:spacing w:line="200" w:lineRule="auto"/>
        <w:rPr/>
      </w:pPr>
      <w:r w:rsidDel="00000000" w:rsidR="00000000" w:rsidRPr="00000000">
        <w:rPr>
          <w:rtl w:val="0"/>
        </w:rPr>
      </w:r>
    </w:p>
    <w:p w:rsidR="00000000" w:rsidDel="00000000" w:rsidP="00000000" w:rsidRDefault="00000000" w:rsidRPr="00000000" w14:paraId="0000075B">
      <w:pPr>
        <w:spacing w:line="200" w:lineRule="auto"/>
        <w:rPr/>
      </w:pPr>
      <w:r w:rsidDel="00000000" w:rsidR="00000000" w:rsidRPr="00000000">
        <w:rPr>
          <w:rtl w:val="0"/>
        </w:rPr>
      </w:r>
    </w:p>
    <w:p w:rsidR="00000000" w:rsidDel="00000000" w:rsidP="00000000" w:rsidRDefault="00000000" w:rsidRPr="00000000" w14:paraId="0000075C">
      <w:pPr>
        <w:spacing w:line="200" w:lineRule="auto"/>
        <w:rPr/>
      </w:pPr>
      <w:r w:rsidDel="00000000" w:rsidR="00000000" w:rsidRPr="00000000">
        <w:rPr>
          <w:rtl w:val="0"/>
        </w:rPr>
      </w:r>
    </w:p>
    <w:p w:rsidR="00000000" w:rsidDel="00000000" w:rsidP="00000000" w:rsidRDefault="00000000" w:rsidRPr="00000000" w14:paraId="0000075D">
      <w:pPr>
        <w:spacing w:line="200" w:lineRule="auto"/>
        <w:rPr/>
      </w:pPr>
      <w:r w:rsidDel="00000000" w:rsidR="00000000" w:rsidRPr="00000000">
        <w:rPr>
          <w:rtl w:val="0"/>
        </w:rPr>
      </w:r>
    </w:p>
    <w:p w:rsidR="00000000" w:rsidDel="00000000" w:rsidP="00000000" w:rsidRDefault="00000000" w:rsidRPr="00000000" w14:paraId="0000075E">
      <w:pPr>
        <w:spacing w:line="200" w:lineRule="auto"/>
        <w:rPr/>
      </w:pPr>
      <w:r w:rsidDel="00000000" w:rsidR="00000000" w:rsidRPr="00000000">
        <w:rPr>
          <w:rtl w:val="0"/>
        </w:rPr>
      </w:r>
    </w:p>
    <w:p w:rsidR="00000000" w:rsidDel="00000000" w:rsidP="00000000" w:rsidRDefault="00000000" w:rsidRPr="00000000" w14:paraId="0000075F">
      <w:pPr>
        <w:spacing w:line="200" w:lineRule="auto"/>
        <w:rPr/>
      </w:pPr>
      <w:r w:rsidDel="00000000" w:rsidR="00000000" w:rsidRPr="00000000">
        <w:rPr>
          <w:rtl w:val="0"/>
        </w:rPr>
      </w:r>
    </w:p>
    <w:p w:rsidR="00000000" w:rsidDel="00000000" w:rsidP="00000000" w:rsidRDefault="00000000" w:rsidRPr="00000000" w14:paraId="00000760">
      <w:pPr>
        <w:spacing w:line="200" w:lineRule="auto"/>
        <w:rPr/>
      </w:pPr>
      <w:r w:rsidDel="00000000" w:rsidR="00000000" w:rsidRPr="00000000">
        <w:rPr>
          <w:rtl w:val="0"/>
        </w:rPr>
      </w:r>
    </w:p>
    <w:p w:rsidR="00000000" w:rsidDel="00000000" w:rsidP="00000000" w:rsidRDefault="00000000" w:rsidRPr="00000000" w14:paraId="00000761">
      <w:pPr>
        <w:spacing w:line="200" w:lineRule="auto"/>
        <w:rPr/>
      </w:pPr>
      <w:r w:rsidDel="00000000" w:rsidR="00000000" w:rsidRPr="00000000">
        <w:rPr>
          <w:rtl w:val="0"/>
        </w:rPr>
      </w:r>
    </w:p>
    <w:p w:rsidR="00000000" w:rsidDel="00000000" w:rsidP="00000000" w:rsidRDefault="00000000" w:rsidRPr="00000000" w14:paraId="00000762">
      <w:pPr>
        <w:spacing w:line="200" w:lineRule="auto"/>
        <w:rPr/>
      </w:pPr>
      <w:r w:rsidDel="00000000" w:rsidR="00000000" w:rsidRPr="00000000">
        <w:rPr>
          <w:rtl w:val="0"/>
        </w:rPr>
      </w:r>
    </w:p>
    <w:p w:rsidR="00000000" w:rsidDel="00000000" w:rsidP="00000000" w:rsidRDefault="00000000" w:rsidRPr="00000000" w14:paraId="00000763">
      <w:pPr>
        <w:spacing w:line="200" w:lineRule="auto"/>
        <w:rPr/>
      </w:pPr>
      <w:r w:rsidDel="00000000" w:rsidR="00000000" w:rsidRPr="00000000">
        <w:rPr>
          <w:rtl w:val="0"/>
        </w:rPr>
      </w:r>
    </w:p>
    <w:p w:rsidR="00000000" w:rsidDel="00000000" w:rsidP="00000000" w:rsidRDefault="00000000" w:rsidRPr="00000000" w14:paraId="00000764">
      <w:pPr>
        <w:spacing w:line="200" w:lineRule="auto"/>
        <w:rPr/>
      </w:pPr>
      <w:r w:rsidDel="00000000" w:rsidR="00000000" w:rsidRPr="00000000">
        <w:rPr>
          <w:rtl w:val="0"/>
        </w:rPr>
      </w:r>
    </w:p>
    <w:p w:rsidR="00000000" w:rsidDel="00000000" w:rsidP="00000000" w:rsidRDefault="00000000" w:rsidRPr="00000000" w14:paraId="00000765">
      <w:pPr>
        <w:spacing w:line="200" w:lineRule="auto"/>
        <w:rPr/>
      </w:pPr>
      <w:r w:rsidDel="00000000" w:rsidR="00000000" w:rsidRPr="00000000">
        <w:rPr>
          <w:rtl w:val="0"/>
        </w:rPr>
      </w:r>
    </w:p>
    <w:p w:rsidR="00000000" w:rsidDel="00000000" w:rsidP="00000000" w:rsidRDefault="00000000" w:rsidRPr="00000000" w14:paraId="00000766">
      <w:pPr>
        <w:spacing w:line="200" w:lineRule="auto"/>
        <w:rPr/>
      </w:pPr>
      <w:r w:rsidDel="00000000" w:rsidR="00000000" w:rsidRPr="00000000">
        <w:rPr>
          <w:rtl w:val="0"/>
        </w:rPr>
      </w:r>
    </w:p>
    <w:p w:rsidR="00000000" w:rsidDel="00000000" w:rsidP="00000000" w:rsidRDefault="00000000" w:rsidRPr="00000000" w14:paraId="00000767">
      <w:pPr>
        <w:spacing w:line="200" w:lineRule="auto"/>
        <w:rPr/>
      </w:pPr>
      <w:r w:rsidDel="00000000" w:rsidR="00000000" w:rsidRPr="00000000">
        <w:rPr>
          <w:rtl w:val="0"/>
        </w:rPr>
      </w:r>
    </w:p>
    <w:p w:rsidR="00000000" w:rsidDel="00000000" w:rsidP="00000000" w:rsidRDefault="00000000" w:rsidRPr="00000000" w14:paraId="00000768">
      <w:pPr>
        <w:spacing w:line="200" w:lineRule="auto"/>
        <w:rPr/>
      </w:pPr>
      <w:r w:rsidDel="00000000" w:rsidR="00000000" w:rsidRPr="00000000">
        <w:rPr>
          <w:rtl w:val="0"/>
        </w:rPr>
      </w:r>
    </w:p>
    <w:p w:rsidR="00000000" w:rsidDel="00000000" w:rsidP="00000000" w:rsidRDefault="00000000" w:rsidRPr="00000000" w14:paraId="00000769">
      <w:pPr>
        <w:spacing w:line="200" w:lineRule="auto"/>
        <w:rPr/>
      </w:pPr>
      <w:r w:rsidDel="00000000" w:rsidR="00000000" w:rsidRPr="00000000">
        <w:rPr>
          <w:rtl w:val="0"/>
        </w:rPr>
      </w:r>
    </w:p>
    <w:p w:rsidR="00000000" w:rsidDel="00000000" w:rsidP="00000000" w:rsidRDefault="00000000" w:rsidRPr="00000000" w14:paraId="0000076A">
      <w:pPr>
        <w:spacing w:line="200" w:lineRule="auto"/>
        <w:rPr/>
        <w:sectPr>
          <w:type w:val="nextPage"/>
          <w:pgSz w:h="16860" w:w="11920" w:orient="portrait"/>
          <w:pgMar w:bottom="280" w:top="660" w:left="680" w:right="760" w:header="720" w:footer="720"/>
        </w:sectPr>
      </w:pPr>
      <w:r w:rsidDel="00000000" w:rsidR="00000000" w:rsidRPr="00000000">
        <w:rPr>
          <w:rtl w:val="0"/>
        </w:rPr>
      </w:r>
    </w:p>
    <w:p w:rsidR="00000000" w:rsidDel="00000000" w:rsidP="00000000" w:rsidRDefault="00000000" w:rsidRPr="00000000" w14:paraId="0000076B">
      <w:pPr>
        <w:spacing w:before="5" w:line="280" w:lineRule="auto"/>
        <w:rPr>
          <w:sz w:val="28"/>
          <w:szCs w:val="28"/>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50" name=""/>
                <a:graphic>
                  <a:graphicData uri="http://schemas.microsoft.com/office/word/2010/wordprocessingGroup">
                    <wpg:wgp>
                      <wpg:cNvGrpSpPr/>
                      <wpg:grpSpPr>
                        <a:xfrm>
                          <a:off x="1871975" y="0"/>
                          <a:ext cx="6947535" cy="10081260"/>
                          <a:chOff x="1871975" y="0"/>
                          <a:chExt cx="6947800" cy="7560000"/>
                        </a:xfrm>
                      </wpg:grpSpPr>
                      <wpg:grpSp>
                        <wpg:cNvGrpSpPr/>
                        <wpg:grpSpPr>
                          <a:xfrm>
                            <a:off x="1872233" y="0"/>
                            <a:ext cx="6947525" cy="7559993"/>
                            <a:chOff x="0" y="0"/>
                            <a:chExt cx="6947525" cy="10081250"/>
                          </a:xfrm>
                        </wpg:grpSpPr>
                        <wps:wsp>
                          <wps:cNvSpPr/>
                          <wps:cNvPr id="3" name="Shape 3"/>
                          <wps:spPr>
                            <a:xfrm>
                              <a:off x="0" y="0"/>
                              <a:ext cx="6947525" cy="1008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0" name="Shape 240"/>
                          <wps:spPr>
                            <a:xfrm>
                              <a:off x="19050" y="1905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1" name="Shape 241"/>
                          <wps:spPr>
                            <a:xfrm>
                              <a:off x="9525" y="10160"/>
                              <a:ext cx="0" cy="10052050"/>
                            </a:xfrm>
                            <a:custGeom>
                              <a:rect b="b" l="l" r="r" t="t"/>
                              <a:pathLst>
                                <a:path extrusionOk="0" h="10052050" w="1">
                                  <a:moveTo>
                                    <a:pt x="0" y="0"/>
                                  </a:moveTo>
                                  <a:lnTo>
                                    <a:pt x="0" y="1005205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2" name="Shape 242"/>
                          <wps:spPr>
                            <a:xfrm>
                              <a:off x="6920230" y="10160"/>
                              <a:ext cx="0" cy="10061575"/>
                            </a:xfrm>
                            <a:custGeom>
                              <a:rect b="b" l="l" r="r" t="t"/>
                              <a:pathLst>
                                <a:path extrusionOk="0" h="10061575" w="1">
                                  <a:moveTo>
                                    <a:pt x="0" y="0"/>
                                  </a:moveTo>
                                  <a:lnTo>
                                    <a:pt x="0" y="10061575"/>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3" name="Shape 243"/>
                          <wps:spPr>
                            <a:xfrm>
                              <a:off x="6910070" y="28575"/>
                              <a:ext cx="0" cy="10015855"/>
                            </a:xfrm>
                            <a:custGeom>
                              <a:rect b="b" l="l" r="r" t="t"/>
                              <a:pathLst>
                                <a:path extrusionOk="0" h="10015855" w="1">
                                  <a:moveTo>
                                    <a:pt x="0" y="0"/>
                                  </a:moveTo>
                                  <a:lnTo>
                                    <a:pt x="0" y="1001522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4" name="Shape 244"/>
                          <wps:spPr>
                            <a:xfrm>
                              <a:off x="19050" y="10071735"/>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5" name="Shape 245"/>
                          <wps:spPr>
                            <a:xfrm>
                              <a:off x="19050" y="1005332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6" name="Shape 246"/>
                          <wps:spPr>
                            <a:xfrm>
                              <a:off x="6901180" y="10071735"/>
                              <a:ext cx="36830" cy="0"/>
                            </a:xfrm>
                            <a:custGeom>
                              <a:rect b="b" l="l" r="r" t="t"/>
                              <a:pathLst>
                                <a:path extrusionOk="0" h="1" w="36830">
                                  <a:moveTo>
                                    <a:pt x="0" y="0"/>
                                  </a:moveTo>
                                  <a:lnTo>
                                    <a:pt x="368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50" name="image51.png"/>
                <a:graphic>
                  <a:graphicData uri="http://schemas.openxmlformats.org/drawingml/2006/picture">
                    <pic:pic>
                      <pic:nvPicPr>
                        <pic:cNvPr id="0" name="image51.png"/>
                        <pic:cNvPicPr preferRelativeResize="0"/>
                      </pic:nvPicPr>
                      <pic:blipFill>
                        <a:blip r:embed="rId78"/>
                        <a:srcRect/>
                        <a:stretch>
                          <a:fillRect/>
                        </a:stretch>
                      </pic:blipFill>
                      <pic:spPr>
                        <a:xfrm>
                          <a:off x="0" y="0"/>
                          <a:ext cx="6947535" cy="10081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76C">
      <w:pPr>
        <w:ind w:left="103" w:right="-56" w:firstLine="0"/>
        <w:rPr>
          <w:sz w:val="24"/>
          <w:szCs w:val="24"/>
        </w:rPr>
      </w:pPr>
      <w:r w:rsidDel="00000000" w:rsidR="00000000" w:rsidRPr="00000000">
        <w:rPr>
          <w:sz w:val="24"/>
          <w:szCs w:val="24"/>
          <w:rtl w:val="0"/>
        </w:rPr>
        <w:t xml:space="preserve">IACSD-PG-DBDA-FEB-20</w:t>
      </w:r>
    </w:p>
    <w:p w:rsidR="00000000" w:rsidDel="00000000" w:rsidP="00000000" w:rsidRDefault="00000000" w:rsidRPr="00000000" w14:paraId="0000076D">
      <w:pPr>
        <w:spacing w:before="12" w:lineRule="auto"/>
        <w:rPr>
          <w:rFonts w:ascii="Calibri" w:cs="Calibri" w:eastAsia="Calibri" w:hAnsi="Calibri"/>
          <w:sz w:val="22"/>
          <w:szCs w:val="22"/>
        </w:rPr>
        <w:sectPr>
          <w:type w:val="continuous"/>
          <w:pgSz w:h="16860" w:w="11920" w:orient="portrait"/>
          <w:pgMar w:bottom="280" w:top="1580" w:left="680" w:right="760" w:header="720" w:footer="720"/>
          <w:cols w:equalWidth="0" w:num="2">
            <w:col w:space="6699" w:w="1890.5"/>
            <w:col w:space="0" w:w="1890.5"/>
          </w:cols>
        </w:sectPr>
      </w:pPr>
      <w:r w:rsidDel="00000000" w:rsidR="00000000" w:rsidRPr="00000000">
        <w:br w:type="column"/>
      </w:r>
      <w:r w:rsidDel="00000000" w:rsidR="00000000" w:rsidRPr="00000000">
        <w:rPr>
          <w:rFonts w:ascii="Calibri" w:cs="Calibri" w:eastAsia="Calibri" w:hAnsi="Calibri"/>
          <w:sz w:val="22"/>
          <w:szCs w:val="22"/>
          <w:rtl w:val="0"/>
        </w:rPr>
        <w:t xml:space="preserve">Page | 28</w:t>
      </w:r>
    </w:p>
    <w:p w:rsidR="00000000" w:rsidDel="00000000" w:rsidP="00000000" w:rsidRDefault="00000000" w:rsidRPr="00000000" w14:paraId="0000076E">
      <w:pPr>
        <w:spacing w:before="60" w:lineRule="auto"/>
        <w:ind w:left="5865" w:firstLine="0"/>
        <w:rPr>
          <w:rFonts w:ascii="Calibri" w:cs="Calibri" w:eastAsia="Calibri" w:hAnsi="Calibri"/>
        </w:rPr>
      </w:pPr>
      <w:r w:rsidDel="00000000" w:rsidR="00000000" w:rsidRPr="00000000">
        <w:rPr>
          <w:rFonts w:ascii="Calibri" w:cs="Calibri" w:eastAsia="Calibri" w:hAnsi="Calibri"/>
          <w:rtl w:val="0"/>
        </w:rPr>
        <w:t xml:space="preserve">Stackoverflow Question Quality Analysis and Prediction</w:t>
      </w:r>
    </w:p>
    <w:p w:rsidR="00000000" w:rsidDel="00000000" w:rsidP="00000000" w:rsidRDefault="00000000" w:rsidRPr="00000000" w14:paraId="0000076F">
      <w:pPr>
        <w:spacing w:line="160" w:lineRule="auto"/>
        <w:rPr>
          <w:sz w:val="16"/>
          <w:szCs w:val="16"/>
        </w:rPr>
      </w:pPr>
      <w:r w:rsidDel="00000000" w:rsidR="00000000" w:rsidRPr="00000000">
        <w:rPr>
          <w:rtl w:val="0"/>
        </w:rPr>
      </w:r>
    </w:p>
    <w:p w:rsidR="00000000" w:rsidDel="00000000" w:rsidP="00000000" w:rsidRDefault="00000000" w:rsidRPr="00000000" w14:paraId="00000770">
      <w:pPr>
        <w:spacing w:line="200" w:lineRule="auto"/>
        <w:rPr/>
      </w:pPr>
      <w:r w:rsidDel="00000000" w:rsidR="00000000" w:rsidRPr="00000000">
        <w:rPr>
          <w:rtl w:val="0"/>
        </w:rPr>
      </w:r>
    </w:p>
    <w:p w:rsidR="00000000" w:rsidDel="00000000" w:rsidP="00000000" w:rsidRDefault="00000000" w:rsidRPr="00000000" w14:paraId="00000771">
      <w:pPr>
        <w:spacing w:before="10" w:lineRule="auto"/>
        <w:ind w:left="4350" w:right="3959" w:firstLine="0"/>
        <w:jc w:val="center"/>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3. User Interface</w:t>
      </w:r>
      <w:r w:rsidDel="00000000" w:rsidR="00000000" w:rsidRPr="00000000">
        <w:rPr>
          <w:rtl w:val="0"/>
        </w:rPr>
      </w:r>
    </w:p>
    <w:p w:rsidR="00000000" w:rsidDel="00000000" w:rsidP="00000000" w:rsidRDefault="00000000" w:rsidRPr="00000000" w14:paraId="00000772">
      <w:pPr>
        <w:spacing w:line="200" w:lineRule="auto"/>
        <w:rPr/>
      </w:pPr>
      <w:r w:rsidDel="00000000" w:rsidR="00000000" w:rsidRPr="00000000">
        <w:rPr>
          <w:rtl w:val="0"/>
        </w:rPr>
      </w:r>
    </w:p>
    <w:p w:rsidR="00000000" w:rsidDel="00000000" w:rsidP="00000000" w:rsidRDefault="00000000" w:rsidRPr="00000000" w14:paraId="00000773">
      <w:pPr>
        <w:spacing w:line="200" w:lineRule="auto"/>
        <w:rPr/>
      </w:pPr>
      <w:r w:rsidDel="00000000" w:rsidR="00000000" w:rsidRPr="00000000">
        <w:rPr>
          <w:rtl w:val="0"/>
        </w:rPr>
      </w:r>
    </w:p>
    <w:p w:rsidR="00000000" w:rsidDel="00000000" w:rsidP="00000000" w:rsidRDefault="00000000" w:rsidRPr="00000000" w14:paraId="00000774">
      <w:pPr>
        <w:spacing w:before="2" w:line="200" w:lineRule="auto"/>
        <w:rPr/>
      </w:pPr>
      <w:r w:rsidDel="00000000" w:rsidR="00000000" w:rsidRPr="00000000">
        <w:rPr>
          <w:rtl w:val="0"/>
        </w:rPr>
      </w:r>
    </w:p>
    <w:p w:rsidR="00000000" w:rsidDel="00000000" w:rsidP="00000000" w:rsidRDefault="00000000" w:rsidRPr="00000000" w14:paraId="00000775">
      <w:pPr>
        <w:spacing w:line="360" w:lineRule="auto"/>
        <w:ind w:left="516" w:right="76" w:hanging="1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Training the models and finding out the best model to be Stacking Classifier we can go ahead with building the user interface for our models. This will give us a clean and simple way of accessing our models and make the predictions on our questions.</w:t>
      </w:r>
    </w:p>
    <w:p w:rsidR="00000000" w:rsidDel="00000000" w:rsidP="00000000" w:rsidRDefault="00000000" w:rsidRPr="00000000" w14:paraId="00000776">
      <w:pPr>
        <w:spacing w:before="18" w:line="366" w:lineRule="auto"/>
        <w:ind w:left="516" w:right="67" w:hanging="1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building the user interface we adopted the </w:t>
      </w:r>
      <w:r w:rsidDel="00000000" w:rsidR="00000000" w:rsidRPr="00000000">
        <w:rPr>
          <w:rFonts w:ascii="Calibri" w:cs="Calibri" w:eastAsia="Calibri" w:hAnsi="Calibri"/>
          <w:b w:val="1"/>
          <w:sz w:val="32"/>
          <w:szCs w:val="32"/>
          <w:rtl w:val="0"/>
        </w:rPr>
        <w:t xml:space="preserve">Flask Web Framework </w:t>
      </w:r>
      <w:r w:rsidDel="00000000" w:rsidR="00000000" w:rsidRPr="00000000">
        <w:rPr>
          <w:rFonts w:ascii="Calibri" w:cs="Calibri" w:eastAsia="Calibri" w:hAnsi="Calibri"/>
          <w:sz w:val="24"/>
          <w:szCs w:val="24"/>
          <w:rtl w:val="0"/>
        </w:rPr>
        <w:t xml:space="preserve">which is very easy to use and robust.</w:t>
      </w:r>
    </w:p>
    <w:p w:rsidR="00000000" w:rsidDel="00000000" w:rsidP="00000000" w:rsidRDefault="00000000" w:rsidRPr="00000000" w14:paraId="00000777">
      <w:pPr>
        <w:spacing w:before="17" w:line="361" w:lineRule="auto"/>
        <w:ind w:left="516" w:right="76" w:hanging="1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Here are a few screenshots of the web app delivering the stackoverflow question quality prediction models.</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431800</wp:posOffset>
                </wp:positionH>
                <wp:positionV relativeFrom="paragraph">
                  <wp:posOffset>558800</wp:posOffset>
                </wp:positionV>
                <wp:extent cx="5762625" cy="2292985"/>
                <wp:effectExtent b="0" l="0" r="0" t="0"/>
                <wp:wrapNone/>
                <wp:docPr id="33" name=""/>
                <a:graphic>
                  <a:graphicData uri="http://schemas.microsoft.com/office/word/2010/wordprocessingGroup">
                    <wpg:wgp>
                      <wpg:cNvGrpSpPr/>
                      <wpg:grpSpPr>
                        <a:xfrm>
                          <a:off x="2896475" y="2633500"/>
                          <a:ext cx="5762625" cy="2292985"/>
                          <a:chOff x="2896475" y="2633500"/>
                          <a:chExt cx="5762650" cy="2293000"/>
                        </a:xfrm>
                      </wpg:grpSpPr>
                      <wpg:grpSp>
                        <wpg:cNvGrpSpPr/>
                        <wpg:grpSpPr>
                          <a:xfrm>
                            <a:off x="2896488" y="2633508"/>
                            <a:ext cx="5762625" cy="2292975"/>
                            <a:chOff x="0" y="0"/>
                            <a:chExt cx="5762625" cy="2292975"/>
                          </a:xfrm>
                        </wpg:grpSpPr>
                        <wps:wsp>
                          <wps:cNvSpPr/>
                          <wps:cNvPr id="3" name="Shape 3"/>
                          <wps:spPr>
                            <a:xfrm>
                              <a:off x="0" y="0"/>
                              <a:ext cx="5762625" cy="2292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6" name="Shape 176"/>
                          <wps:spPr>
                            <a:xfrm>
                              <a:off x="28575" y="28575"/>
                              <a:ext cx="5705475" cy="2235835"/>
                            </a:xfrm>
                            <a:custGeom>
                              <a:rect b="b" l="l" r="r" t="t"/>
                              <a:pathLst>
                                <a:path extrusionOk="0" h="2235835" w="5705475">
                                  <a:moveTo>
                                    <a:pt x="0" y="2235835"/>
                                  </a:moveTo>
                                  <a:lnTo>
                                    <a:pt x="5705475" y="2235835"/>
                                  </a:lnTo>
                                  <a:lnTo>
                                    <a:pt x="5705475" y="0"/>
                                  </a:lnTo>
                                  <a:lnTo>
                                    <a:pt x="0" y="0"/>
                                  </a:lnTo>
                                  <a:lnTo>
                                    <a:pt x="0" y="2235835"/>
                                  </a:lnTo>
                                  <a:close/>
                                </a:path>
                              </a:pathLst>
                            </a:custGeom>
                            <a:noFill/>
                            <a:ln cap="flat" cmpd="sng" w="57150">
                              <a:solidFill>
                                <a:srgbClr val="4471C4"/>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431800</wp:posOffset>
                </wp:positionH>
                <wp:positionV relativeFrom="paragraph">
                  <wp:posOffset>558800</wp:posOffset>
                </wp:positionV>
                <wp:extent cx="5762625" cy="2292985"/>
                <wp:effectExtent b="0" l="0" r="0" t="0"/>
                <wp:wrapNone/>
                <wp:docPr id="33" name="image34.png"/>
                <a:graphic>
                  <a:graphicData uri="http://schemas.openxmlformats.org/drawingml/2006/picture">
                    <pic:pic>
                      <pic:nvPicPr>
                        <pic:cNvPr id="0" name="image34.png"/>
                        <pic:cNvPicPr preferRelativeResize="0"/>
                      </pic:nvPicPr>
                      <pic:blipFill>
                        <a:blip r:embed="rId79"/>
                        <a:srcRect/>
                        <a:stretch>
                          <a:fillRect/>
                        </a:stretch>
                      </pic:blipFill>
                      <pic:spPr>
                        <a:xfrm>
                          <a:off x="0" y="0"/>
                          <a:ext cx="5762625" cy="2292985"/>
                        </a:xfrm>
                        <a:prstGeom prst="rect"/>
                        <a:ln/>
                      </pic:spPr>
                    </pic:pic>
                  </a:graphicData>
                </a:graphic>
              </wp:anchor>
            </w:drawing>
          </mc:Fallback>
        </mc:AlternateContent>
      </w:r>
      <w:r w:rsidDel="00000000" w:rsidR="00000000" w:rsidRPr="00000000"/>
    </w:p>
    <w:p w:rsidR="00000000" w:rsidDel="00000000" w:rsidP="00000000" w:rsidRDefault="00000000" w:rsidRPr="00000000" w14:paraId="00000778">
      <w:pPr>
        <w:spacing w:before="3" w:line="160" w:lineRule="auto"/>
        <w:rPr>
          <w:sz w:val="16"/>
          <w:szCs w:val="16"/>
        </w:rPr>
      </w:pPr>
      <w:r w:rsidDel="00000000" w:rsidR="00000000" w:rsidRPr="00000000">
        <w:rPr>
          <w:rtl w:val="0"/>
        </w:rPr>
      </w:r>
    </w:p>
    <w:p w:rsidR="00000000" w:rsidDel="00000000" w:rsidP="00000000" w:rsidRDefault="00000000" w:rsidRPr="00000000" w14:paraId="00000779">
      <w:pPr>
        <w:spacing w:line="200" w:lineRule="auto"/>
        <w:rPr/>
      </w:pPr>
      <w:r w:rsidDel="00000000" w:rsidR="00000000" w:rsidRPr="00000000">
        <w:rPr>
          <w:rtl w:val="0"/>
        </w:rPr>
      </w:r>
    </w:p>
    <w:p w:rsidR="00000000" w:rsidDel="00000000" w:rsidP="00000000" w:rsidRDefault="00000000" w:rsidRPr="00000000" w14:paraId="0000077A">
      <w:pPr>
        <w:spacing w:line="200" w:lineRule="auto"/>
        <w:rPr/>
      </w:pPr>
      <w:r w:rsidDel="00000000" w:rsidR="00000000" w:rsidRPr="00000000">
        <w:rPr>
          <w:rtl w:val="0"/>
        </w:rPr>
      </w:r>
    </w:p>
    <w:p w:rsidR="00000000" w:rsidDel="00000000" w:rsidP="00000000" w:rsidRDefault="00000000" w:rsidRPr="00000000" w14:paraId="0000077B">
      <w:pPr>
        <w:spacing w:line="200" w:lineRule="auto"/>
        <w:rPr/>
      </w:pPr>
      <w:r w:rsidDel="00000000" w:rsidR="00000000" w:rsidRPr="00000000">
        <w:rPr>
          <w:rtl w:val="0"/>
        </w:rPr>
      </w:r>
    </w:p>
    <w:p w:rsidR="00000000" w:rsidDel="00000000" w:rsidP="00000000" w:rsidRDefault="00000000" w:rsidRPr="00000000" w14:paraId="0000077C">
      <w:pPr>
        <w:spacing w:line="200" w:lineRule="auto"/>
        <w:rPr/>
      </w:pPr>
      <w:r w:rsidDel="00000000" w:rsidR="00000000" w:rsidRPr="00000000">
        <w:rPr>
          <w:rtl w:val="0"/>
        </w:rPr>
      </w:r>
    </w:p>
    <w:p w:rsidR="00000000" w:rsidDel="00000000" w:rsidP="00000000" w:rsidRDefault="00000000" w:rsidRPr="00000000" w14:paraId="0000077D">
      <w:pPr>
        <w:spacing w:line="200" w:lineRule="auto"/>
        <w:rPr/>
      </w:pPr>
      <w:r w:rsidDel="00000000" w:rsidR="00000000" w:rsidRPr="00000000">
        <w:rPr>
          <w:rtl w:val="0"/>
        </w:rPr>
      </w:r>
    </w:p>
    <w:p w:rsidR="00000000" w:rsidDel="00000000" w:rsidP="00000000" w:rsidRDefault="00000000" w:rsidRPr="00000000" w14:paraId="0000077E">
      <w:pPr>
        <w:spacing w:line="200" w:lineRule="auto"/>
        <w:rPr/>
      </w:pPr>
      <w:r w:rsidDel="00000000" w:rsidR="00000000" w:rsidRPr="00000000">
        <w:rPr>
          <w:rtl w:val="0"/>
        </w:rPr>
      </w:r>
    </w:p>
    <w:p w:rsidR="00000000" w:rsidDel="00000000" w:rsidP="00000000" w:rsidRDefault="00000000" w:rsidRPr="00000000" w14:paraId="0000077F">
      <w:pPr>
        <w:spacing w:line="200" w:lineRule="auto"/>
        <w:rPr/>
      </w:pPr>
      <w:r w:rsidDel="00000000" w:rsidR="00000000" w:rsidRPr="00000000">
        <w:rPr>
          <w:rtl w:val="0"/>
        </w:rPr>
      </w:r>
    </w:p>
    <w:p w:rsidR="00000000" w:rsidDel="00000000" w:rsidP="00000000" w:rsidRDefault="00000000" w:rsidRPr="00000000" w14:paraId="00000780">
      <w:pPr>
        <w:spacing w:line="200" w:lineRule="auto"/>
        <w:rPr/>
      </w:pPr>
      <w:r w:rsidDel="00000000" w:rsidR="00000000" w:rsidRPr="00000000">
        <w:rPr>
          <w:rtl w:val="0"/>
        </w:rPr>
      </w:r>
    </w:p>
    <w:p w:rsidR="00000000" w:rsidDel="00000000" w:rsidP="00000000" w:rsidRDefault="00000000" w:rsidRPr="00000000" w14:paraId="00000781">
      <w:pPr>
        <w:spacing w:line="200" w:lineRule="auto"/>
        <w:rPr/>
      </w:pPr>
      <w:r w:rsidDel="00000000" w:rsidR="00000000" w:rsidRPr="00000000">
        <w:rPr>
          <w:rtl w:val="0"/>
        </w:rPr>
      </w:r>
    </w:p>
    <w:p w:rsidR="00000000" w:rsidDel="00000000" w:rsidP="00000000" w:rsidRDefault="00000000" w:rsidRPr="00000000" w14:paraId="00000782">
      <w:pPr>
        <w:spacing w:line="200" w:lineRule="auto"/>
        <w:rPr/>
      </w:pPr>
      <w:r w:rsidDel="00000000" w:rsidR="00000000" w:rsidRPr="00000000">
        <w:rPr>
          <w:rtl w:val="0"/>
        </w:rPr>
      </w:r>
    </w:p>
    <w:p w:rsidR="00000000" w:rsidDel="00000000" w:rsidP="00000000" w:rsidRDefault="00000000" w:rsidRPr="00000000" w14:paraId="00000783">
      <w:pPr>
        <w:spacing w:line="200" w:lineRule="auto"/>
        <w:rPr/>
      </w:pPr>
      <w:r w:rsidDel="00000000" w:rsidR="00000000" w:rsidRPr="00000000">
        <w:rPr>
          <w:rtl w:val="0"/>
        </w:rPr>
      </w:r>
    </w:p>
    <w:p w:rsidR="00000000" w:rsidDel="00000000" w:rsidP="00000000" w:rsidRDefault="00000000" w:rsidRPr="00000000" w14:paraId="00000784">
      <w:pPr>
        <w:spacing w:line="200" w:lineRule="auto"/>
        <w:rPr/>
      </w:pPr>
      <w:r w:rsidDel="00000000" w:rsidR="00000000" w:rsidRPr="00000000">
        <w:rPr>
          <w:rtl w:val="0"/>
        </w:rPr>
      </w:r>
    </w:p>
    <w:p w:rsidR="00000000" w:rsidDel="00000000" w:rsidP="00000000" w:rsidRDefault="00000000" w:rsidRPr="00000000" w14:paraId="00000785">
      <w:pPr>
        <w:spacing w:line="200" w:lineRule="auto"/>
        <w:rPr/>
      </w:pPr>
      <w:r w:rsidDel="00000000" w:rsidR="00000000" w:rsidRPr="00000000">
        <w:rPr>
          <w:rtl w:val="0"/>
        </w:rPr>
      </w:r>
    </w:p>
    <w:p w:rsidR="00000000" w:rsidDel="00000000" w:rsidP="00000000" w:rsidRDefault="00000000" w:rsidRPr="00000000" w14:paraId="00000786">
      <w:pPr>
        <w:spacing w:line="200" w:lineRule="auto"/>
        <w:rPr/>
      </w:pPr>
      <w:r w:rsidDel="00000000" w:rsidR="00000000" w:rsidRPr="00000000">
        <w:rPr>
          <w:rtl w:val="0"/>
        </w:rPr>
      </w:r>
    </w:p>
    <w:p w:rsidR="00000000" w:rsidDel="00000000" w:rsidP="00000000" w:rsidRDefault="00000000" w:rsidRPr="00000000" w14:paraId="00000787">
      <w:pPr>
        <w:spacing w:line="200" w:lineRule="auto"/>
        <w:rPr/>
      </w:pPr>
      <w:r w:rsidDel="00000000" w:rsidR="00000000" w:rsidRPr="00000000">
        <w:rPr>
          <w:rtl w:val="0"/>
        </w:rPr>
      </w:r>
    </w:p>
    <w:p w:rsidR="00000000" w:rsidDel="00000000" w:rsidP="00000000" w:rsidRDefault="00000000" w:rsidRPr="00000000" w14:paraId="00000788">
      <w:pPr>
        <w:spacing w:line="200" w:lineRule="auto"/>
        <w:rPr/>
      </w:pPr>
      <w:r w:rsidDel="00000000" w:rsidR="00000000" w:rsidRPr="00000000">
        <w:rPr>
          <w:rtl w:val="0"/>
        </w:rPr>
      </w:r>
    </w:p>
    <w:p w:rsidR="00000000" w:rsidDel="00000000" w:rsidP="00000000" w:rsidRDefault="00000000" w:rsidRPr="00000000" w14:paraId="00000789">
      <w:pPr>
        <w:spacing w:line="200" w:lineRule="auto"/>
        <w:rPr/>
      </w:pPr>
      <w:r w:rsidDel="00000000" w:rsidR="00000000" w:rsidRPr="00000000">
        <w:rPr>
          <w:rtl w:val="0"/>
        </w:rPr>
      </w:r>
    </w:p>
    <w:p w:rsidR="00000000" w:rsidDel="00000000" w:rsidP="00000000" w:rsidRDefault="00000000" w:rsidRPr="00000000" w14:paraId="0000078A">
      <w:pPr>
        <w:spacing w:line="200" w:lineRule="auto"/>
        <w:rPr/>
      </w:pPr>
      <w:r w:rsidDel="00000000" w:rsidR="00000000" w:rsidRPr="00000000">
        <w:rPr>
          <w:rtl w:val="0"/>
        </w:rPr>
      </w:r>
    </w:p>
    <w:p w:rsidR="00000000" w:rsidDel="00000000" w:rsidP="00000000" w:rsidRDefault="00000000" w:rsidRPr="00000000" w14:paraId="0000078B">
      <w:pPr>
        <w:ind w:left="671" w:right="297" w:firstLine="0"/>
        <w:jc w:val="center"/>
        <w:rPr>
          <w:rFonts w:ascii="Calibri" w:cs="Calibri" w:eastAsia="Calibri" w:hAnsi="Calibri"/>
          <w:sz w:val="24"/>
          <w:szCs w:val="24"/>
        </w:rPr>
      </w:pPr>
      <w:r w:rsidDel="00000000" w:rsidR="00000000" w:rsidRPr="00000000">
        <w:rPr>
          <w:rFonts w:ascii="Calibri" w:cs="Calibri" w:eastAsia="Calibri" w:hAnsi="Calibri"/>
          <w:i w:val="1"/>
          <w:color w:val="44536a"/>
          <w:sz w:val="24"/>
          <w:szCs w:val="24"/>
          <w:rtl w:val="0"/>
        </w:rPr>
        <w:t xml:space="preserve">Figure 33 . The web application where the user can enter his/her questions and press the “Predict</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406400</wp:posOffset>
                </wp:positionH>
                <wp:positionV relativeFrom="paragraph">
                  <wp:posOffset>990600</wp:posOffset>
                </wp:positionV>
                <wp:extent cx="5915025" cy="2263775"/>
                <wp:effectExtent b="0" l="0" r="0" t="0"/>
                <wp:wrapNone/>
                <wp:docPr id="48" name=""/>
                <a:graphic>
                  <a:graphicData uri="http://schemas.microsoft.com/office/word/2010/wordprocessingGroup">
                    <wpg:wgp>
                      <wpg:cNvGrpSpPr/>
                      <wpg:grpSpPr>
                        <a:xfrm>
                          <a:off x="2820275" y="2648100"/>
                          <a:ext cx="5915025" cy="2263775"/>
                          <a:chOff x="2820275" y="2648100"/>
                          <a:chExt cx="5915050" cy="2263800"/>
                        </a:xfrm>
                      </wpg:grpSpPr>
                      <wpg:grpSp>
                        <wpg:cNvGrpSpPr/>
                        <wpg:grpSpPr>
                          <a:xfrm>
                            <a:off x="2820288" y="2648113"/>
                            <a:ext cx="5915025" cy="2263775"/>
                            <a:chOff x="0" y="0"/>
                            <a:chExt cx="5915025" cy="2263775"/>
                          </a:xfrm>
                        </wpg:grpSpPr>
                        <wps:wsp>
                          <wps:cNvSpPr/>
                          <wps:cNvPr id="3" name="Shape 3"/>
                          <wps:spPr>
                            <a:xfrm>
                              <a:off x="0" y="0"/>
                              <a:ext cx="5915025" cy="2263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6" name="Shape 236"/>
                          <wps:spPr>
                            <a:xfrm>
                              <a:off x="28575" y="28575"/>
                              <a:ext cx="5857875" cy="2206625"/>
                            </a:xfrm>
                            <a:custGeom>
                              <a:rect b="b" l="l" r="r" t="t"/>
                              <a:pathLst>
                                <a:path extrusionOk="0" h="2206625" w="5857875">
                                  <a:moveTo>
                                    <a:pt x="0" y="2206625"/>
                                  </a:moveTo>
                                  <a:lnTo>
                                    <a:pt x="5857875" y="2206625"/>
                                  </a:lnTo>
                                  <a:lnTo>
                                    <a:pt x="5857875" y="0"/>
                                  </a:lnTo>
                                  <a:lnTo>
                                    <a:pt x="0" y="0"/>
                                  </a:lnTo>
                                  <a:lnTo>
                                    <a:pt x="0" y="2206625"/>
                                  </a:lnTo>
                                  <a:close/>
                                </a:path>
                              </a:pathLst>
                            </a:custGeom>
                            <a:noFill/>
                            <a:ln cap="flat" cmpd="sng" w="57150">
                              <a:solidFill>
                                <a:srgbClr val="4471C4"/>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406400</wp:posOffset>
                </wp:positionH>
                <wp:positionV relativeFrom="paragraph">
                  <wp:posOffset>990600</wp:posOffset>
                </wp:positionV>
                <wp:extent cx="5915025" cy="2263775"/>
                <wp:effectExtent b="0" l="0" r="0" t="0"/>
                <wp:wrapNone/>
                <wp:docPr id="48" name="image49.png"/>
                <a:graphic>
                  <a:graphicData uri="http://schemas.openxmlformats.org/drawingml/2006/picture">
                    <pic:pic>
                      <pic:nvPicPr>
                        <pic:cNvPr id="0" name="image49.png"/>
                        <pic:cNvPicPr preferRelativeResize="0"/>
                      </pic:nvPicPr>
                      <pic:blipFill>
                        <a:blip r:embed="rId80"/>
                        <a:srcRect/>
                        <a:stretch>
                          <a:fillRect/>
                        </a:stretch>
                      </pic:blipFill>
                      <pic:spPr>
                        <a:xfrm>
                          <a:off x="0" y="0"/>
                          <a:ext cx="5915025" cy="2263775"/>
                        </a:xfrm>
                        <a:prstGeom prst="rect"/>
                        <a:ln/>
                      </pic:spPr>
                    </pic:pic>
                  </a:graphicData>
                </a:graphic>
              </wp:anchor>
            </w:drawing>
          </mc:Fallback>
        </mc:AlternateContent>
      </w:r>
      <w:r w:rsidDel="00000000" w:rsidR="00000000" w:rsidRPr="00000000"/>
    </w:p>
    <w:p w:rsidR="00000000" w:rsidDel="00000000" w:rsidP="00000000" w:rsidRDefault="00000000" w:rsidRPr="00000000" w14:paraId="0000078C">
      <w:pPr>
        <w:spacing w:before="4" w:line="140" w:lineRule="auto"/>
        <w:rPr>
          <w:sz w:val="14"/>
          <w:szCs w:val="14"/>
        </w:rPr>
      </w:pPr>
      <w:r w:rsidDel="00000000" w:rsidR="00000000" w:rsidRPr="00000000">
        <w:rPr>
          <w:rtl w:val="0"/>
        </w:rPr>
      </w:r>
    </w:p>
    <w:p w:rsidR="00000000" w:rsidDel="00000000" w:rsidP="00000000" w:rsidRDefault="00000000" w:rsidRPr="00000000" w14:paraId="0000078D">
      <w:pPr>
        <w:ind w:left="4170" w:right="3774" w:firstLine="0"/>
        <w:jc w:val="center"/>
        <w:rPr>
          <w:rFonts w:ascii="Calibri" w:cs="Calibri" w:eastAsia="Calibri" w:hAnsi="Calibri"/>
          <w:sz w:val="24"/>
          <w:szCs w:val="24"/>
        </w:rPr>
      </w:pPr>
      <w:r w:rsidDel="00000000" w:rsidR="00000000" w:rsidRPr="00000000">
        <w:rPr>
          <w:rFonts w:ascii="Calibri" w:cs="Calibri" w:eastAsia="Calibri" w:hAnsi="Calibri"/>
          <w:i w:val="1"/>
          <w:color w:val="44536a"/>
          <w:sz w:val="24"/>
          <w:szCs w:val="24"/>
          <w:rtl w:val="0"/>
        </w:rPr>
        <w:t xml:space="preserve">Question Quality” Button</w:t>
      </w:r>
      <w:r w:rsidDel="00000000" w:rsidR="00000000" w:rsidRPr="00000000">
        <w:rPr>
          <w:rtl w:val="0"/>
        </w:rPr>
      </w:r>
    </w:p>
    <w:p w:rsidR="00000000" w:rsidDel="00000000" w:rsidP="00000000" w:rsidRDefault="00000000" w:rsidRPr="00000000" w14:paraId="0000078E">
      <w:pPr>
        <w:spacing w:line="200" w:lineRule="auto"/>
        <w:rPr/>
      </w:pPr>
      <w:r w:rsidDel="00000000" w:rsidR="00000000" w:rsidRPr="00000000">
        <w:rPr>
          <w:rtl w:val="0"/>
        </w:rPr>
      </w:r>
    </w:p>
    <w:p w:rsidR="00000000" w:rsidDel="00000000" w:rsidP="00000000" w:rsidRDefault="00000000" w:rsidRPr="00000000" w14:paraId="0000078F">
      <w:pPr>
        <w:spacing w:line="200" w:lineRule="auto"/>
        <w:rPr/>
      </w:pPr>
      <w:r w:rsidDel="00000000" w:rsidR="00000000" w:rsidRPr="00000000">
        <w:rPr>
          <w:rtl w:val="0"/>
        </w:rPr>
      </w:r>
    </w:p>
    <w:p w:rsidR="00000000" w:rsidDel="00000000" w:rsidP="00000000" w:rsidRDefault="00000000" w:rsidRPr="00000000" w14:paraId="00000790">
      <w:pPr>
        <w:spacing w:line="200" w:lineRule="auto"/>
        <w:rPr/>
      </w:pPr>
      <w:r w:rsidDel="00000000" w:rsidR="00000000" w:rsidRPr="00000000">
        <w:rPr>
          <w:rtl w:val="0"/>
        </w:rPr>
      </w:r>
    </w:p>
    <w:p w:rsidR="00000000" w:rsidDel="00000000" w:rsidP="00000000" w:rsidRDefault="00000000" w:rsidRPr="00000000" w14:paraId="00000791">
      <w:pPr>
        <w:spacing w:line="200" w:lineRule="auto"/>
        <w:rPr/>
      </w:pPr>
      <w:r w:rsidDel="00000000" w:rsidR="00000000" w:rsidRPr="00000000">
        <w:rPr>
          <w:rtl w:val="0"/>
        </w:rPr>
      </w:r>
    </w:p>
    <w:p w:rsidR="00000000" w:rsidDel="00000000" w:rsidP="00000000" w:rsidRDefault="00000000" w:rsidRPr="00000000" w14:paraId="00000792">
      <w:pPr>
        <w:spacing w:line="200" w:lineRule="auto"/>
        <w:rPr/>
      </w:pPr>
      <w:r w:rsidDel="00000000" w:rsidR="00000000" w:rsidRPr="00000000">
        <w:rPr>
          <w:rtl w:val="0"/>
        </w:rPr>
      </w:r>
    </w:p>
    <w:p w:rsidR="00000000" w:rsidDel="00000000" w:rsidP="00000000" w:rsidRDefault="00000000" w:rsidRPr="00000000" w14:paraId="00000793">
      <w:pPr>
        <w:spacing w:line="200" w:lineRule="auto"/>
        <w:rPr/>
      </w:pPr>
      <w:r w:rsidDel="00000000" w:rsidR="00000000" w:rsidRPr="00000000">
        <w:rPr>
          <w:rtl w:val="0"/>
        </w:rPr>
      </w:r>
    </w:p>
    <w:p w:rsidR="00000000" w:rsidDel="00000000" w:rsidP="00000000" w:rsidRDefault="00000000" w:rsidRPr="00000000" w14:paraId="00000794">
      <w:pPr>
        <w:spacing w:line="200" w:lineRule="auto"/>
        <w:rPr/>
      </w:pPr>
      <w:r w:rsidDel="00000000" w:rsidR="00000000" w:rsidRPr="00000000">
        <w:rPr>
          <w:rtl w:val="0"/>
        </w:rPr>
      </w:r>
    </w:p>
    <w:p w:rsidR="00000000" w:rsidDel="00000000" w:rsidP="00000000" w:rsidRDefault="00000000" w:rsidRPr="00000000" w14:paraId="00000795">
      <w:pPr>
        <w:spacing w:line="200" w:lineRule="auto"/>
        <w:rPr/>
      </w:pPr>
      <w:r w:rsidDel="00000000" w:rsidR="00000000" w:rsidRPr="00000000">
        <w:rPr>
          <w:rtl w:val="0"/>
        </w:rPr>
      </w:r>
    </w:p>
    <w:p w:rsidR="00000000" w:rsidDel="00000000" w:rsidP="00000000" w:rsidRDefault="00000000" w:rsidRPr="00000000" w14:paraId="00000796">
      <w:pPr>
        <w:spacing w:line="200" w:lineRule="auto"/>
        <w:rPr/>
      </w:pPr>
      <w:r w:rsidDel="00000000" w:rsidR="00000000" w:rsidRPr="00000000">
        <w:rPr>
          <w:rtl w:val="0"/>
        </w:rPr>
      </w:r>
    </w:p>
    <w:p w:rsidR="00000000" w:rsidDel="00000000" w:rsidP="00000000" w:rsidRDefault="00000000" w:rsidRPr="00000000" w14:paraId="00000797">
      <w:pPr>
        <w:spacing w:line="200" w:lineRule="auto"/>
        <w:rPr/>
      </w:pPr>
      <w:r w:rsidDel="00000000" w:rsidR="00000000" w:rsidRPr="00000000">
        <w:rPr>
          <w:rtl w:val="0"/>
        </w:rPr>
      </w:r>
    </w:p>
    <w:p w:rsidR="00000000" w:rsidDel="00000000" w:rsidP="00000000" w:rsidRDefault="00000000" w:rsidRPr="00000000" w14:paraId="00000798">
      <w:pPr>
        <w:spacing w:line="200" w:lineRule="auto"/>
        <w:rPr/>
      </w:pPr>
      <w:r w:rsidDel="00000000" w:rsidR="00000000" w:rsidRPr="00000000">
        <w:rPr>
          <w:rtl w:val="0"/>
        </w:rPr>
      </w:r>
    </w:p>
    <w:p w:rsidR="00000000" w:rsidDel="00000000" w:rsidP="00000000" w:rsidRDefault="00000000" w:rsidRPr="00000000" w14:paraId="00000799">
      <w:pPr>
        <w:spacing w:line="200" w:lineRule="auto"/>
        <w:rPr/>
      </w:pPr>
      <w:r w:rsidDel="00000000" w:rsidR="00000000" w:rsidRPr="00000000">
        <w:rPr>
          <w:rtl w:val="0"/>
        </w:rPr>
      </w:r>
    </w:p>
    <w:p w:rsidR="00000000" w:rsidDel="00000000" w:rsidP="00000000" w:rsidRDefault="00000000" w:rsidRPr="00000000" w14:paraId="0000079A">
      <w:pPr>
        <w:spacing w:line="200" w:lineRule="auto"/>
        <w:rPr/>
      </w:pPr>
      <w:r w:rsidDel="00000000" w:rsidR="00000000" w:rsidRPr="00000000">
        <w:rPr>
          <w:rtl w:val="0"/>
        </w:rPr>
      </w:r>
    </w:p>
    <w:p w:rsidR="00000000" w:rsidDel="00000000" w:rsidP="00000000" w:rsidRDefault="00000000" w:rsidRPr="00000000" w14:paraId="0000079B">
      <w:pPr>
        <w:spacing w:line="200" w:lineRule="auto"/>
        <w:rPr/>
      </w:pPr>
      <w:r w:rsidDel="00000000" w:rsidR="00000000" w:rsidRPr="00000000">
        <w:rPr>
          <w:rtl w:val="0"/>
        </w:rPr>
      </w:r>
    </w:p>
    <w:p w:rsidR="00000000" w:rsidDel="00000000" w:rsidP="00000000" w:rsidRDefault="00000000" w:rsidRPr="00000000" w14:paraId="0000079C">
      <w:pPr>
        <w:spacing w:line="200" w:lineRule="auto"/>
        <w:rPr/>
      </w:pPr>
      <w:r w:rsidDel="00000000" w:rsidR="00000000" w:rsidRPr="00000000">
        <w:rPr>
          <w:rtl w:val="0"/>
        </w:rPr>
      </w:r>
    </w:p>
    <w:p w:rsidR="00000000" w:rsidDel="00000000" w:rsidP="00000000" w:rsidRDefault="00000000" w:rsidRPr="00000000" w14:paraId="0000079D">
      <w:pPr>
        <w:spacing w:line="200" w:lineRule="auto"/>
        <w:rPr/>
      </w:pPr>
      <w:r w:rsidDel="00000000" w:rsidR="00000000" w:rsidRPr="00000000">
        <w:rPr>
          <w:rtl w:val="0"/>
        </w:rPr>
      </w:r>
    </w:p>
    <w:p w:rsidR="00000000" w:rsidDel="00000000" w:rsidP="00000000" w:rsidRDefault="00000000" w:rsidRPr="00000000" w14:paraId="0000079E">
      <w:pPr>
        <w:spacing w:line="200" w:lineRule="auto"/>
        <w:rPr/>
      </w:pPr>
      <w:r w:rsidDel="00000000" w:rsidR="00000000" w:rsidRPr="00000000">
        <w:rPr>
          <w:rtl w:val="0"/>
        </w:rPr>
      </w:r>
    </w:p>
    <w:p w:rsidR="00000000" w:rsidDel="00000000" w:rsidP="00000000" w:rsidRDefault="00000000" w:rsidRPr="00000000" w14:paraId="0000079F">
      <w:pPr>
        <w:spacing w:line="200" w:lineRule="auto"/>
        <w:rPr/>
      </w:pPr>
      <w:r w:rsidDel="00000000" w:rsidR="00000000" w:rsidRPr="00000000">
        <w:rPr>
          <w:rtl w:val="0"/>
        </w:rPr>
      </w:r>
    </w:p>
    <w:p w:rsidR="00000000" w:rsidDel="00000000" w:rsidP="00000000" w:rsidRDefault="00000000" w:rsidRPr="00000000" w14:paraId="000007A0">
      <w:pPr>
        <w:spacing w:line="200" w:lineRule="auto"/>
        <w:rPr/>
      </w:pPr>
      <w:r w:rsidDel="00000000" w:rsidR="00000000" w:rsidRPr="00000000">
        <w:rPr>
          <w:rtl w:val="0"/>
        </w:rPr>
      </w:r>
    </w:p>
    <w:p w:rsidR="00000000" w:rsidDel="00000000" w:rsidP="00000000" w:rsidRDefault="00000000" w:rsidRPr="00000000" w14:paraId="000007A1">
      <w:pPr>
        <w:spacing w:line="200" w:lineRule="auto"/>
        <w:rPr/>
      </w:pPr>
      <w:r w:rsidDel="00000000" w:rsidR="00000000" w:rsidRPr="00000000">
        <w:rPr>
          <w:rtl w:val="0"/>
        </w:rPr>
      </w:r>
    </w:p>
    <w:p w:rsidR="00000000" w:rsidDel="00000000" w:rsidP="00000000" w:rsidRDefault="00000000" w:rsidRPr="00000000" w14:paraId="000007A2">
      <w:pPr>
        <w:spacing w:line="200" w:lineRule="auto"/>
        <w:rPr/>
      </w:pPr>
      <w:r w:rsidDel="00000000" w:rsidR="00000000" w:rsidRPr="00000000">
        <w:rPr>
          <w:rtl w:val="0"/>
        </w:rPr>
      </w:r>
    </w:p>
    <w:p w:rsidR="00000000" w:rsidDel="00000000" w:rsidP="00000000" w:rsidRDefault="00000000" w:rsidRPr="00000000" w14:paraId="000007A3">
      <w:pPr>
        <w:spacing w:line="200" w:lineRule="auto"/>
        <w:rPr/>
        <w:sectPr>
          <w:type w:val="nextPage"/>
          <w:pgSz w:h="16860" w:w="11920" w:orient="portrait"/>
          <w:pgMar w:bottom="280" w:top="660" w:left="680" w:right="760" w:header="720" w:footer="720"/>
        </w:sectPr>
      </w:pPr>
      <w:r w:rsidDel="00000000" w:rsidR="00000000" w:rsidRPr="00000000">
        <w:rPr>
          <w:rtl w:val="0"/>
        </w:rPr>
      </w:r>
    </w:p>
    <w:p w:rsidR="00000000" w:rsidDel="00000000" w:rsidP="00000000" w:rsidRDefault="00000000" w:rsidRPr="00000000" w14:paraId="000007A4">
      <w:pPr>
        <w:spacing w:before="7" w:lineRule="auto"/>
        <w:ind w:left="1702" w:right="-61" w:firstLine="0"/>
        <w:rPr>
          <w:rFonts w:ascii="Calibri" w:cs="Calibri" w:eastAsia="Calibri" w:hAnsi="Calibri"/>
          <w:sz w:val="24"/>
          <w:szCs w:val="24"/>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52" name=""/>
                <a:graphic>
                  <a:graphicData uri="http://schemas.microsoft.com/office/word/2010/wordprocessingGroup">
                    <wpg:wgp>
                      <wpg:cNvGrpSpPr/>
                      <wpg:grpSpPr>
                        <a:xfrm>
                          <a:off x="1871975" y="0"/>
                          <a:ext cx="6947535" cy="10081260"/>
                          <a:chOff x="1871975" y="0"/>
                          <a:chExt cx="6947800" cy="7560000"/>
                        </a:xfrm>
                      </wpg:grpSpPr>
                      <wpg:grpSp>
                        <wpg:cNvGrpSpPr/>
                        <wpg:grpSpPr>
                          <a:xfrm>
                            <a:off x="1872233" y="0"/>
                            <a:ext cx="6947525" cy="7559993"/>
                            <a:chOff x="0" y="0"/>
                            <a:chExt cx="6947525" cy="10081250"/>
                          </a:xfrm>
                        </wpg:grpSpPr>
                        <wps:wsp>
                          <wps:cNvSpPr/>
                          <wps:cNvPr id="3" name="Shape 3"/>
                          <wps:spPr>
                            <a:xfrm>
                              <a:off x="0" y="0"/>
                              <a:ext cx="6947525" cy="1008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6" name="Shape 256"/>
                          <wps:spPr>
                            <a:xfrm>
                              <a:off x="19050" y="1905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7" name="Shape 257"/>
                          <wps:spPr>
                            <a:xfrm>
                              <a:off x="9525" y="10160"/>
                              <a:ext cx="0" cy="10052050"/>
                            </a:xfrm>
                            <a:custGeom>
                              <a:rect b="b" l="l" r="r" t="t"/>
                              <a:pathLst>
                                <a:path extrusionOk="0" h="10052050" w="1">
                                  <a:moveTo>
                                    <a:pt x="0" y="0"/>
                                  </a:moveTo>
                                  <a:lnTo>
                                    <a:pt x="0" y="1005205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8" name="Shape 258"/>
                          <wps:spPr>
                            <a:xfrm>
                              <a:off x="6920230" y="10160"/>
                              <a:ext cx="0" cy="10061575"/>
                            </a:xfrm>
                            <a:custGeom>
                              <a:rect b="b" l="l" r="r" t="t"/>
                              <a:pathLst>
                                <a:path extrusionOk="0" h="10061575" w="1">
                                  <a:moveTo>
                                    <a:pt x="0" y="0"/>
                                  </a:moveTo>
                                  <a:lnTo>
                                    <a:pt x="0" y="10061575"/>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9" name="Shape 259"/>
                          <wps:spPr>
                            <a:xfrm>
                              <a:off x="6910070" y="28575"/>
                              <a:ext cx="0" cy="10015855"/>
                            </a:xfrm>
                            <a:custGeom>
                              <a:rect b="b" l="l" r="r" t="t"/>
                              <a:pathLst>
                                <a:path extrusionOk="0" h="10015855" w="1">
                                  <a:moveTo>
                                    <a:pt x="0" y="0"/>
                                  </a:moveTo>
                                  <a:lnTo>
                                    <a:pt x="0" y="1001522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0" name="Shape 260"/>
                          <wps:spPr>
                            <a:xfrm>
                              <a:off x="19050" y="10071735"/>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1" name="Shape 261"/>
                          <wps:spPr>
                            <a:xfrm>
                              <a:off x="19050" y="1005332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2" name="Shape 262"/>
                          <wps:spPr>
                            <a:xfrm>
                              <a:off x="6901180" y="10071735"/>
                              <a:ext cx="36830" cy="0"/>
                            </a:xfrm>
                            <a:custGeom>
                              <a:rect b="b" l="l" r="r" t="t"/>
                              <a:pathLst>
                                <a:path extrusionOk="0" h="1" w="36830">
                                  <a:moveTo>
                                    <a:pt x="0" y="0"/>
                                  </a:moveTo>
                                  <a:lnTo>
                                    <a:pt x="368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52" name="image53.png"/>
                <a:graphic>
                  <a:graphicData uri="http://schemas.openxmlformats.org/drawingml/2006/picture">
                    <pic:pic>
                      <pic:nvPicPr>
                        <pic:cNvPr id="0" name="image53.png"/>
                        <pic:cNvPicPr preferRelativeResize="0"/>
                      </pic:nvPicPr>
                      <pic:blipFill>
                        <a:blip r:embed="rId81"/>
                        <a:srcRect/>
                        <a:stretch>
                          <a:fillRect/>
                        </a:stretch>
                      </pic:blipFill>
                      <pic:spPr>
                        <a:xfrm>
                          <a:off x="0" y="0"/>
                          <a:ext cx="6947535" cy="10081260"/>
                        </a:xfrm>
                        <a:prstGeom prst="rect"/>
                        <a:ln/>
                      </pic:spPr>
                    </pic:pic>
                  </a:graphicData>
                </a:graphic>
              </wp:anchor>
            </w:drawing>
          </mc:Fallback>
        </mc:AlternateContent>
      </w:r>
      <w:r w:rsidDel="00000000" w:rsidR="00000000" w:rsidRPr="00000000">
        <w:rPr>
          <w:rFonts w:ascii="Calibri" w:cs="Calibri" w:eastAsia="Calibri" w:hAnsi="Calibri"/>
          <w:i w:val="1"/>
          <w:color w:val="44536a"/>
          <w:sz w:val="24"/>
          <w:szCs w:val="24"/>
          <w:rtl w:val="0"/>
        </w:rPr>
        <w:t xml:space="preserve">Figure 34 The web application with a sample question with it’s title and body</w:t>
      </w:r>
      <w:r w:rsidDel="00000000" w:rsidR="00000000" w:rsidRPr="00000000">
        <w:rPr>
          <w:rtl w:val="0"/>
        </w:rPr>
      </w:r>
    </w:p>
    <w:p w:rsidR="00000000" w:rsidDel="00000000" w:rsidP="00000000" w:rsidRDefault="00000000" w:rsidRPr="00000000" w14:paraId="000007A5">
      <w:pPr>
        <w:spacing w:line="200" w:lineRule="auto"/>
        <w:rPr/>
      </w:pPr>
      <w:r w:rsidDel="00000000" w:rsidR="00000000" w:rsidRPr="00000000">
        <w:rPr>
          <w:rtl w:val="0"/>
        </w:rPr>
      </w:r>
    </w:p>
    <w:p w:rsidR="00000000" w:rsidDel="00000000" w:rsidP="00000000" w:rsidRDefault="00000000" w:rsidRPr="00000000" w14:paraId="000007A6">
      <w:pPr>
        <w:spacing w:before="7" w:line="200" w:lineRule="auto"/>
        <w:rPr/>
      </w:pPr>
      <w:r w:rsidDel="00000000" w:rsidR="00000000" w:rsidRPr="00000000">
        <w:rPr>
          <w:rtl w:val="0"/>
        </w:rPr>
      </w:r>
    </w:p>
    <w:p w:rsidR="00000000" w:rsidDel="00000000" w:rsidP="00000000" w:rsidRDefault="00000000" w:rsidRPr="00000000" w14:paraId="000007A7">
      <w:pPr>
        <w:ind w:left="103" w:firstLine="0"/>
        <w:rPr>
          <w:sz w:val="24"/>
          <w:szCs w:val="24"/>
        </w:rPr>
      </w:pPr>
      <w:r w:rsidDel="00000000" w:rsidR="00000000" w:rsidRPr="00000000">
        <w:rPr>
          <w:sz w:val="24"/>
          <w:szCs w:val="24"/>
          <w:rtl w:val="0"/>
        </w:rPr>
        <w:t xml:space="preserve">IACSD-PG-DBDA-FEB-20</w:t>
      </w:r>
    </w:p>
    <w:p w:rsidR="00000000" w:rsidDel="00000000" w:rsidP="00000000" w:rsidRDefault="00000000" w:rsidRPr="00000000" w14:paraId="000007A8">
      <w:pPr>
        <w:spacing w:line="200" w:lineRule="auto"/>
        <w:rPr/>
      </w:pPr>
      <w:r w:rsidDel="00000000" w:rsidR="00000000" w:rsidRPr="00000000">
        <w:br w:type="column"/>
      </w:r>
      <w:r w:rsidDel="00000000" w:rsidR="00000000" w:rsidRPr="00000000">
        <w:rPr>
          <w:rtl w:val="0"/>
        </w:rPr>
      </w:r>
    </w:p>
    <w:p w:rsidR="00000000" w:rsidDel="00000000" w:rsidP="00000000" w:rsidRDefault="00000000" w:rsidRPr="00000000" w14:paraId="000007A9">
      <w:pPr>
        <w:spacing w:before="14" w:line="220" w:lineRule="auto"/>
        <w:rPr>
          <w:sz w:val="22"/>
          <w:szCs w:val="22"/>
        </w:rPr>
      </w:pPr>
      <w:r w:rsidDel="00000000" w:rsidR="00000000" w:rsidRPr="00000000">
        <w:rPr>
          <w:rtl w:val="0"/>
        </w:rPr>
      </w:r>
    </w:p>
    <w:p w:rsidR="00000000" w:rsidDel="00000000" w:rsidP="00000000" w:rsidRDefault="00000000" w:rsidRPr="00000000" w14:paraId="000007AA">
      <w:pPr>
        <w:rPr>
          <w:rFonts w:ascii="Calibri" w:cs="Calibri" w:eastAsia="Calibri" w:hAnsi="Calibri"/>
          <w:sz w:val="22"/>
          <w:szCs w:val="22"/>
        </w:rPr>
        <w:sectPr>
          <w:type w:val="continuous"/>
          <w:pgSz w:h="16860" w:w="11920" w:orient="portrait"/>
          <w:pgMar w:bottom="280" w:top="1580" w:left="680" w:right="760" w:header="720" w:footer="720"/>
          <w:cols w:equalWidth="0" w:num="2">
            <w:col w:space="360" w:w="5060"/>
            <w:col w:space="0" w:w="5060"/>
          </w:cols>
        </w:sectPr>
      </w:pPr>
      <w:r w:rsidDel="00000000" w:rsidR="00000000" w:rsidRPr="00000000">
        <w:rPr>
          <w:rFonts w:ascii="Calibri" w:cs="Calibri" w:eastAsia="Calibri" w:hAnsi="Calibri"/>
          <w:sz w:val="22"/>
          <w:szCs w:val="22"/>
          <w:rtl w:val="0"/>
        </w:rPr>
        <w:t xml:space="preserve">Page | 29</w:t>
      </w:r>
    </w:p>
    <w:p w:rsidR="00000000" w:rsidDel="00000000" w:rsidP="00000000" w:rsidRDefault="00000000" w:rsidRPr="00000000" w14:paraId="000007AB">
      <w:pPr>
        <w:spacing w:before="60" w:lineRule="auto"/>
        <w:ind w:left="5865" w:firstLine="0"/>
        <w:rPr>
          <w:rFonts w:ascii="Calibri" w:cs="Calibri" w:eastAsia="Calibri" w:hAnsi="Calibri"/>
        </w:rPr>
      </w:pPr>
      <w:r w:rsidDel="00000000" w:rsidR="00000000" w:rsidRPr="00000000">
        <w:rPr>
          <w:rFonts w:ascii="Calibri" w:cs="Calibri" w:eastAsia="Calibri" w:hAnsi="Calibri"/>
          <w:rtl w:val="0"/>
        </w:rPr>
        <w:t xml:space="preserve">Stackoverflow Question Quality Analysis and Prediction</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698500</wp:posOffset>
                </wp:positionH>
                <wp:positionV relativeFrom="paragraph">
                  <wp:posOffset>749300</wp:posOffset>
                </wp:positionV>
                <wp:extent cx="5705475" cy="3285490"/>
                <wp:effectExtent b="0" l="0" r="0" t="0"/>
                <wp:wrapNone/>
                <wp:docPr id="41" name=""/>
                <a:graphic>
                  <a:graphicData uri="http://schemas.microsoft.com/office/word/2010/wordprocessingGroup">
                    <wpg:wgp>
                      <wpg:cNvGrpSpPr/>
                      <wpg:grpSpPr>
                        <a:xfrm>
                          <a:off x="2925050" y="2137250"/>
                          <a:ext cx="5705475" cy="3285490"/>
                          <a:chOff x="2925050" y="2137250"/>
                          <a:chExt cx="5705500" cy="3285500"/>
                        </a:xfrm>
                      </wpg:grpSpPr>
                      <wpg:grpSp>
                        <wpg:cNvGrpSpPr/>
                        <wpg:grpSpPr>
                          <a:xfrm>
                            <a:off x="2925063" y="2137255"/>
                            <a:ext cx="5705475" cy="3285475"/>
                            <a:chOff x="0" y="0"/>
                            <a:chExt cx="5705475" cy="3285475"/>
                          </a:xfrm>
                        </wpg:grpSpPr>
                        <wps:wsp>
                          <wps:cNvSpPr/>
                          <wps:cNvPr id="3" name="Shape 3"/>
                          <wps:spPr>
                            <a:xfrm>
                              <a:off x="0" y="0"/>
                              <a:ext cx="5705475" cy="3285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0" name="Shape 210"/>
                          <wps:spPr>
                            <a:xfrm>
                              <a:off x="28575" y="28574"/>
                              <a:ext cx="5648325" cy="3228340"/>
                            </a:xfrm>
                            <a:custGeom>
                              <a:rect b="b" l="l" r="r" t="t"/>
                              <a:pathLst>
                                <a:path extrusionOk="0" h="3228340" w="5648325">
                                  <a:moveTo>
                                    <a:pt x="0" y="3228340"/>
                                  </a:moveTo>
                                  <a:lnTo>
                                    <a:pt x="5648325" y="3228340"/>
                                  </a:lnTo>
                                  <a:lnTo>
                                    <a:pt x="5648325" y="0"/>
                                  </a:lnTo>
                                  <a:lnTo>
                                    <a:pt x="0" y="0"/>
                                  </a:lnTo>
                                  <a:lnTo>
                                    <a:pt x="0" y="3228340"/>
                                  </a:lnTo>
                                  <a:close/>
                                </a:path>
                              </a:pathLst>
                            </a:custGeom>
                            <a:noFill/>
                            <a:ln cap="flat" cmpd="sng" w="57150">
                              <a:solidFill>
                                <a:srgbClr val="4471C4"/>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698500</wp:posOffset>
                </wp:positionH>
                <wp:positionV relativeFrom="paragraph">
                  <wp:posOffset>749300</wp:posOffset>
                </wp:positionV>
                <wp:extent cx="5705475" cy="3285490"/>
                <wp:effectExtent b="0" l="0" r="0" t="0"/>
                <wp:wrapNone/>
                <wp:docPr id="41" name="image42.png"/>
                <a:graphic>
                  <a:graphicData uri="http://schemas.openxmlformats.org/drawingml/2006/picture">
                    <pic:pic>
                      <pic:nvPicPr>
                        <pic:cNvPr id="0" name="image42.png"/>
                        <pic:cNvPicPr preferRelativeResize="0"/>
                      </pic:nvPicPr>
                      <pic:blipFill>
                        <a:blip r:embed="rId82"/>
                        <a:srcRect/>
                        <a:stretch>
                          <a:fillRect/>
                        </a:stretch>
                      </pic:blipFill>
                      <pic:spPr>
                        <a:xfrm>
                          <a:off x="0" y="0"/>
                          <a:ext cx="5705475" cy="3285490"/>
                        </a:xfrm>
                        <a:prstGeom prst="rect"/>
                        <a:ln/>
                      </pic:spPr>
                    </pic:pic>
                  </a:graphicData>
                </a:graphic>
              </wp:anchor>
            </w:drawing>
          </mc:Fallback>
        </mc:AlternateContent>
      </w:r>
      <w:r w:rsidDel="00000000" w:rsidR="00000000" w:rsidRPr="00000000"/>
    </w:p>
    <w:p w:rsidR="00000000" w:rsidDel="00000000" w:rsidP="00000000" w:rsidRDefault="00000000" w:rsidRPr="00000000" w14:paraId="000007AC">
      <w:pPr>
        <w:spacing w:line="200" w:lineRule="auto"/>
        <w:rPr/>
      </w:pPr>
      <w:r w:rsidDel="00000000" w:rsidR="00000000" w:rsidRPr="00000000">
        <w:rPr>
          <w:rtl w:val="0"/>
        </w:rPr>
      </w:r>
    </w:p>
    <w:p w:rsidR="00000000" w:rsidDel="00000000" w:rsidP="00000000" w:rsidRDefault="00000000" w:rsidRPr="00000000" w14:paraId="000007AD">
      <w:pPr>
        <w:spacing w:line="200" w:lineRule="auto"/>
        <w:rPr/>
      </w:pPr>
      <w:r w:rsidDel="00000000" w:rsidR="00000000" w:rsidRPr="00000000">
        <w:rPr>
          <w:rtl w:val="0"/>
        </w:rPr>
      </w:r>
    </w:p>
    <w:p w:rsidR="00000000" w:rsidDel="00000000" w:rsidP="00000000" w:rsidRDefault="00000000" w:rsidRPr="00000000" w14:paraId="000007AE">
      <w:pPr>
        <w:spacing w:line="200" w:lineRule="auto"/>
        <w:rPr/>
      </w:pPr>
      <w:r w:rsidDel="00000000" w:rsidR="00000000" w:rsidRPr="00000000">
        <w:rPr>
          <w:rtl w:val="0"/>
        </w:rPr>
      </w:r>
    </w:p>
    <w:p w:rsidR="00000000" w:rsidDel="00000000" w:rsidP="00000000" w:rsidRDefault="00000000" w:rsidRPr="00000000" w14:paraId="000007AF">
      <w:pPr>
        <w:spacing w:line="200" w:lineRule="auto"/>
        <w:rPr/>
      </w:pPr>
      <w:r w:rsidDel="00000000" w:rsidR="00000000" w:rsidRPr="00000000">
        <w:rPr>
          <w:rtl w:val="0"/>
        </w:rPr>
      </w:r>
    </w:p>
    <w:p w:rsidR="00000000" w:rsidDel="00000000" w:rsidP="00000000" w:rsidRDefault="00000000" w:rsidRPr="00000000" w14:paraId="000007B0">
      <w:pPr>
        <w:spacing w:line="200" w:lineRule="auto"/>
        <w:rPr/>
      </w:pPr>
      <w:r w:rsidDel="00000000" w:rsidR="00000000" w:rsidRPr="00000000">
        <w:rPr>
          <w:rtl w:val="0"/>
        </w:rPr>
      </w:r>
    </w:p>
    <w:p w:rsidR="00000000" w:rsidDel="00000000" w:rsidP="00000000" w:rsidRDefault="00000000" w:rsidRPr="00000000" w14:paraId="000007B1">
      <w:pPr>
        <w:spacing w:line="200" w:lineRule="auto"/>
        <w:rPr/>
      </w:pPr>
      <w:r w:rsidDel="00000000" w:rsidR="00000000" w:rsidRPr="00000000">
        <w:rPr>
          <w:rtl w:val="0"/>
        </w:rPr>
      </w:r>
    </w:p>
    <w:p w:rsidR="00000000" w:rsidDel="00000000" w:rsidP="00000000" w:rsidRDefault="00000000" w:rsidRPr="00000000" w14:paraId="000007B2">
      <w:pPr>
        <w:spacing w:line="200" w:lineRule="auto"/>
        <w:rPr/>
      </w:pPr>
      <w:r w:rsidDel="00000000" w:rsidR="00000000" w:rsidRPr="00000000">
        <w:rPr>
          <w:rtl w:val="0"/>
        </w:rPr>
      </w:r>
    </w:p>
    <w:p w:rsidR="00000000" w:rsidDel="00000000" w:rsidP="00000000" w:rsidRDefault="00000000" w:rsidRPr="00000000" w14:paraId="000007B3">
      <w:pPr>
        <w:spacing w:line="200" w:lineRule="auto"/>
        <w:rPr/>
      </w:pPr>
      <w:r w:rsidDel="00000000" w:rsidR="00000000" w:rsidRPr="00000000">
        <w:rPr>
          <w:rtl w:val="0"/>
        </w:rPr>
      </w:r>
    </w:p>
    <w:p w:rsidR="00000000" w:rsidDel="00000000" w:rsidP="00000000" w:rsidRDefault="00000000" w:rsidRPr="00000000" w14:paraId="000007B4">
      <w:pPr>
        <w:spacing w:line="200" w:lineRule="auto"/>
        <w:rPr/>
      </w:pPr>
      <w:r w:rsidDel="00000000" w:rsidR="00000000" w:rsidRPr="00000000">
        <w:rPr>
          <w:rtl w:val="0"/>
        </w:rPr>
      </w:r>
    </w:p>
    <w:p w:rsidR="00000000" w:rsidDel="00000000" w:rsidP="00000000" w:rsidRDefault="00000000" w:rsidRPr="00000000" w14:paraId="000007B5">
      <w:pPr>
        <w:spacing w:line="200" w:lineRule="auto"/>
        <w:rPr/>
      </w:pPr>
      <w:r w:rsidDel="00000000" w:rsidR="00000000" w:rsidRPr="00000000">
        <w:rPr>
          <w:rtl w:val="0"/>
        </w:rPr>
      </w:r>
    </w:p>
    <w:p w:rsidR="00000000" w:rsidDel="00000000" w:rsidP="00000000" w:rsidRDefault="00000000" w:rsidRPr="00000000" w14:paraId="000007B6">
      <w:pPr>
        <w:spacing w:line="200" w:lineRule="auto"/>
        <w:rPr/>
      </w:pPr>
      <w:r w:rsidDel="00000000" w:rsidR="00000000" w:rsidRPr="00000000">
        <w:rPr>
          <w:rtl w:val="0"/>
        </w:rPr>
      </w:r>
    </w:p>
    <w:p w:rsidR="00000000" w:rsidDel="00000000" w:rsidP="00000000" w:rsidRDefault="00000000" w:rsidRPr="00000000" w14:paraId="000007B7">
      <w:pPr>
        <w:spacing w:line="200" w:lineRule="auto"/>
        <w:rPr/>
      </w:pPr>
      <w:r w:rsidDel="00000000" w:rsidR="00000000" w:rsidRPr="00000000">
        <w:rPr>
          <w:rtl w:val="0"/>
        </w:rPr>
      </w:r>
    </w:p>
    <w:p w:rsidR="00000000" w:rsidDel="00000000" w:rsidP="00000000" w:rsidRDefault="00000000" w:rsidRPr="00000000" w14:paraId="000007B8">
      <w:pPr>
        <w:spacing w:line="200" w:lineRule="auto"/>
        <w:rPr/>
      </w:pPr>
      <w:r w:rsidDel="00000000" w:rsidR="00000000" w:rsidRPr="00000000">
        <w:rPr>
          <w:rtl w:val="0"/>
        </w:rPr>
      </w:r>
    </w:p>
    <w:p w:rsidR="00000000" w:rsidDel="00000000" w:rsidP="00000000" w:rsidRDefault="00000000" w:rsidRPr="00000000" w14:paraId="000007B9">
      <w:pPr>
        <w:spacing w:line="200" w:lineRule="auto"/>
        <w:rPr/>
      </w:pPr>
      <w:r w:rsidDel="00000000" w:rsidR="00000000" w:rsidRPr="00000000">
        <w:rPr>
          <w:rtl w:val="0"/>
        </w:rPr>
      </w:r>
    </w:p>
    <w:p w:rsidR="00000000" w:rsidDel="00000000" w:rsidP="00000000" w:rsidRDefault="00000000" w:rsidRPr="00000000" w14:paraId="000007BA">
      <w:pPr>
        <w:spacing w:line="200" w:lineRule="auto"/>
        <w:rPr/>
      </w:pPr>
      <w:r w:rsidDel="00000000" w:rsidR="00000000" w:rsidRPr="00000000">
        <w:rPr>
          <w:rtl w:val="0"/>
        </w:rPr>
      </w:r>
    </w:p>
    <w:p w:rsidR="00000000" w:rsidDel="00000000" w:rsidP="00000000" w:rsidRDefault="00000000" w:rsidRPr="00000000" w14:paraId="000007BB">
      <w:pPr>
        <w:spacing w:line="200" w:lineRule="auto"/>
        <w:rPr/>
      </w:pPr>
      <w:r w:rsidDel="00000000" w:rsidR="00000000" w:rsidRPr="00000000">
        <w:rPr>
          <w:rtl w:val="0"/>
        </w:rPr>
      </w:r>
    </w:p>
    <w:p w:rsidR="00000000" w:rsidDel="00000000" w:rsidP="00000000" w:rsidRDefault="00000000" w:rsidRPr="00000000" w14:paraId="000007BC">
      <w:pPr>
        <w:spacing w:line="200" w:lineRule="auto"/>
        <w:rPr/>
      </w:pPr>
      <w:r w:rsidDel="00000000" w:rsidR="00000000" w:rsidRPr="00000000">
        <w:rPr>
          <w:rtl w:val="0"/>
        </w:rPr>
      </w:r>
    </w:p>
    <w:p w:rsidR="00000000" w:rsidDel="00000000" w:rsidP="00000000" w:rsidRDefault="00000000" w:rsidRPr="00000000" w14:paraId="000007BD">
      <w:pPr>
        <w:spacing w:line="200" w:lineRule="auto"/>
        <w:rPr/>
      </w:pPr>
      <w:r w:rsidDel="00000000" w:rsidR="00000000" w:rsidRPr="00000000">
        <w:rPr>
          <w:rtl w:val="0"/>
        </w:rPr>
      </w:r>
    </w:p>
    <w:p w:rsidR="00000000" w:rsidDel="00000000" w:rsidP="00000000" w:rsidRDefault="00000000" w:rsidRPr="00000000" w14:paraId="000007BE">
      <w:pPr>
        <w:spacing w:line="200" w:lineRule="auto"/>
        <w:rPr/>
      </w:pPr>
      <w:r w:rsidDel="00000000" w:rsidR="00000000" w:rsidRPr="00000000">
        <w:rPr>
          <w:rtl w:val="0"/>
        </w:rPr>
      </w:r>
    </w:p>
    <w:p w:rsidR="00000000" w:rsidDel="00000000" w:rsidP="00000000" w:rsidRDefault="00000000" w:rsidRPr="00000000" w14:paraId="000007BF">
      <w:pPr>
        <w:spacing w:line="200" w:lineRule="auto"/>
        <w:rPr/>
      </w:pPr>
      <w:r w:rsidDel="00000000" w:rsidR="00000000" w:rsidRPr="00000000">
        <w:rPr>
          <w:rtl w:val="0"/>
        </w:rPr>
      </w:r>
    </w:p>
    <w:p w:rsidR="00000000" w:rsidDel="00000000" w:rsidP="00000000" w:rsidRDefault="00000000" w:rsidRPr="00000000" w14:paraId="000007C0">
      <w:pPr>
        <w:spacing w:line="200" w:lineRule="auto"/>
        <w:rPr/>
      </w:pPr>
      <w:r w:rsidDel="00000000" w:rsidR="00000000" w:rsidRPr="00000000">
        <w:rPr>
          <w:rtl w:val="0"/>
        </w:rPr>
      </w:r>
    </w:p>
    <w:p w:rsidR="00000000" w:rsidDel="00000000" w:rsidP="00000000" w:rsidRDefault="00000000" w:rsidRPr="00000000" w14:paraId="000007C1">
      <w:pPr>
        <w:spacing w:line="200" w:lineRule="auto"/>
        <w:rPr/>
      </w:pPr>
      <w:r w:rsidDel="00000000" w:rsidR="00000000" w:rsidRPr="00000000">
        <w:rPr>
          <w:rtl w:val="0"/>
        </w:rPr>
      </w:r>
    </w:p>
    <w:p w:rsidR="00000000" w:rsidDel="00000000" w:rsidP="00000000" w:rsidRDefault="00000000" w:rsidRPr="00000000" w14:paraId="000007C2">
      <w:pPr>
        <w:spacing w:line="200" w:lineRule="auto"/>
        <w:rPr/>
      </w:pPr>
      <w:r w:rsidDel="00000000" w:rsidR="00000000" w:rsidRPr="00000000">
        <w:rPr>
          <w:rtl w:val="0"/>
        </w:rPr>
      </w:r>
    </w:p>
    <w:p w:rsidR="00000000" w:rsidDel="00000000" w:rsidP="00000000" w:rsidRDefault="00000000" w:rsidRPr="00000000" w14:paraId="000007C3">
      <w:pPr>
        <w:spacing w:line="200" w:lineRule="auto"/>
        <w:rPr/>
      </w:pPr>
      <w:r w:rsidDel="00000000" w:rsidR="00000000" w:rsidRPr="00000000">
        <w:rPr>
          <w:rtl w:val="0"/>
        </w:rPr>
      </w:r>
    </w:p>
    <w:p w:rsidR="00000000" w:rsidDel="00000000" w:rsidP="00000000" w:rsidRDefault="00000000" w:rsidRPr="00000000" w14:paraId="000007C4">
      <w:pPr>
        <w:spacing w:line="200" w:lineRule="auto"/>
        <w:rPr/>
      </w:pPr>
      <w:r w:rsidDel="00000000" w:rsidR="00000000" w:rsidRPr="00000000">
        <w:rPr>
          <w:rtl w:val="0"/>
        </w:rPr>
      </w:r>
    </w:p>
    <w:p w:rsidR="00000000" w:rsidDel="00000000" w:rsidP="00000000" w:rsidRDefault="00000000" w:rsidRPr="00000000" w14:paraId="000007C5">
      <w:pPr>
        <w:spacing w:line="200" w:lineRule="auto"/>
        <w:rPr/>
      </w:pPr>
      <w:r w:rsidDel="00000000" w:rsidR="00000000" w:rsidRPr="00000000">
        <w:rPr>
          <w:rtl w:val="0"/>
        </w:rPr>
      </w:r>
    </w:p>
    <w:p w:rsidR="00000000" w:rsidDel="00000000" w:rsidP="00000000" w:rsidRDefault="00000000" w:rsidRPr="00000000" w14:paraId="000007C6">
      <w:pPr>
        <w:spacing w:line="200" w:lineRule="auto"/>
        <w:rPr/>
      </w:pPr>
      <w:r w:rsidDel="00000000" w:rsidR="00000000" w:rsidRPr="00000000">
        <w:rPr>
          <w:rtl w:val="0"/>
        </w:rPr>
      </w:r>
    </w:p>
    <w:p w:rsidR="00000000" w:rsidDel="00000000" w:rsidP="00000000" w:rsidRDefault="00000000" w:rsidRPr="00000000" w14:paraId="000007C7">
      <w:pPr>
        <w:spacing w:line="200" w:lineRule="auto"/>
        <w:rPr/>
      </w:pPr>
      <w:r w:rsidDel="00000000" w:rsidR="00000000" w:rsidRPr="00000000">
        <w:rPr>
          <w:rtl w:val="0"/>
        </w:rPr>
      </w:r>
    </w:p>
    <w:p w:rsidR="00000000" w:rsidDel="00000000" w:rsidP="00000000" w:rsidRDefault="00000000" w:rsidRPr="00000000" w14:paraId="000007C8">
      <w:pPr>
        <w:spacing w:line="200" w:lineRule="auto"/>
        <w:rPr/>
      </w:pPr>
      <w:r w:rsidDel="00000000" w:rsidR="00000000" w:rsidRPr="00000000">
        <w:rPr>
          <w:rtl w:val="0"/>
        </w:rPr>
      </w:r>
    </w:p>
    <w:p w:rsidR="00000000" w:rsidDel="00000000" w:rsidP="00000000" w:rsidRDefault="00000000" w:rsidRPr="00000000" w14:paraId="000007C9">
      <w:pPr>
        <w:spacing w:line="200" w:lineRule="auto"/>
        <w:rPr/>
      </w:pPr>
      <w:r w:rsidDel="00000000" w:rsidR="00000000" w:rsidRPr="00000000">
        <w:rPr>
          <w:rtl w:val="0"/>
        </w:rPr>
      </w:r>
    </w:p>
    <w:p w:rsidR="00000000" w:rsidDel="00000000" w:rsidP="00000000" w:rsidRDefault="00000000" w:rsidRPr="00000000" w14:paraId="000007CA">
      <w:pPr>
        <w:spacing w:before="12" w:line="280" w:lineRule="auto"/>
        <w:rPr>
          <w:sz w:val="28"/>
          <w:szCs w:val="28"/>
        </w:rPr>
      </w:pPr>
      <w:r w:rsidDel="00000000" w:rsidR="00000000" w:rsidRPr="00000000">
        <w:rPr>
          <w:rtl w:val="0"/>
        </w:rPr>
      </w:r>
    </w:p>
    <w:p w:rsidR="00000000" w:rsidDel="00000000" w:rsidP="00000000" w:rsidRDefault="00000000" w:rsidRPr="00000000" w14:paraId="000007CB">
      <w:pPr>
        <w:spacing w:before="7" w:lineRule="auto"/>
        <w:ind w:left="1241" w:firstLine="0"/>
        <w:rPr>
          <w:rFonts w:ascii="Calibri" w:cs="Calibri" w:eastAsia="Calibri" w:hAnsi="Calibri"/>
          <w:sz w:val="24"/>
          <w:szCs w:val="24"/>
        </w:rPr>
      </w:pPr>
      <w:r w:rsidDel="00000000" w:rsidR="00000000" w:rsidRPr="00000000">
        <w:rPr>
          <w:rFonts w:ascii="Calibri" w:cs="Calibri" w:eastAsia="Calibri" w:hAnsi="Calibri"/>
          <w:i w:val="1"/>
          <w:color w:val="44536a"/>
          <w:sz w:val="24"/>
          <w:szCs w:val="24"/>
          <w:rtl w:val="0"/>
        </w:rPr>
        <w:t xml:space="preserve">Figure 35 This gives us the question’s quality and a comparison of the different models</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723900</wp:posOffset>
                </wp:positionH>
                <wp:positionV relativeFrom="paragraph">
                  <wp:posOffset>762000</wp:posOffset>
                </wp:positionV>
                <wp:extent cx="5648325" cy="3283584"/>
                <wp:effectExtent b="0" l="0" r="0" t="0"/>
                <wp:wrapNone/>
                <wp:docPr id="24" name=""/>
                <a:graphic>
                  <a:graphicData uri="http://schemas.microsoft.com/office/word/2010/wordprocessingGroup">
                    <wpg:wgp>
                      <wpg:cNvGrpSpPr/>
                      <wpg:grpSpPr>
                        <a:xfrm>
                          <a:off x="2953625" y="2138200"/>
                          <a:ext cx="5648325" cy="3283584"/>
                          <a:chOff x="2953625" y="2138200"/>
                          <a:chExt cx="5648350" cy="3283600"/>
                        </a:xfrm>
                      </wpg:grpSpPr>
                      <wpg:grpSp>
                        <wpg:cNvGrpSpPr/>
                        <wpg:grpSpPr>
                          <a:xfrm>
                            <a:off x="2953638" y="2138208"/>
                            <a:ext cx="5648325" cy="3283575"/>
                            <a:chOff x="0" y="0"/>
                            <a:chExt cx="5648325" cy="3283575"/>
                          </a:xfrm>
                        </wpg:grpSpPr>
                        <wps:wsp>
                          <wps:cNvSpPr/>
                          <wps:cNvPr id="3" name="Shape 3"/>
                          <wps:spPr>
                            <a:xfrm>
                              <a:off x="0" y="0"/>
                              <a:ext cx="5648325" cy="3283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6" name="Shape 146"/>
                          <wps:spPr>
                            <a:xfrm>
                              <a:off x="28575" y="28574"/>
                              <a:ext cx="5591175" cy="3226434"/>
                            </a:xfrm>
                            <a:custGeom>
                              <a:rect b="b" l="l" r="r" t="t"/>
                              <a:pathLst>
                                <a:path extrusionOk="0" h="3226434" w="5591175">
                                  <a:moveTo>
                                    <a:pt x="0" y="3226434"/>
                                  </a:moveTo>
                                  <a:lnTo>
                                    <a:pt x="5591175" y="3226434"/>
                                  </a:lnTo>
                                  <a:lnTo>
                                    <a:pt x="5591175" y="0"/>
                                  </a:lnTo>
                                  <a:lnTo>
                                    <a:pt x="0" y="0"/>
                                  </a:lnTo>
                                  <a:lnTo>
                                    <a:pt x="0" y="3226434"/>
                                  </a:lnTo>
                                  <a:close/>
                                </a:path>
                              </a:pathLst>
                            </a:custGeom>
                            <a:noFill/>
                            <a:ln cap="flat" cmpd="sng" w="57150">
                              <a:solidFill>
                                <a:srgbClr val="4471C4"/>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723900</wp:posOffset>
                </wp:positionH>
                <wp:positionV relativeFrom="paragraph">
                  <wp:posOffset>762000</wp:posOffset>
                </wp:positionV>
                <wp:extent cx="5648325" cy="3283584"/>
                <wp:effectExtent b="0" l="0" r="0" t="0"/>
                <wp:wrapNone/>
                <wp:docPr id="24" name="image25.png"/>
                <a:graphic>
                  <a:graphicData uri="http://schemas.openxmlformats.org/drawingml/2006/picture">
                    <pic:pic>
                      <pic:nvPicPr>
                        <pic:cNvPr id="0" name="image25.png"/>
                        <pic:cNvPicPr preferRelativeResize="0"/>
                      </pic:nvPicPr>
                      <pic:blipFill>
                        <a:blip r:embed="rId83"/>
                        <a:srcRect/>
                        <a:stretch>
                          <a:fillRect/>
                        </a:stretch>
                      </pic:blipFill>
                      <pic:spPr>
                        <a:xfrm>
                          <a:off x="0" y="0"/>
                          <a:ext cx="5648325" cy="3283584"/>
                        </a:xfrm>
                        <a:prstGeom prst="rect"/>
                        <a:ln/>
                      </pic:spPr>
                    </pic:pic>
                  </a:graphicData>
                </a:graphic>
              </wp:anchor>
            </w:drawing>
          </mc:Fallback>
        </mc:AlternateContent>
      </w:r>
      <w:r w:rsidDel="00000000" w:rsidR="00000000" w:rsidRPr="00000000"/>
    </w:p>
    <w:p w:rsidR="00000000" w:rsidDel="00000000" w:rsidP="00000000" w:rsidRDefault="00000000" w:rsidRPr="00000000" w14:paraId="000007CC">
      <w:pPr>
        <w:spacing w:before="2" w:line="140" w:lineRule="auto"/>
        <w:rPr>
          <w:sz w:val="14"/>
          <w:szCs w:val="14"/>
        </w:rPr>
      </w:pPr>
      <w:r w:rsidDel="00000000" w:rsidR="00000000" w:rsidRPr="00000000">
        <w:rPr>
          <w:rtl w:val="0"/>
        </w:rPr>
      </w:r>
    </w:p>
    <w:p w:rsidR="00000000" w:rsidDel="00000000" w:rsidP="00000000" w:rsidRDefault="00000000" w:rsidRPr="00000000" w14:paraId="000007CD">
      <w:pPr>
        <w:spacing w:line="200" w:lineRule="auto"/>
        <w:rPr/>
      </w:pPr>
      <w:r w:rsidDel="00000000" w:rsidR="00000000" w:rsidRPr="00000000">
        <w:rPr>
          <w:rtl w:val="0"/>
        </w:rPr>
      </w:r>
    </w:p>
    <w:p w:rsidR="00000000" w:rsidDel="00000000" w:rsidP="00000000" w:rsidRDefault="00000000" w:rsidRPr="00000000" w14:paraId="000007CE">
      <w:pPr>
        <w:spacing w:line="200" w:lineRule="auto"/>
        <w:rPr/>
      </w:pPr>
      <w:r w:rsidDel="00000000" w:rsidR="00000000" w:rsidRPr="00000000">
        <w:rPr>
          <w:rtl w:val="0"/>
        </w:rPr>
      </w:r>
    </w:p>
    <w:p w:rsidR="00000000" w:rsidDel="00000000" w:rsidP="00000000" w:rsidRDefault="00000000" w:rsidRPr="00000000" w14:paraId="000007CF">
      <w:pPr>
        <w:spacing w:line="200" w:lineRule="auto"/>
        <w:rPr/>
      </w:pPr>
      <w:r w:rsidDel="00000000" w:rsidR="00000000" w:rsidRPr="00000000">
        <w:rPr>
          <w:rtl w:val="0"/>
        </w:rPr>
      </w:r>
    </w:p>
    <w:p w:rsidR="00000000" w:rsidDel="00000000" w:rsidP="00000000" w:rsidRDefault="00000000" w:rsidRPr="00000000" w14:paraId="000007D0">
      <w:pPr>
        <w:spacing w:line="200" w:lineRule="auto"/>
        <w:rPr/>
      </w:pPr>
      <w:r w:rsidDel="00000000" w:rsidR="00000000" w:rsidRPr="00000000">
        <w:rPr>
          <w:rtl w:val="0"/>
        </w:rPr>
      </w:r>
    </w:p>
    <w:p w:rsidR="00000000" w:rsidDel="00000000" w:rsidP="00000000" w:rsidRDefault="00000000" w:rsidRPr="00000000" w14:paraId="000007D1">
      <w:pPr>
        <w:spacing w:line="200" w:lineRule="auto"/>
        <w:rPr/>
      </w:pPr>
      <w:r w:rsidDel="00000000" w:rsidR="00000000" w:rsidRPr="00000000">
        <w:rPr>
          <w:rtl w:val="0"/>
        </w:rPr>
      </w:r>
    </w:p>
    <w:p w:rsidR="00000000" w:rsidDel="00000000" w:rsidP="00000000" w:rsidRDefault="00000000" w:rsidRPr="00000000" w14:paraId="000007D2">
      <w:pPr>
        <w:spacing w:line="200" w:lineRule="auto"/>
        <w:rPr/>
      </w:pPr>
      <w:r w:rsidDel="00000000" w:rsidR="00000000" w:rsidRPr="00000000">
        <w:rPr>
          <w:rtl w:val="0"/>
        </w:rPr>
      </w:r>
    </w:p>
    <w:p w:rsidR="00000000" w:rsidDel="00000000" w:rsidP="00000000" w:rsidRDefault="00000000" w:rsidRPr="00000000" w14:paraId="000007D3">
      <w:pPr>
        <w:spacing w:line="200" w:lineRule="auto"/>
        <w:rPr/>
      </w:pPr>
      <w:r w:rsidDel="00000000" w:rsidR="00000000" w:rsidRPr="00000000">
        <w:rPr>
          <w:rtl w:val="0"/>
        </w:rPr>
      </w:r>
    </w:p>
    <w:p w:rsidR="00000000" w:rsidDel="00000000" w:rsidP="00000000" w:rsidRDefault="00000000" w:rsidRPr="00000000" w14:paraId="000007D4">
      <w:pPr>
        <w:spacing w:line="200" w:lineRule="auto"/>
        <w:rPr/>
      </w:pPr>
      <w:r w:rsidDel="00000000" w:rsidR="00000000" w:rsidRPr="00000000">
        <w:rPr>
          <w:rtl w:val="0"/>
        </w:rPr>
      </w:r>
    </w:p>
    <w:p w:rsidR="00000000" w:rsidDel="00000000" w:rsidP="00000000" w:rsidRDefault="00000000" w:rsidRPr="00000000" w14:paraId="000007D5">
      <w:pPr>
        <w:spacing w:line="200" w:lineRule="auto"/>
        <w:rPr/>
      </w:pPr>
      <w:r w:rsidDel="00000000" w:rsidR="00000000" w:rsidRPr="00000000">
        <w:rPr>
          <w:rtl w:val="0"/>
        </w:rPr>
      </w:r>
    </w:p>
    <w:p w:rsidR="00000000" w:rsidDel="00000000" w:rsidP="00000000" w:rsidRDefault="00000000" w:rsidRPr="00000000" w14:paraId="000007D6">
      <w:pPr>
        <w:spacing w:line="200" w:lineRule="auto"/>
        <w:rPr/>
      </w:pPr>
      <w:r w:rsidDel="00000000" w:rsidR="00000000" w:rsidRPr="00000000">
        <w:rPr>
          <w:rtl w:val="0"/>
        </w:rPr>
      </w:r>
    </w:p>
    <w:p w:rsidR="00000000" w:rsidDel="00000000" w:rsidP="00000000" w:rsidRDefault="00000000" w:rsidRPr="00000000" w14:paraId="000007D7">
      <w:pPr>
        <w:spacing w:line="200" w:lineRule="auto"/>
        <w:rPr/>
      </w:pPr>
      <w:r w:rsidDel="00000000" w:rsidR="00000000" w:rsidRPr="00000000">
        <w:rPr>
          <w:rtl w:val="0"/>
        </w:rPr>
      </w:r>
    </w:p>
    <w:p w:rsidR="00000000" w:rsidDel="00000000" w:rsidP="00000000" w:rsidRDefault="00000000" w:rsidRPr="00000000" w14:paraId="000007D8">
      <w:pPr>
        <w:spacing w:line="200" w:lineRule="auto"/>
        <w:rPr/>
      </w:pPr>
      <w:r w:rsidDel="00000000" w:rsidR="00000000" w:rsidRPr="00000000">
        <w:rPr>
          <w:rtl w:val="0"/>
        </w:rPr>
      </w:r>
    </w:p>
    <w:p w:rsidR="00000000" w:rsidDel="00000000" w:rsidP="00000000" w:rsidRDefault="00000000" w:rsidRPr="00000000" w14:paraId="000007D9">
      <w:pPr>
        <w:spacing w:line="200" w:lineRule="auto"/>
        <w:rPr/>
      </w:pPr>
      <w:r w:rsidDel="00000000" w:rsidR="00000000" w:rsidRPr="00000000">
        <w:rPr>
          <w:rtl w:val="0"/>
        </w:rPr>
      </w:r>
    </w:p>
    <w:p w:rsidR="00000000" w:rsidDel="00000000" w:rsidP="00000000" w:rsidRDefault="00000000" w:rsidRPr="00000000" w14:paraId="000007DA">
      <w:pPr>
        <w:spacing w:line="200" w:lineRule="auto"/>
        <w:rPr/>
      </w:pPr>
      <w:r w:rsidDel="00000000" w:rsidR="00000000" w:rsidRPr="00000000">
        <w:rPr>
          <w:rtl w:val="0"/>
        </w:rPr>
      </w:r>
    </w:p>
    <w:p w:rsidR="00000000" w:rsidDel="00000000" w:rsidP="00000000" w:rsidRDefault="00000000" w:rsidRPr="00000000" w14:paraId="000007DB">
      <w:pPr>
        <w:spacing w:line="200" w:lineRule="auto"/>
        <w:rPr/>
      </w:pPr>
      <w:r w:rsidDel="00000000" w:rsidR="00000000" w:rsidRPr="00000000">
        <w:rPr>
          <w:rtl w:val="0"/>
        </w:rPr>
      </w:r>
    </w:p>
    <w:p w:rsidR="00000000" w:rsidDel="00000000" w:rsidP="00000000" w:rsidRDefault="00000000" w:rsidRPr="00000000" w14:paraId="000007DC">
      <w:pPr>
        <w:spacing w:line="200" w:lineRule="auto"/>
        <w:rPr/>
      </w:pPr>
      <w:r w:rsidDel="00000000" w:rsidR="00000000" w:rsidRPr="00000000">
        <w:rPr>
          <w:rtl w:val="0"/>
        </w:rPr>
      </w:r>
    </w:p>
    <w:p w:rsidR="00000000" w:rsidDel="00000000" w:rsidP="00000000" w:rsidRDefault="00000000" w:rsidRPr="00000000" w14:paraId="000007DD">
      <w:pPr>
        <w:spacing w:line="200" w:lineRule="auto"/>
        <w:rPr/>
      </w:pPr>
      <w:r w:rsidDel="00000000" w:rsidR="00000000" w:rsidRPr="00000000">
        <w:rPr>
          <w:rtl w:val="0"/>
        </w:rPr>
      </w:r>
    </w:p>
    <w:p w:rsidR="00000000" w:rsidDel="00000000" w:rsidP="00000000" w:rsidRDefault="00000000" w:rsidRPr="00000000" w14:paraId="000007DE">
      <w:pPr>
        <w:spacing w:line="200" w:lineRule="auto"/>
        <w:rPr/>
      </w:pPr>
      <w:r w:rsidDel="00000000" w:rsidR="00000000" w:rsidRPr="00000000">
        <w:rPr>
          <w:rtl w:val="0"/>
        </w:rPr>
      </w:r>
    </w:p>
    <w:p w:rsidR="00000000" w:rsidDel="00000000" w:rsidP="00000000" w:rsidRDefault="00000000" w:rsidRPr="00000000" w14:paraId="000007DF">
      <w:pPr>
        <w:spacing w:line="200" w:lineRule="auto"/>
        <w:rPr/>
      </w:pPr>
      <w:r w:rsidDel="00000000" w:rsidR="00000000" w:rsidRPr="00000000">
        <w:rPr>
          <w:rtl w:val="0"/>
        </w:rPr>
      </w:r>
    </w:p>
    <w:p w:rsidR="00000000" w:rsidDel="00000000" w:rsidP="00000000" w:rsidRDefault="00000000" w:rsidRPr="00000000" w14:paraId="000007E0">
      <w:pPr>
        <w:spacing w:line="200" w:lineRule="auto"/>
        <w:rPr/>
      </w:pPr>
      <w:r w:rsidDel="00000000" w:rsidR="00000000" w:rsidRPr="00000000">
        <w:rPr>
          <w:rtl w:val="0"/>
        </w:rPr>
      </w:r>
    </w:p>
    <w:p w:rsidR="00000000" w:rsidDel="00000000" w:rsidP="00000000" w:rsidRDefault="00000000" w:rsidRPr="00000000" w14:paraId="000007E1">
      <w:pPr>
        <w:spacing w:line="200" w:lineRule="auto"/>
        <w:rPr/>
      </w:pPr>
      <w:r w:rsidDel="00000000" w:rsidR="00000000" w:rsidRPr="00000000">
        <w:rPr>
          <w:rtl w:val="0"/>
        </w:rPr>
      </w:r>
    </w:p>
    <w:p w:rsidR="00000000" w:rsidDel="00000000" w:rsidP="00000000" w:rsidRDefault="00000000" w:rsidRPr="00000000" w14:paraId="000007E2">
      <w:pPr>
        <w:spacing w:line="200" w:lineRule="auto"/>
        <w:rPr/>
      </w:pPr>
      <w:r w:rsidDel="00000000" w:rsidR="00000000" w:rsidRPr="00000000">
        <w:rPr>
          <w:rtl w:val="0"/>
        </w:rPr>
      </w:r>
    </w:p>
    <w:p w:rsidR="00000000" w:rsidDel="00000000" w:rsidP="00000000" w:rsidRDefault="00000000" w:rsidRPr="00000000" w14:paraId="000007E3">
      <w:pPr>
        <w:spacing w:line="200" w:lineRule="auto"/>
        <w:rPr/>
      </w:pPr>
      <w:r w:rsidDel="00000000" w:rsidR="00000000" w:rsidRPr="00000000">
        <w:rPr>
          <w:rtl w:val="0"/>
        </w:rPr>
      </w:r>
    </w:p>
    <w:p w:rsidR="00000000" w:rsidDel="00000000" w:rsidP="00000000" w:rsidRDefault="00000000" w:rsidRPr="00000000" w14:paraId="000007E4">
      <w:pPr>
        <w:spacing w:line="200" w:lineRule="auto"/>
        <w:rPr/>
      </w:pPr>
      <w:r w:rsidDel="00000000" w:rsidR="00000000" w:rsidRPr="00000000">
        <w:rPr>
          <w:rtl w:val="0"/>
        </w:rPr>
      </w:r>
    </w:p>
    <w:p w:rsidR="00000000" w:rsidDel="00000000" w:rsidP="00000000" w:rsidRDefault="00000000" w:rsidRPr="00000000" w14:paraId="000007E5">
      <w:pPr>
        <w:spacing w:line="200" w:lineRule="auto"/>
        <w:rPr/>
      </w:pPr>
      <w:r w:rsidDel="00000000" w:rsidR="00000000" w:rsidRPr="00000000">
        <w:rPr>
          <w:rtl w:val="0"/>
        </w:rPr>
      </w:r>
    </w:p>
    <w:p w:rsidR="00000000" w:rsidDel="00000000" w:rsidP="00000000" w:rsidRDefault="00000000" w:rsidRPr="00000000" w14:paraId="000007E6">
      <w:pPr>
        <w:spacing w:line="200" w:lineRule="auto"/>
        <w:rPr/>
      </w:pPr>
      <w:r w:rsidDel="00000000" w:rsidR="00000000" w:rsidRPr="00000000">
        <w:rPr>
          <w:rtl w:val="0"/>
        </w:rPr>
      </w:r>
    </w:p>
    <w:p w:rsidR="00000000" w:rsidDel="00000000" w:rsidP="00000000" w:rsidRDefault="00000000" w:rsidRPr="00000000" w14:paraId="000007E7">
      <w:pPr>
        <w:spacing w:line="200" w:lineRule="auto"/>
        <w:rPr/>
      </w:pPr>
      <w:r w:rsidDel="00000000" w:rsidR="00000000" w:rsidRPr="00000000">
        <w:rPr>
          <w:rtl w:val="0"/>
        </w:rPr>
      </w:r>
    </w:p>
    <w:p w:rsidR="00000000" w:rsidDel="00000000" w:rsidP="00000000" w:rsidRDefault="00000000" w:rsidRPr="00000000" w14:paraId="000007E8">
      <w:pPr>
        <w:spacing w:line="200" w:lineRule="auto"/>
        <w:rPr/>
      </w:pPr>
      <w:r w:rsidDel="00000000" w:rsidR="00000000" w:rsidRPr="00000000">
        <w:rPr>
          <w:rtl w:val="0"/>
        </w:rPr>
      </w:r>
    </w:p>
    <w:p w:rsidR="00000000" w:rsidDel="00000000" w:rsidP="00000000" w:rsidRDefault="00000000" w:rsidRPr="00000000" w14:paraId="000007E9">
      <w:pPr>
        <w:spacing w:line="200" w:lineRule="auto"/>
        <w:rPr/>
      </w:pPr>
      <w:r w:rsidDel="00000000" w:rsidR="00000000" w:rsidRPr="00000000">
        <w:rPr>
          <w:rtl w:val="0"/>
        </w:rPr>
      </w:r>
    </w:p>
    <w:p w:rsidR="00000000" w:rsidDel="00000000" w:rsidP="00000000" w:rsidRDefault="00000000" w:rsidRPr="00000000" w14:paraId="000007EA">
      <w:pPr>
        <w:spacing w:line="200" w:lineRule="auto"/>
        <w:rPr/>
      </w:pPr>
      <w:r w:rsidDel="00000000" w:rsidR="00000000" w:rsidRPr="00000000">
        <w:rPr>
          <w:rtl w:val="0"/>
        </w:rPr>
      </w:r>
    </w:p>
    <w:p w:rsidR="00000000" w:rsidDel="00000000" w:rsidP="00000000" w:rsidRDefault="00000000" w:rsidRPr="00000000" w14:paraId="000007EB">
      <w:pPr>
        <w:spacing w:line="200" w:lineRule="auto"/>
        <w:rPr/>
      </w:pPr>
      <w:r w:rsidDel="00000000" w:rsidR="00000000" w:rsidRPr="00000000">
        <w:rPr>
          <w:rtl w:val="0"/>
        </w:rPr>
      </w:r>
    </w:p>
    <w:p w:rsidR="00000000" w:rsidDel="00000000" w:rsidP="00000000" w:rsidRDefault="00000000" w:rsidRPr="00000000" w14:paraId="000007EC">
      <w:pPr>
        <w:ind w:left="1265" w:firstLine="0"/>
        <w:rPr>
          <w:rFonts w:ascii="Calibri" w:cs="Calibri" w:eastAsia="Calibri" w:hAnsi="Calibri"/>
          <w:sz w:val="24"/>
          <w:szCs w:val="24"/>
        </w:rPr>
      </w:pPr>
      <w:r w:rsidDel="00000000" w:rsidR="00000000" w:rsidRPr="00000000">
        <w:rPr>
          <w:rFonts w:ascii="Calibri" w:cs="Calibri" w:eastAsia="Calibri" w:hAnsi="Calibri"/>
          <w:i w:val="1"/>
          <w:color w:val="44536a"/>
          <w:sz w:val="24"/>
          <w:szCs w:val="24"/>
          <w:rtl w:val="0"/>
        </w:rPr>
        <w:t xml:space="preserve">Figure 36 For a different question the question’s quality changes, here it’s high quality</w:t>
      </w:r>
      <w:r w:rsidDel="00000000" w:rsidR="00000000" w:rsidRPr="00000000">
        <w:rPr>
          <w:rtl w:val="0"/>
        </w:rPr>
      </w:r>
    </w:p>
    <w:p w:rsidR="00000000" w:rsidDel="00000000" w:rsidP="00000000" w:rsidRDefault="00000000" w:rsidRPr="00000000" w14:paraId="000007ED">
      <w:pPr>
        <w:spacing w:line="200" w:lineRule="auto"/>
        <w:rPr/>
      </w:pPr>
      <w:r w:rsidDel="00000000" w:rsidR="00000000" w:rsidRPr="00000000">
        <w:rPr>
          <w:rtl w:val="0"/>
        </w:rPr>
      </w:r>
    </w:p>
    <w:p w:rsidR="00000000" w:rsidDel="00000000" w:rsidP="00000000" w:rsidRDefault="00000000" w:rsidRPr="00000000" w14:paraId="000007EE">
      <w:pPr>
        <w:spacing w:line="200" w:lineRule="auto"/>
        <w:rPr/>
      </w:pPr>
      <w:r w:rsidDel="00000000" w:rsidR="00000000" w:rsidRPr="00000000">
        <w:rPr>
          <w:rtl w:val="0"/>
        </w:rPr>
      </w:r>
    </w:p>
    <w:p w:rsidR="00000000" w:rsidDel="00000000" w:rsidP="00000000" w:rsidRDefault="00000000" w:rsidRPr="00000000" w14:paraId="000007EF">
      <w:pPr>
        <w:spacing w:line="200" w:lineRule="auto"/>
        <w:rPr/>
        <w:sectPr>
          <w:type w:val="nextPage"/>
          <w:pgSz w:h="16860" w:w="11920" w:orient="portrait"/>
          <w:pgMar w:bottom="280" w:top="660" w:left="680" w:right="760" w:header="720" w:footer="720"/>
        </w:sectPr>
      </w:pPr>
      <w:r w:rsidDel="00000000" w:rsidR="00000000" w:rsidRPr="00000000">
        <w:rPr>
          <w:rtl w:val="0"/>
        </w:rPr>
      </w:r>
    </w:p>
    <w:p w:rsidR="00000000" w:rsidDel="00000000" w:rsidP="00000000" w:rsidRDefault="00000000" w:rsidRPr="00000000" w14:paraId="000007F0">
      <w:pPr>
        <w:spacing w:before="5" w:line="280" w:lineRule="auto"/>
        <w:rPr>
          <w:sz w:val="28"/>
          <w:szCs w:val="28"/>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61" name=""/>
                <a:graphic>
                  <a:graphicData uri="http://schemas.microsoft.com/office/word/2010/wordprocessingGroup">
                    <wpg:wgp>
                      <wpg:cNvGrpSpPr/>
                      <wpg:grpSpPr>
                        <a:xfrm>
                          <a:off x="1871975" y="0"/>
                          <a:ext cx="6947535" cy="10081260"/>
                          <a:chOff x="1871975" y="0"/>
                          <a:chExt cx="6947800" cy="7560000"/>
                        </a:xfrm>
                      </wpg:grpSpPr>
                      <wpg:grpSp>
                        <wpg:cNvGrpSpPr/>
                        <wpg:grpSpPr>
                          <a:xfrm>
                            <a:off x="1872233" y="0"/>
                            <a:ext cx="6947525" cy="7559993"/>
                            <a:chOff x="0" y="0"/>
                            <a:chExt cx="6947525" cy="10081250"/>
                          </a:xfrm>
                        </wpg:grpSpPr>
                        <wps:wsp>
                          <wps:cNvSpPr/>
                          <wps:cNvPr id="3" name="Shape 3"/>
                          <wps:spPr>
                            <a:xfrm>
                              <a:off x="0" y="0"/>
                              <a:ext cx="6947525" cy="1008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4" name="Shape 304"/>
                          <wps:spPr>
                            <a:xfrm>
                              <a:off x="19050" y="1905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5" name="Shape 305"/>
                          <wps:spPr>
                            <a:xfrm>
                              <a:off x="9525" y="10160"/>
                              <a:ext cx="0" cy="10052050"/>
                            </a:xfrm>
                            <a:custGeom>
                              <a:rect b="b" l="l" r="r" t="t"/>
                              <a:pathLst>
                                <a:path extrusionOk="0" h="10052050" w="1">
                                  <a:moveTo>
                                    <a:pt x="0" y="0"/>
                                  </a:moveTo>
                                  <a:lnTo>
                                    <a:pt x="0" y="1005205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6" name="Shape 306"/>
                          <wps:spPr>
                            <a:xfrm>
                              <a:off x="6920230" y="10160"/>
                              <a:ext cx="0" cy="10061575"/>
                            </a:xfrm>
                            <a:custGeom>
                              <a:rect b="b" l="l" r="r" t="t"/>
                              <a:pathLst>
                                <a:path extrusionOk="0" h="10061575" w="1">
                                  <a:moveTo>
                                    <a:pt x="0" y="0"/>
                                  </a:moveTo>
                                  <a:lnTo>
                                    <a:pt x="0" y="10061575"/>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7" name="Shape 307"/>
                          <wps:spPr>
                            <a:xfrm>
                              <a:off x="6910070" y="28575"/>
                              <a:ext cx="0" cy="10015855"/>
                            </a:xfrm>
                            <a:custGeom>
                              <a:rect b="b" l="l" r="r" t="t"/>
                              <a:pathLst>
                                <a:path extrusionOk="0" h="10015855" w="1">
                                  <a:moveTo>
                                    <a:pt x="0" y="0"/>
                                  </a:moveTo>
                                  <a:lnTo>
                                    <a:pt x="0" y="1001522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8" name="Shape 308"/>
                          <wps:spPr>
                            <a:xfrm>
                              <a:off x="19050" y="10071735"/>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9" name="Shape 309"/>
                          <wps:spPr>
                            <a:xfrm>
                              <a:off x="19050" y="1005332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0" name="Shape 310"/>
                          <wps:spPr>
                            <a:xfrm>
                              <a:off x="6901180" y="10071735"/>
                              <a:ext cx="36830" cy="0"/>
                            </a:xfrm>
                            <a:custGeom>
                              <a:rect b="b" l="l" r="r" t="t"/>
                              <a:pathLst>
                                <a:path extrusionOk="0" h="1" w="36830">
                                  <a:moveTo>
                                    <a:pt x="0" y="0"/>
                                  </a:moveTo>
                                  <a:lnTo>
                                    <a:pt x="368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61" name="image62.png"/>
                <a:graphic>
                  <a:graphicData uri="http://schemas.openxmlformats.org/drawingml/2006/picture">
                    <pic:pic>
                      <pic:nvPicPr>
                        <pic:cNvPr id="0" name="image62.png"/>
                        <pic:cNvPicPr preferRelativeResize="0"/>
                      </pic:nvPicPr>
                      <pic:blipFill>
                        <a:blip r:embed="rId84"/>
                        <a:srcRect/>
                        <a:stretch>
                          <a:fillRect/>
                        </a:stretch>
                      </pic:blipFill>
                      <pic:spPr>
                        <a:xfrm>
                          <a:off x="0" y="0"/>
                          <a:ext cx="6947535" cy="10081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7F1">
      <w:pPr>
        <w:ind w:left="103" w:right="-56" w:firstLine="0"/>
        <w:rPr>
          <w:sz w:val="24"/>
          <w:szCs w:val="24"/>
        </w:rPr>
      </w:pPr>
      <w:r w:rsidDel="00000000" w:rsidR="00000000" w:rsidRPr="00000000">
        <w:rPr>
          <w:sz w:val="24"/>
          <w:szCs w:val="24"/>
          <w:rtl w:val="0"/>
        </w:rPr>
        <w:t xml:space="preserve">IACSD-PG-DBDA-FEB-20</w:t>
      </w:r>
    </w:p>
    <w:p w:rsidR="00000000" w:rsidDel="00000000" w:rsidP="00000000" w:rsidRDefault="00000000" w:rsidRPr="00000000" w14:paraId="000007F2">
      <w:pPr>
        <w:spacing w:before="12" w:lineRule="auto"/>
        <w:rPr>
          <w:rFonts w:ascii="Calibri" w:cs="Calibri" w:eastAsia="Calibri" w:hAnsi="Calibri"/>
          <w:sz w:val="22"/>
          <w:szCs w:val="22"/>
        </w:rPr>
        <w:sectPr>
          <w:type w:val="continuous"/>
          <w:pgSz w:h="16860" w:w="11920" w:orient="portrait"/>
          <w:pgMar w:bottom="280" w:top="1580" w:left="680" w:right="760" w:header="720" w:footer="720"/>
          <w:cols w:equalWidth="0" w:num="2">
            <w:col w:space="6699" w:w="1890.5"/>
            <w:col w:space="0" w:w="1890.5"/>
          </w:cols>
        </w:sectPr>
      </w:pPr>
      <w:r w:rsidDel="00000000" w:rsidR="00000000" w:rsidRPr="00000000">
        <w:br w:type="column"/>
      </w:r>
      <w:r w:rsidDel="00000000" w:rsidR="00000000" w:rsidRPr="00000000">
        <w:rPr>
          <w:rFonts w:ascii="Calibri" w:cs="Calibri" w:eastAsia="Calibri" w:hAnsi="Calibri"/>
          <w:sz w:val="22"/>
          <w:szCs w:val="22"/>
          <w:rtl w:val="0"/>
        </w:rPr>
        <w:t xml:space="preserve">Page | 30</w:t>
      </w:r>
    </w:p>
    <w:p w:rsidR="00000000" w:rsidDel="00000000" w:rsidP="00000000" w:rsidRDefault="00000000" w:rsidRPr="00000000" w14:paraId="000007F3">
      <w:pPr>
        <w:spacing w:before="60" w:lineRule="auto"/>
        <w:ind w:left="5865" w:firstLine="0"/>
        <w:rPr>
          <w:rFonts w:ascii="Calibri" w:cs="Calibri" w:eastAsia="Calibri" w:hAnsi="Calibri"/>
        </w:rPr>
      </w:pPr>
      <w:r w:rsidDel="00000000" w:rsidR="00000000" w:rsidRPr="00000000">
        <w:rPr>
          <w:rFonts w:ascii="Calibri" w:cs="Calibri" w:eastAsia="Calibri" w:hAnsi="Calibri"/>
          <w:rtl w:val="0"/>
        </w:rPr>
        <w:t xml:space="preserve">Stackoverflow Question Quality Analysis and Prediction</w:t>
      </w:r>
    </w:p>
    <w:p w:rsidR="00000000" w:rsidDel="00000000" w:rsidP="00000000" w:rsidRDefault="00000000" w:rsidRPr="00000000" w14:paraId="000007F4">
      <w:pPr>
        <w:spacing w:line="200" w:lineRule="auto"/>
        <w:rPr/>
      </w:pPr>
      <w:r w:rsidDel="00000000" w:rsidR="00000000" w:rsidRPr="00000000">
        <w:rPr>
          <w:rtl w:val="0"/>
        </w:rPr>
      </w:r>
    </w:p>
    <w:p w:rsidR="00000000" w:rsidDel="00000000" w:rsidP="00000000" w:rsidRDefault="00000000" w:rsidRPr="00000000" w14:paraId="000007F5">
      <w:pPr>
        <w:spacing w:line="200" w:lineRule="auto"/>
        <w:rPr/>
      </w:pPr>
      <w:r w:rsidDel="00000000" w:rsidR="00000000" w:rsidRPr="00000000">
        <w:rPr>
          <w:rtl w:val="0"/>
        </w:rPr>
      </w:r>
    </w:p>
    <w:p w:rsidR="00000000" w:rsidDel="00000000" w:rsidP="00000000" w:rsidRDefault="00000000" w:rsidRPr="00000000" w14:paraId="000007F6">
      <w:pPr>
        <w:spacing w:line="200" w:lineRule="auto"/>
        <w:rPr/>
      </w:pPr>
      <w:r w:rsidDel="00000000" w:rsidR="00000000" w:rsidRPr="00000000">
        <w:rPr>
          <w:rtl w:val="0"/>
        </w:rPr>
      </w:r>
    </w:p>
    <w:p w:rsidR="00000000" w:rsidDel="00000000" w:rsidP="00000000" w:rsidRDefault="00000000" w:rsidRPr="00000000" w14:paraId="000007F7">
      <w:pPr>
        <w:spacing w:before="4" w:line="260" w:lineRule="auto"/>
        <w:rPr>
          <w:sz w:val="26"/>
          <w:szCs w:val="26"/>
        </w:rPr>
      </w:pPr>
      <w:r w:rsidDel="00000000" w:rsidR="00000000" w:rsidRPr="00000000">
        <w:rPr>
          <w:rtl w:val="0"/>
        </w:rPr>
      </w:r>
    </w:p>
    <w:p w:rsidR="00000000" w:rsidDel="00000000" w:rsidP="00000000" w:rsidRDefault="00000000" w:rsidRPr="00000000" w14:paraId="000007F8">
      <w:pPr>
        <w:spacing w:before="10" w:line="320" w:lineRule="auto"/>
        <w:ind w:left="3565" w:firstLine="0"/>
        <w:rPr>
          <w:rFonts w:ascii="Tahoma" w:cs="Tahoma" w:eastAsia="Tahoma" w:hAnsi="Tahoma"/>
          <w:sz w:val="28"/>
          <w:szCs w:val="28"/>
        </w:rPr>
      </w:pPr>
      <w:r w:rsidDel="00000000" w:rsidR="00000000" w:rsidRPr="00000000">
        <w:rPr>
          <w:rFonts w:ascii="Tahoma" w:cs="Tahoma" w:eastAsia="Tahoma" w:hAnsi="Tahoma"/>
          <w:b w:val="1"/>
          <w:sz w:val="28"/>
          <w:szCs w:val="28"/>
          <w:vertAlign w:val="baseline"/>
          <w:rtl w:val="0"/>
        </w:rPr>
        <w:t xml:space="preserve">4. Requirements Specification</w:t>
      </w:r>
      <w:r w:rsidDel="00000000" w:rsidR="00000000" w:rsidRPr="00000000">
        <w:rPr>
          <w:rtl w:val="0"/>
        </w:rPr>
      </w:r>
    </w:p>
    <w:p w:rsidR="00000000" w:rsidDel="00000000" w:rsidP="00000000" w:rsidRDefault="00000000" w:rsidRPr="00000000" w14:paraId="000007F9">
      <w:pPr>
        <w:spacing w:line="200" w:lineRule="auto"/>
        <w:rPr/>
      </w:pPr>
      <w:r w:rsidDel="00000000" w:rsidR="00000000" w:rsidRPr="00000000">
        <w:rPr>
          <w:rtl w:val="0"/>
        </w:rPr>
      </w:r>
    </w:p>
    <w:p w:rsidR="00000000" w:rsidDel="00000000" w:rsidP="00000000" w:rsidRDefault="00000000" w:rsidRPr="00000000" w14:paraId="000007FA">
      <w:pPr>
        <w:spacing w:line="200" w:lineRule="auto"/>
        <w:rPr/>
      </w:pPr>
      <w:r w:rsidDel="00000000" w:rsidR="00000000" w:rsidRPr="00000000">
        <w:rPr>
          <w:rtl w:val="0"/>
        </w:rPr>
      </w:r>
    </w:p>
    <w:p w:rsidR="00000000" w:rsidDel="00000000" w:rsidP="00000000" w:rsidRDefault="00000000" w:rsidRPr="00000000" w14:paraId="000007FB">
      <w:pPr>
        <w:spacing w:line="200" w:lineRule="auto"/>
        <w:rPr/>
      </w:pPr>
      <w:r w:rsidDel="00000000" w:rsidR="00000000" w:rsidRPr="00000000">
        <w:rPr>
          <w:rtl w:val="0"/>
        </w:rPr>
      </w:r>
    </w:p>
    <w:p w:rsidR="00000000" w:rsidDel="00000000" w:rsidP="00000000" w:rsidRDefault="00000000" w:rsidRPr="00000000" w14:paraId="000007FC">
      <w:pPr>
        <w:spacing w:line="200" w:lineRule="auto"/>
        <w:rPr/>
      </w:pPr>
      <w:r w:rsidDel="00000000" w:rsidR="00000000" w:rsidRPr="00000000">
        <w:rPr>
          <w:rtl w:val="0"/>
        </w:rPr>
      </w:r>
    </w:p>
    <w:p w:rsidR="00000000" w:rsidDel="00000000" w:rsidP="00000000" w:rsidRDefault="00000000" w:rsidRPr="00000000" w14:paraId="000007FD">
      <w:pPr>
        <w:spacing w:before="2" w:line="260" w:lineRule="auto"/>
        <w:rPr>
          <w:sz w:val="26"/>
          <w:szCs w:val="26"/>
        </w:rPr>
      </w:pPr>
      <w:r w:rsidDel="00000000" w:rsidR="00000000" w:rsidRPr="00000000">
        <w:rPr>
          <w:rtl w:val="0"/>
        </w:rPr>
      </w:r>
    </w:p>
    <w:p w:rsidR="00000000" w:rsidDel="00000000" w:rsidP="00000000" w:rsidRDefault="00000000" w:rsidRPr="00000000" w14:paraId="000007FE">
      <w:pPr>
        <w:spacing w:before="7" w:lineRule="auto"/>
        <w:ind w:left="506" w:firstLine="0"/>
        <w:rPr>
          <w:rFonts w:ascii="Calibri" w:cs="Calibri" w:eastAsia="Calibri" w:hAnsi="Calibri"/>
          <w:sz w:val="26"/>
          <w:szCs w:val="26"/>
        </w:rPr>
      </w:pPr>
      <w:r w:rsidDel="00000000" w:rsidR="00000000" w:rsidRPr="00000000">
        <w:rPr>
          <w:rFonts w:ascii="Calibri" w:cs="Calibri" w:eastAsia="Calibri" w:hAnsi="Calibri"/>
          <w:color w:val="2e5395"/>
          <w:sz w:val="26"/>
          <w:szCs w:val="26"/>
          <w:rtl w:val="0"/>
        </w:rPr>
        <w:t xml:space="preserve">4.1   Hardware Requirement:</w:t>
      </w:r>
      <w:r w:rsidDel="00000000" w:rsidR="00000000" w:rsidRPr="00000000">
        <w:rPr>
          <w:rtl w:val="0"/>
        </w:rPr>
      </w:r>
    </w:p>
    <w:p w:rsidR="00000000" w:rsidDel="00000000" w:rsidP="00000000" w:rsidRDefault="00000000" w:rsidRPr="00000000" w14:paraId="000007FF">
      <w:pPr>
        <w:spacing w:line="200" w:lineRule="auto"/>
        <w:rPr/>
      </w:pPr>
      <w:r w:rsidDel="00000000" w:rsidR="00000000" w:rsidRPr="00000000">
        <w:rPr>
          <w:rtl w:val="0"/>
        </w:rPr>
      </w:r>
    </w:p>
    <w:p w:rsidR="00000000" w:rsidDel="00000000" w:rsidP="00000000" w:rsidRDefault="00000000" w:rsidRPr="00000000" w14:paraId="00000800">
      <w:pPr>
        <w:spacing w:line="200" w:lineRule="auto"/>
        <w:rPr/>
      </w:pPr>
      <w:r w:rsidDel="00000000" w:rsidR="00000000" w:rsidRPr="00000000">
        <w:rPr>
          <w:rtl w:val="0"/>
        </w:rPr>
      </w:r>
    </w:p>
    <w:p w:rsidR="00000000" w:rsidDel="00000000" w:rsidP="00000000" w:rsidRDefault="00000000" w:rsidRPr="00000000" w14:paraId="00000801">
      <w:pPr>
        <w:spacing w:before="7" w:line="260" w:lineRule="auto"/>
        <w:rPr>
          <w:sz w:val="26"/>
          <w:szCs w:val="26"/>
        </w:rPr>
      </w:pPr>
      <w:r w:rsidDel="00000000" w:rsidR="00000000" w:rsidRPr="00000000">
        <w:rPr>
          <w:rtl w:val="0"/>
        </w:rPr>
      </w:r>
    </w:p>
    <w:p w:rsidR="00000000" w:rsidDel="00000000" w:rsidP="00000000" w:rsidRDefault="00000000" w:rsidRPr="00000000" w14:paraId="00000802">
      <w:pPr>
        <w:ind w:left="808" w:firstLine="0"/>
        <w:rPr>
          <w:rFonts w:ascii="Calibri" w:cs="Calibri" w:eastAsia="Calibri" w:hAnsi="Calibri"/>
          <w:sz w:val="28"/>
          <w:szCs w:val="28"/>
        </w:rPr>
      </w:pPr>
      <w:r w:rsidDel="00000000" w:rsidR="00000000" w:rsidRPr="00000000">
        <w:rPr>
          <w:rFonts w:ascii="Arial" w:cs="Arial" w:eastAsia="Arial" w:hAnsi="Arial"/>
          <w:sz w:val="24"/>
          <w:szCs w:val="24"/>
          <w:rtl w:val="0"/>
        </w:rPr>
        <w:t xml:space="preserve">•    </w:t>
      </w:r>
      <w:r w:rsidDel="00000000" w:rsidR="00000000" w:rsidRPr="00000000">
        <w:rPr>
          <w:rFonts w:ascii="Calibri" w:cs="Calibri" w:eastAsia="Calibri" w:hAnsi="Calibri"/>
          <w:sz w:val="28"/>
          <w:szCs w:val="28"/>
          <w:rtl w:val="0"/>
        </w:rPr>
        <w:t xml:space="preserve">500 GB hard drive (Minimum requirement)</w:t>
      </w:r>
    </w:p>
    <w:p w:rsidR="00000000" w:rsidDel="00000000" w:rsidP="00000000" w:rsidRDefault="00000000" w:rsidRPr="00000000" w14:paraId="00000803">
      <w:pPr>
        <w:spacing w:before="7" w:line="160" w:lineRule="auto"/>
        <w:rPr>
          <w:sz w:val="17"/>
          <w:szCs w:val="17"/>
        </w:rPr>
      </w:pPr>
      <w:r w:rsidDel="00000000" w:rsidR="00000000" w:rsidRPr="00000000">
        <w:rPr>
          <w:rtl w:val="0"/>
        </w:rPr>
      </w:r>
    </w:p>
    <w:p w:rsidR="00000000" w:rsidDel="00000000" w:rsidP="00000000" w:rsidRDefault="00000000" w:rsidRPr="00000000" w14:paraId="00000804">
      <w:pPr>
        <w:ind w:left="808" w:firstLine="0"/>
        <w:rPr>
          <w:rFonts w:ascii="Calibri" w:cs="Calibri" w:eastAsia="Calibri" w:hAnsi="Calibri"/>
          <w:sz w:val="28"/>
          <w:szCs w:val="28"/>
        </w:rPr>
      </w:pPr>
      <w:r w:rsidDel="00000000" w:rsidR="00000000" w:rsidRPr="00000000">
        <w:rPr>
          <w:rFonts w:ascii="Arial" w:cs="Arial" w:eastAsia="Arial" w:hAnsi="Arial"/>
          <w:sz w:val="24"/>
          <w:szCs w:val="24"/>
          <w:rtl w:val="0"/>
        </w:rPr>
        <w:t xml:space="preserve">•    </w:t>
      </w:r>
      <w:r w:rsidDel="00000000" w:rsidR="00000000" w:rsidRPr="00000000">
        <w:rPr>
          <w:rFonts w:ascii="Calibri" w:cs="Calibri" w:eastAsia="Calibri" w:hAnsi="Calibri"/>
          <w:sz w:val="28"/>
          <w:szCs w:val="28"/>
          <w:rtl w:val="0"/>
        </w:rPr>
        <w:t xml:space="preserve">8 GB RAM (Minimum requirement)</w:t>
      </w:r>
    </w:p>
    <w:p w:rsidR="00000000" w:rsidDel="00000000" w:rsidP="00000000" w:rsidRDefault="00000000" w:rsidRPr="00000000" w14:paraId="00000805">
      <w:pPr>
        <w:spacing w:before="2" w:line="160" w:lineRule="auto"/>
        <w:rPr>
          <w:sz w:val="17"/>
          <w:szCs w:val="17"/>
        </w:rPr>
      </w:pPr>
      <w:r w:rsidDel="00000000" w:rsidR="00000000" w:rsidRPr="00000000">
        <w:rPr>
          <w:rtl w:val="0"/>
        </w:rPr>
      </w:r>
    </w:p>
    <w:p w:rsidR="00000000" w:rsidDel="00000000" w:rsidP="00000000" w:rsidRDefault="00000000" w:rsidRPr="00000000" w14:paraId="00000806">
      <w:pPr>
        <w:ind w:left="808" w:firstLine="0"/>
        <w:rPr>
          <w:rFonts w:ascii="Calibri" w:cs="Calibri" w:eastAsia="Calibri" w:hAnsi="Calibri"/>
          <w:sz w:val="28"/>
          <w:szCs w:val="28"/>
        </w:rPr>
      </w:pPr>
      <w:r w:rsidDel="00000000" w:rsidR="00000000" w:rsidRPr="00000000">
        <w:rPr>
          <w:rFonts w:ascii="Arial" w:cs="Arial" w:eastAsia="Arial" w:hAnsi="Arial"/>
          <w:sz w:val="24"/>
          <w:szCs w:val="24"/>
          <w:rtl w:val="0"/>
        </w:rPr>
        <w:t xml:space="preserve">•    </w:t>
      </w:r>
      <w:r w:rsidDel="00000000" w:rsidR="00000000" w:rsidRPr="00000000">
        <w:rPr>
          <w:rFonts w:ascii="Calibri" w:cs="Calibri" w:eastAsia="Calibri" w:hAnsi="Calibri"/>
          <w:sz w:val="28"/>
          <w:szCs w:val="28"/>
          <w:rtl w:val="0"/>
        </w:rPr>
        <w:t xml:space="preserve">PC x64-bit CPU</w:t>
      </w:r>
    </w:p>
    <w:p w:rsidR="00000000" w:rsidDel="00000000" w:rsidP="00000000" w:rsidRDefault="00000000" w:rsidRPr="00000000" w14:paraId="00000807">
      <w:pPr>
        <w:spacing w:line="200" w:lineRule="auto"/>
        <w:rPr/>
      </w:pPr>
      <w:r w:rsidDel="00000000" w:rsidR="00000000" w:rsidRPr="00000000">
        <w:rPr>
          <w:rtl w:val="0"/>
        </w:rPr>
      </w:r>
    </w:p>
    <w:p w:rsidR="00000000" w:rsidDel="00000000" w:rsidP="00000000" w:rsidRDefault="00000000" w:rsidRPr="00000000" w14:paraId="00000808">
      <w:pPr>
        <w:spacing w:line="200" w:lineRule="auto"/>
        <w:rPr/>
      </w:pPr>
      <w:r w:rsidDel="00000000" w:rsidR="00000000" w:rsidRPr="00000000">
        <w:rPr>
          <w:rtl w:val="0"/>
        </w:rPr>
      </w:r>
    </w:p>
    <w:p w:rsidR="00000000" w:rsidDel="00000000" w:rsidP="00000000" w:rsidRDefault="00000000" w:rsidRPr="00000000" w14:paraId="00000809">
      <w:pPr>
        <w:spacing w:line="200" w:lineRule="auto"/>
        <w:rPr/>
      </w:pPr>
      <w:r w:rsidDel="00000000" w:rsidR="00000000" w:rsidRPr="00000000">
        <w:rPr>
          <w:rtl w:val="0"/>
        </w:rPr>
      </w:r>
    </w:p>
    <w:p w:rsidR="00000000" w:rsidDel="00000000" w:rsidP="00000000" w:rsidRDefault="00000000" w:rsidRPr="00000000" w14:paraId="0000080A">
      <w:pPr>
        <w:spacing w:before="1" w:line="200" w:lineRule="auto"/>
        <w:rPr/>
      </w:pPr>
      <w:r w:rsidDel="00000000" w:rsidR="00000000" w:rsidRPr="00000000">
        <w:rPr>
          <w:rtl w:val="0"/>
        </w:rPr>
      </w:r>
    </w:p>
    <w:p w:rsidR="00000000" w:rsidDel="00000000" w:rsidP="00000000" w:rsidRDefault="00000000" w:rsidRPr="00000000" w14:paraId="0000080B">
      <w:pPr>
        <w:ind w:left="506" w:firstLine="0"/>
        <w:rPr>
          <w:rFonts w:ascii="Calibri" w:cs="Calibri" w:eastAsia="Calibri" w:hAnsi="Calibri"/>
          <w:sz w:val="26"/>
          <w:szCs w:val="26"/>
        </w:rPr>
      </w:pPr>
      <w:r w:rsidDel="00000000" w:rsidR="00000000" w:rsidRPr="00000000">
        <w:rPr>
          <w:rFonts w:ascii="Calibri" w:cs="Calibri" w:eastAsia="Calibri" w:hAnsi="Calibri"/>
          <w:color w:val="2e5395"/>
          <w:sz w:val="26"/>
          <w:szCs w:val="26"/>
          <w:rtl w:val="0"/>
        </w:rPr>
        <w:t xml:space="preserve">4.2   Software Requirement:</w:t>
      </w:r>
      <w:r w:rsidDel="00000000" w:rsidR="00000000" w:rsidRPr="00000000">
        <w:rPr>
          <w:rtl w:val="0"/>
        </w:rPr>
      </w:r>
    </w:p>
    <w:p w:rsidR="00000000" w:rsidDel="00000000" w:rsidP="00000000" w:rsidRDefault="00000000" w:rsidRPr="00000000" w14:paraId="0000080C">
      <w:pPr>
        <w:spacing w:before="8" w:line="140" w:lineRule="auto"/>
        <w:rPr>
          <w:sz w:val="15"/>
          <w:szCs w:val="15"/>
        </w:rPr>
      </w:pPr>
      <w:r w:rsidDel="00000000" w:rsidR="00000000" w:rsidRPr="00000000">
        <w:rPr>
          <w:rtl w:val="0"/>
        </w:rPr>
      </w:r>
    </w:p>
    <w:p w:rsidR="00000000" w:rsidDel="00000000" w:rsidP="00000000" w:rsidRDefault="00000000" w:rsidRPr="00000000" w14:paraId="0000080D">
      <w:pPr>
        <w:ind w:left="808" w:firstLine="0"/>
        <w:rPr>
          <w:rFonts w:ascii="Calibri" w:cs="Calibri" w:eastAsia="Calibri" w:hAnsi="Calibri"/>
          <w:sz w:val="28"/>
          <w:szCs w:val="28"/>
        </w:rPr>
      </w:pPr>
      <w:r w:rsidDel="00000000" w:rsidR="00000000" w:rsidRPr="00000000">
        <w:rPr>
          <w:rFonts w:ascii="Arial" w:cs="Arial" w:eastAsia="Arial" w:hAnsi="Arial"/>
          <w:sz w:val="24"/>
          <w:szCs w:val="24"/>
          <w:rtl w:val="0"/>
        </w:rPr>
        <w:t xml:space="preserve">•    </w:t>
      </w:r>
      <w:r w:rsidDel="00000000" w:rsidR="00000000" w:rsidRPr="00000000">
        <w:rPr>
          <w:rFonts w:ascii="Calibri" w:cs="Calibri" w:eastAsia="Calibri" w:hAnsi="Calibri"/>
          <w:sz w:val="28"/>
          <w:szCs w:val="28"/>
          <w:rtl w:val="0"/>
        </w:rPr>
        <w:t xml:space="preserve">Windows/Mac/Linux</w:t>
      </w:r>
    </w:p>
    <w:p w:rsidR="00000000" w:rsidDel="00000000" w:rsidP="00000000" w:rsidRDefault="00000000" w:rsidRPr="00000000" w14:paraId="0000080E">
      <w:pPr>
        <w:spacing w:before="17" w:line="280" w:lineRule="auto"/>
        <w:rPr>
          <w:sz w:val="28"/>
          <w:szCs w:val="28"/>
        </w:rPr>
      </w:pPr>
      <w:r w:rsidDel="00000000" w:rsidR="00000000" w:rsidRPr="00000000">
        <w:rPr>
          <w:rtl w:val="0"/>
        </w:rPr>
      </w:r>
    </w:p>
    <w:p w:rsidR="00000000" w:rsidDel="00000000" w:rsidP="00000000" w:rsidRDefault="00000000" w:rsidRPr="00000000" w14:paraId="0000080F">
      <w:pPr>
        <w:ind w:left="808" w:firstLine="0"/>
        <w:rPr>
          <w:rFonts w:ascii="Calibri" w:cs="Calibri" w:eastAsia="Calibri" w:hAnsi="Calibri"/>
          <w:sz w:val="28"/>
          <w:szCs w:val="28"/>
        </w:rPr>
      </w:pPr>
      <w:r w:rsidDel="00000000" w:rsidR="00000000" w:rsidRPr="00000000">
        <w:rPr>
          <w:rFonts w:ascii="Arial" w:cs="Arial" w:eastAsia="Arial" w:hAnsi="Arial"/>
          <w:sz w:val="24"/>
          <w:szCs w:val="24"/>
          <w:rtl w:val="0"/>
        </w:rPr>
        <w:t xml:space="preserve">•    </w:t>
      </w:r>
      <w:r w:rsidDel="00000000" w:rsidR="00000000" w:rsidRPr="00000000">
        <w:rPr>
          <w:rFonts w:ascii="Calibri" w:cs="Calibri" w:eastAsia="Calibri" w:hAnsi="Calibri"/>
          <w:sz w:val="28"/>
          <w:szCs w:val="28"/>
          <w:rtl w:val="0"/>
        </w:rPr>
        <w:t xml:space="preserve">Python-3.9.1</w:t>
      </w:r>
    </w:p>
    <w:p w:rsidR="00000000" w:rsidDel="00000000" w:rsidP="00000000" w:rsidRDefault="00000000" w:rsidRPr="00000000" w14:paraId="00000810">
      <w:pPr>
        <w:spacing w:before="17" w:line="280" w:lineRule="auto"/>
        <w:rPr>
          <w:sz w:val="28"/>
          <w:szCs w:val="28"/>
        </w:rPr>
      </w:pPr>
      <w:r w:rsidDel="00000000" w:rsidR="00000000" w:rsidRPr="00000000">
        <w:rPr>
          <w:rtl w:val="0"/>
        </w:rPr>
      </w:r>
    </w:p>
    <w:p w:rsidR="00000000" w:rsidDel="00000000" w:rsidP="00000000" w:rsidRDefault="00000000" w:rsidRPr="00000000" w14:paraId="00000811">
      <w:pPr>
        <w:ind w:left="808" w:firstLine="0"/>
        <w:rPr>
          <w:rFonts w:ascii="Calibri" w:cs="Calibri" w:eastAsia="Calibri" w:hAnsi="Calibri"/>
          <w:sz w:val="28"/>
          <w:szCs w:val="28"/>
        </w:rPr>
      </w:pPr>
      <w:r w:rsidDel="00000000" w:rsidR="00000000" w:rsidRPr="00000000">
        <w:rPr>
          <w:rFonts w:ascii="Arial" w:cs="Arial" w:eastAsia="Arial" w:hAnsi="Arial"/>
          <w:sz w:val="24"/>
          <w:szCs w:val="24"/>
          <w:rtl w:val="0"/>
        </w:rPr>
        <w:t xml:space="preserve">•    </w:t>
      </w:r>
      <w:r w:rsidDel="00000000" w:rsidR="00000000" w:rsidRPr="00000000">
        <w:rPr>
          <w:rFonts w:ascii="Calibri" w:cs="Calibri" w:eastAsia="Calibri" w:hAnsi="Calibri"/>
          <w:sz w:val="28"/>
          <w:szCs w:val="28"/>
          <w:rtl w:val="0"/>
        </w:rPr>
        <w:t xml:space="preserve">VS Code/Anaconda/Spyder</w:t>
      </w:r>
    </w:p>
    <w:p w:rsidR="00000000" w:rsidDel="00000000" w:rsidP="00000000" w:rsidRDefault="00000000" w:rsidRPr="00000000" w14:paraId="00000812">
      <w:pPr>
        <w:spacing w:before="17" w:line="280" w:lineRule="auto"/>
        <w:rPr>
          <w:sz w:val="28"/>
          <w:szCs w:val="28"/>
        </w:rPr>
      </w:pPr>
      <w:r w:rsidDel="00000000" w:rsidR="00000000" w:rsidRPr="00000000">
        <w:rPr>
          <w:rtl w:val="0"/>
        </w:rPr>
      </w:r>
    </w:p>
    <w:p w:rsidR="00000000" w:rsidDel="00000000" w:rsidP="00000000" w:rsidRDefault="00000000" w:rsidRPr="00000000" w14:paraId="00000813">
      <w:pPr>
        <w:ind w:left="808" w:firstLine="0"/>
        <w:rPr>
          <w:rFonts w:ascii="Calibri" w:cs="Calibri" w:eastAsia="Calibri" w:hAnsi="Calibri"/>
          <w:sz w:val="28"/>
          <w:szCs w:val="28"/>
        </w:rPr>
      </w:pPr>
      <w:r w:rsidDel="00000000" w:rsidR="00000000" w:rsidRPr="00000000">
        <w:rPr>
          <w:rFonts w:ascii="Arial" w:cs="Arial" w:eastAsia="Arial" w:hAnsi="Arial"/>
          <w:sz w:val="24"/>
          <w:szCs w:val="24"/>
          <w:rtl w:val="0"/>
        </w:rPr>
        <w:t xml:space="preserve">•    </w:t>
      </w:r>
      <w:r w:rsidDel="00000000" w:rsidR="00000000" w:rsidRPr="00000000">
        <w:rPr>
          <w:rFonts w:ascii="Calibri" w:cs="Calibri" w:eastAsia="Calibri" w:hAnsi="Calibri"/>
          <w:sz w:val="28"/>
          <w:szCs w:val="28"/>
          <w:rtl w:val="0"/>
        </w:rPr>
        <w:t xml:space="preserve">Python Extension for VS Code</w:t>
      </w:r>
    </w:p>
    <w:p w:rsidR="00000000" w:rsidDel="00000000" w:rsidP="00000000" w:rsidRDefault="00000000" w:rsidRPr="00000000" w14:paraId="00000814">
      <w:pPr>
        <w:spacing w:before="2" w:line="100" w:lineRule="auto"/>
        <w:rPr>
          <w:sz w:val="10"/>
          <w:szCs w:val="10"/>
        </w:rPr>
      </w:pPr>
      <w:r w:rsidDel="00000000" w:rsidR="00000000" w:rsidRPr="00000000">
        <w:rPr>
          <w:rtl w:val="0"/>
        </w:rPr>
      </w:r>
    </w:p>
    <w:p w:rsidR="00000000" w:rsidDel="00000000" w:rsidP="00000000" w:rsidRDefault="00000000" w:rsidRPr="00000000" w14:paraId="00000815">
      <w:pPr>
        <w:spacing w:line="200" w:lineRule="auto"/>
        <w:rPr/>
      </w:pPr>
      <w:r w:rsidDel="00000000" w:rsidR="00000000" w:rsidRPr="00000000">
        <w:rPr>
          <w:rtl w:val="0"/>
        </w:rPr>
      </w:r>
    </w:p>
    <w:p w:rsidR="00000000" w:rsidDel="00000000" w:rsidP="00000000" w:rsidRDefault="00000000" w:rsidRPr="00000000" w14:paraId="00000816">
      <w:pPr>
        <w:ind w:left="808" w:firstLine="0"/>
        <w:rPr>
          <w:rFonts w:ascii="Calibri" w:cs="Calibri" w:eastAsia="Calibri" w:hAnsi="Calibri"/>
          <w:sz w:val="28"/>
          <w:szCs w:val="28"/>
        </w:rPr>
      </w:pPr>
      <w:r w:rsidDel="00000000" w:rsidR="00000000" w:rsidRPr="00000000">
        <w:rPr>
          <w:rFonts w:ascii="Arial" w:cs="Arial" w:eastAsia="Arial" w:hAnsi="Arial"/>
          <w:sz w:val="24"/>
          <w:szCs w:val="24"/>
          <w:rtl w:val="0"/>
        </w:rPr>
        <w:t xml:space="preserve">•    </w:t>
      </w:r>
      <w:r w:rsidDel="00000000" w:rsidR="00000000" w:rsidRPr="00000000">
        <w:rPr>
          <w:rFonts w:ascii="Calibri" w:cs="Calibri" w:eastAsia="Calibri" w:hAnsi="Calibri"/>
          <w:sz w:val="28"/>
          <w:szCs w:val="28"/>
          <w:rtl w:val="0"/>
        </w:rPr>
        <w:t xml:space="preserve">Libraries:</w:t>
      </w:r>
    </w:p>
    <w:p w:rsidR="00000000" w:rsidDel="00000000" w:rsidP="00000000" w:rsidRDefault="00000000" w:rsidRPr="00000000" w14:paraId="00000817">
      <w:pPr>
        <w:spacing w:before="17" w:line="280" w:lineRule="auto"/>
        <w:rPr>
          <w:sz w:val="28"/>
          <w:szCs w:val="28"/>
        </w:rPr>
      </w:pPr>
      <w:r w:rsidDel="00000000" w:rsidR="00000000" w:rsidRPr="00000000">
        <w:rPr>
          <w:rtl w:val="0"/>
        </w:rPr>
      </w:r>
    </w:p>
    <w:p w:rsidR="00000000" w:rsidDel="00000000" w:rsidP="00000000" w:rsidRDefault="00000000" w:rsidRPr="00000000" w14:paraId="00000818">
      <w:pPr>
        <w:ind w:left="1548" w:firstLine="0"/>
        <w:rPr>
          <w:rFonts w:ascii="Calibri" w:cs="Calibri" w:eastAsia="Calibri" w:hAnsi="Calibri"/>
          <w:sz w:val="28"/>
          <w:szCs w:val="28"/>
        </w:rPr>
      </w:pPr>
      <w:sdt>
        <w:sdtPr>
          <w:tag w:val="goog_rdk_0"/>
        </w:sdtPr>
        <w:sdtContent>
          <w:r w:rsidDel="00000000" w:rsidR="00000000" w:rsidRPr="00000000">
            <w:rPr>
              <w:rFonts w:ascii="Arial Unicode MS" w:cs="Arial Unicode MS" w:eastAsia="Arial Unicode MS" w:hAnsi="Arial Unicode MS"/>
              <w:sz w:val="24"/>
              <w:szCs w:val="24"/>
              <w:rtl w:val="0"/>
            </w:rPr>
            <w:t xml:space="preserve">➢ </w:t>
          </w:r>
        </w:sdtContent>
      </w:sdt>
      <w:r w:rsidDel="00000000" w:rsidR="00000000" w:rsidRPr="00000000">
        <w:rPr>
          <w:rFonts w:ascii="Calibri" w:cs="Calibri" w:eastAsia="Calibri" w:hAnsi="Calibri"/>
          <w:sz w:val="28"/>
          <w:szCs w:val="28"/>
          <w:rtl w:val="0"/>
        </w:rPr>
        <w:t xml:space="preserve">Numpy 1.18.2</w:t>
      </w:r>
    </w:p>
    <w:p w:rsidR="00000000" w:rsidDel="00000000" w:rsidP="00000000" w:rsidRDefault="00000000" w:rsidRPr="00000000" w14:paraId="00000819">
      <w:pPr>
        <w:spacing w:before="17" w:line="280" w:lineRule="auto"/>
        <w:rPr>
          <w:sz w:val="28"/>
          <w:szCs w:val="28"/>
        </w:rPr>
      </w:pPr>
      <w:r w:rsidDel="00000000" w:rsidR="00000000" w:rsidRPr="00000000">
        <w:rPr>
          <w:rtl w:val="0"/>
        </w:rPr>
      </w:r>
    </w:p>
    <w:p w:rsidR="00000000" w:rsidDel="00000000" w:rsidP="00000000" w:rsidRDefault="00000000" w:rsidRPr="00000000" w14:paraId="0000081A">
      <w:pPr>
        <w:ind w:left="1548" w:firstLine="0"/>
        <w:rPr>
          <w:rFonts w:ascii="Calibri" w:cs="Calibri" w:eastAsia="Calibri" w:hAnsi="Calibri"/>
          <w:sz w:val="28"/>
          <w:szCs w:val="28"/>
        </w:rPr>
      </w:pPr>
      <w:sdt>
        <w:sdtPr>
          <w:tag w:val="goog_rdk_1"/>
        </w:sdtPr>
        <w:sdtContent>
          <w:r w:rsidDel="00000000" w:rsidR="00000000" w:rsidRPr="00000000">
            <w:rPr>
              <w:rFonts w:ascii="Arial Unicode MS" w:cs="Arial Unicode MS" w:eastAsia="Arial Unicode MS" w:hAnsi="Arial Unicode MS"/>
              <w:sz w:val="24"/>
              <w:szCs w:val="24"/>
              <w:rtl w:val="0"/>
            </w:rPr>
            <w:t xml:space="preserve">➢ </w:t>
          </w:r>
        </w:sdtContent>
      </w:sdt>
      <w:r w:rsidDel="00000000" w:rsidR="00000000" w:rsidRPr="00000000">
        <w:rPr>
          <w:rFonts w:ascii="Calibri" w:cs="Calibri" w:eastAsia="Calibri" w:hAnsi="Calibri"/>
          <w:sz w:val="28"/>
          <w:szCs w:val="28"/>
          <w:rtl w:val="0"/>
        </w:rPr>
        <w:t xml:space="preserve">Pandas 1.2.1</w:t>
      </w:r>
    </w:p>
    <w:p w:rsidR="00000000" w:rsidDel="00000000" w:rsidP="00000000" w:rsidRDefault="00000000" w:rsidRPr="00000000" w14:paraId="0000081B">
      <w:pPr>
        <w:spacing w:before="17" w:line="280" w:lineRule="auto"/>
        <w:rPr>
          <w:sz w:val="28"/>
          <w:szCs w:val="28"/>
        </w:rPr>
      </w:pPr>
      <w:r w:rsidDel="00000000" w:rsidR="00000000" w:rsidRPr="00000000">
        <w:rPr>
          <w:rtl w:val="0"/>
        </w:rPr>
      </w:r>
    </w:p>
    <w:p w:rsidR="00000000" w:rsidDel="00000000" w:rsidP="00000000" w:rsidRDefault="00000000" w:rsidRPr="00000000" w14:paraId="0000081C">
      <w:pPr>
        <w:ind w:left="1548" w:firstLine="0"/>
        <w:rPr>
          <w:rFonts w:ascii="Calibri" w:cs="Calibri" w:eastAsia="Calibri" w:hAnsi="Calibri"/>
          <w:sz w:val="28"/>
          <w:szCs w:val="28"/>
        </w:rPr>
      </w:pPr>
      <w:sdt>
        <w:sdtPr>
          <w:tag w:val="goog_rdk_2"/>
        </w:sdtPr>
        <w:sdtContent>
          <w:r w:rsidDel="00000000" w:rsidR="00000000" w:rsidRPr="00000000">
            <w:rPr>
              <w:rFonts w:ascii="Arial Unicode MS" w:cs="Arial Unicode MS" w:eastAsia="Arial Unicode MS" w:hAnsi="Arial Unicode MS"/>
              <w:sz w:val="24"/>
              <w:szCs w:val="24"/>
              <w:rtl w:val="0"/>
            </w:rPr>
            <w:t xml:space="preserve">➢ </w:t>
          </w:r>
        </w:sdtContent>
      </w:sdt>
      <w:r w:rsidDel="00000000" w:rsidR="00000000" w:rsidRPr="00000000">
        <w:rPr>
          <w:rFonts w:ascii="Calibri" w:cs="Calibri" w:eastAsia="Calibri" w:hAnsi="Calibri"/>
          <w:sz w:val="28"/>
          <w:szCs w:val="28"/>
          <w:rtl w:val="0"/>
        </w:rPr>
        <w:t xml:space="preserve">Matplotlib 3.3.3</w:t>
      </w:r>
    </w:p>
    <w:p w:rsidR="00000000" w:rsidDel="00000000" w:rsidP="00000000" w:rsidRDefault="00000000" w:rsidRPr="00000000" w14:paraId="0000081D">
      <w:pPr>
        <w:spacing w:before="1" w:line="100" w:lineRule="auto"/>
        <w:rPr>
          <w:sz w:val="10"/>
          <w:szCs w:val="10"/>
        </w:rPr>
      </w:pPr>
      <w:r w:rsidDel="00000000" w:rsidR="00000000" w:rsidRPr="00000000">
        <w:rPr>
          <w:rtl w:val="0"/>
        </w:rPr>
      </w:r>
    </w:p>
    <w:p w:rsidR="00000000" w:rsidDel="00000000" w:rsidP="00000000" w:rsidRDefault="00000000" w:rsidRPr="00000000" w14:paraId="0000081E">
      <w:pPr>
        <w:spacing w:line="200" w:lineRule="auto"/>
        <w:rPr/>
      </w:pPr>
      <w:r w:rsidDel="00000000" w:rsidR="00000000" w:rsidRPr="00000000">
        <w:rPr>
          <w:rtl w:val="0"/>
        </w:rPr>
      </w:r>
    </w:p>
    <w:p w:rsidR="00000000" w:rsidDel="00000000" w:rsidP="00000000" w:rsidRDefault="00000000" w:rsidRPr="00000000" w14:paraId="0000081F">
      <w:pPr>
        <w:ind w:left="1548" w:firstLine="0"/>
        <w:rPr>
          <w:rFonts w:ascii="Calibri" w:cs="Calibri" w:eastAsia="Calibri" w:hAnsi="Calibri"/>
          <w:sz w:val="28"/>
          <w:szCs w:val="28"/>
        </w:rPr>
      </w:pPr>
      <w:sdt>
        <w:sdtPr>
          <w:tag w:val="goog_rdk_3"/>
        </w:sdtPr>
        <w:sdtContent>
          <w:r w:rsidDel="00000000" w:rsidR="00000000" w:rsidRPr="00000000">
            <w:rPr>
              <w:rFonts w:ascii="Arial Unicode MS" w:cs="Arial Unicode MS" w:eastAsia="Arial Unicode MS" w:hAnsi="Arial Unicode MS"/>
              <w:sz w:val="24"/>
              <w:szCs w:val="24"/>
              <w:rtl w:val="0"/>
            </w:rPr>
            <w:t xml:space="preserve">➢ </w:t>
          </w:r>
        </w:sdtContent>
      </w:sdt>
      <w:r w:rsidDel="00000000" w:rsidR="00000000" w:rsidRPr="00000000">
        <w:rPr>
          <w:rFonts w:ascii="Calibri" w:cs="Calibri" w:eastAsia="Calibri" w:hAnsi="Calibri"/>
          <w:sz w:val="28"/>
          <w:szCs w:val="28"/>
          <w:rtl w:val="0"/>
        </w:rPr>
        <w:t xml:space="preserve">Scikit-learn 0.24.1</w:t>
      </w:r>
    </w:p>
    <w:p w:rsidR="00000000" w:rsidDel="00000000" w:rsidP="00000000" w:rsidRDefault="00000000" w:rsidRPr="00000000" w14:paraId="00000820">
      <w:pPr>
        <w:spacing w:before="17" w:line="280" w:lineRule="auto"/>
        <w:rPr>
          <w:sz w:val="28"/>
          <w:szCs w:val="28"/>
        </w:rPr>
      </w:pPr>
      <w:r w:rsidDel="00000000" w:rsidR="00000000" w:rsidRPr="00000000">
        <w:rPr>
          <w:rtl w:val="0"/>
        </w:rPr>
      </w:r>
    </w:p>
    <w:p w:rsidR="00000000" w:rsidDel="00000000" w:rsidP="00000000" w:rsidRDefault="00000000" w:rsidRPr="00000000" w14:paraId="00000821">
      <w:pPr>
        <w:ind w:left="1548" w:firstLine="0"/>
        <w:rPr>
          <w:rFonts w:ascii="Calibri" w:cs="Calibri" w:eastAsia="Calibri" w:hAnsi="Calibri"/>
          <w:sz w:val="28"/>
          <w:szCs w:val="28"/>
        </w:rPr>
      </w:pPr>
      <w:sdt>
        <w:sdtPr>
          <w:tag w:val="goog_rdk_4"/>
        </w:sdtPr>
        <w:sdtContent>
          <w:r w:rsidDel="00000000" w:rsidR="00000000" w:rsidRPr="00000000">
            <w:rPr>
              <w:rFonts w:ascii="Arial Unicode MS" w:cs="Arial Unicode MS" w:eastAsia="Arial Unicode MS" w:hAnsi="Arial Unicode MS"/>
              <w:sz w:val="24"/>
              <w:szCs w:val="24"/>
              <w:rtl w:val="0"/>
            </w:rPr>
            <w:t xml:space="preserve">➢ </w:t>
          </w:r>
        </w:sdtContent>
      </w:sdt>
      <w:r w:rsidDel="00000000" w:rsidR="00000000" w:rsidRPr="00000000">
        <w:rPr>
          <w:rFonts w:ascii="Calibri" w:cs="Calibri" w:eastAsia="Calibri" w:hAnsi="Calibri"/>
          <w:sz w:val="28"/>
          <w:szCs w:val="28"/>
          <w:rtl w:val="0"/>
        </w:rPr>
        <w:t xml:space="preserve">Flask 1.1.2</w:t>
      </w:r>
    </w:p>
    <w:p w:rsidR="00000000" w:rsidDel="00000000" w:rsidP="00000000" w:rsidRDefault="00000000" w:rsidRPr="00000000" w14:paraId="00000822">
      <w:pPr>
        <w:spacing w:before="17" w:line="280" w:lineRule="auto"/>
        <w:rPr>
          <w:sz w:val="28"/>
          <w:szCs w:val="28"/>
        </w:rPr>
      </w:pPr>
      <w:r w:rsidDel="00000000" w:rsidR="00000000" w:rsidRPr="00000000">
        <w:rPr>
          <w:rtl w:val="0"/>
        </w:rPr>
      </w:r>
    </w:p>
    <w:p w:rsidR="00000000" w:rsidDel="00000000" w:rsidP="00000000" w:rsidRDefault="00000000" w:rsidRPr="00000000" w14:paraId="00000823">
      <w:pPr>
        <w:ind w:left="808" w:firstLine="0"/>
        <w:rPr>
          <w:rFonts w:ascii="Calibri" w:cs="Calibri" w:eastAsia="Calibri" w:hAnsi="Calibri"/>
          <w:sz w:val="28"/>
          <w:szCs w:val="28"/>
        </w:rPr>
      </w:pPr>
      <w:r w:rsidDel="00000000" w:rsidR="00000000" w:rsidRPr="00000000">
        <w:rPr>
          <w:rFonts w:ascii="Arial" w:cs="Arial" w:eastAsia="Arial" w:hAnsi="Arial"/>
          <w:sz w:val="24"/>
          <w:szCs w:val="24"/>
          <w:rtl w:val="0"/>
        </w:rPr>
        <w:t xml:space="preserve">•    </w:t>
      </w:r>
      <w:r w:rsidDel="00000000" w:rsidR="00000000" w:rsidRPr="00000000">
        <w:rPr>
          <w:rFonts w:ascii="Calibri" w:cs="Calibri" w:eastAsia="Calibri" w:hAnsi="Calibri"/>
          <w:sz w:val="28"/>
          <w:szCs w:val="28"/>
          <w:rtl w:val="0"/>
        </w:rPr>
        <w:t xml:space="preserve">Any Modern Web Browser like Google Chrome</w:t>
      </w:r>
    </w:p>
    <w:p w:rsidR="00000000" w:rsidDel="00000000" w:rsidP="00000000" w:rsidRDefault="00000000" w:rsidRPr="00000000" w14:paraId="00000824">
      <w:pPr>
        <w:spacing w:before="1" w:line="100" w:lineRule="auto"/>
        <w:rPr>
          <w:sz w:val="10"/>
          <w:szCs w:val="10"/>
        </w:rPr>
      </w:pPr>
      <w:r w:rsidDel="00000000" w:rsidR="00000000" w:rsidRPr="00000000">
        <w:rPr>
          <w:rtl w:val="0"/>
        </w:rPr>
      </w:r>
    </w:p>
    <w:p w:rsidR="00000000" w:rsidDel="00000000" w:rsidP="00000000" w:rsidRDefault="00000000" w:rsidRPr="00000000" w14:paraId="00000825">
      <w:pPr>
        <w:spacing w:line="200" w:lineRule="auto"/>
        <w:rPr/>
      </w:pPr>
      <w:r w:rsidDel="00000000" w:rsidR="00000000" w:rsidRPr="00000000">
        <w:rPr>
          <w:rtl w:val="0"/>
        </w:rPr>
      </w:r>
    </w:p>
    <w:p w:rsidR="00000000" w:rsidDel="00000000" w:rsidP="00000000" w:rsidRDefault="00000000" w:rsidRPr="00000000" w14:paraId="00000826">
      <w:pPr>
        <w:spacing w:line="340" w:lineRule="auto"/>
        <w:ind w:left="1548" w:firstLine="0"/>
        <w:rPr>
          <w:rFonts w:ascii="Calibri" w:cs="Calibri" w:eastAsia="Calibri" w:hAnsi="Calibri"/>
          <w:sz w:val="28"/>
          <w:szCs w:val="28"/>
        </w:rPr>
      </w:pPr>
      <w:sdt>
        <w:sdtPr>
          <w:tag w:val="goog_rdk_5"/>
        </w:sdtPr>
        <w:sdtContent>
          <w:r w:rsidDel="00000000" w:rsidR="00000000" w:rsidRPr="00000000">
            <w:rPr>
              <w:rFonts w:ascii="Arial Unicode MS" w:cs="Arial Unicode MS" w:eastAsia="Arial Unicode MS" w:hAnsi="Arial Unicode MS"/>
              <w:sz w:val="24"/>
              <w:szCs w:val="24"/>
              <w:rtl w:val="0"/>
            </w:rPr>
            <w:t xml:space="preserve">➢ </w:t>
          </w:r>
        </w:sdtContent>
      </w:sdt>
      <w:r w:rsidDel="00000000" w:rsidR="00000000" w:rsidRPr="00000000">
        <w:rPr>
          <w:rFonts w:ascii="Calibri" w:cs="Calibri" w:eastAsia="Calibri" w:hAnsi="Calibri"/>
          <w:sz w:val="28"/>
          <w:szCs w:val="28"/>
          <w:rtl w:val="0"/>
        </w:rPr>
        <w:t xml:space="preserve">To access the web application written in Flask</w:t>
      </w:r>
    </w:p>
    <w:p w:rsidR="00000000" w:rsidDel="00000000" w:rsidP="00000000" w:rsidRDefault="00000000" w:rsidRPr="00000000" w14:paraId="00000827">
      <w:pPr>
        <w:spacing w:before="7" w:line="140" w:lineRule="auto"/>
        <w:rPr>
          <w:sz w:val="15"/>
          <w:szCs w:val="15"/>
        </w:rPr>
      </w:pPr>
      <w:r w:rsidDel="00000000" w:rsidR="00000000" w:rsidRPr="00000000">
        <w:rPr>
          <w:rtl w:val="0"/>
        </w:rPr>
      </w:r>
    </w:p>
    <w:p w:rsidR="00000000" w:rsidDel="00000000" w:rsidP="00000000" w:rsidRDefault="00000000" w:rsidRPr="00000000" w14:paraId="00000828">
      <w:pPr>
        <w:spacing w:line="200" w:lineRule="auto"/>
        <w:rPr/>
      </w:pPr>
      <w:r w:rsidDel="00000000" w:rsidR="00000000" w:rsidRPr="00000000">
        <w:rPr>
          <w:rtl w:val="0"/>
        </w:rPr>
      </w:r>
    </w:p>
    <w:p w:rsidR="00000000" w:rsidDel="00000000" w:rsidP="00000000" w:rsidRDefault="00000000" w:rsidRPr="00000000" w14:paraId="00000829">
      <w:pPr>
        <w:spacing w:line="200" w:lineRule="auto"/>
        <w:rPr/>
        <w:sectPr>
          <w:type w:val="nextPage"/>
          <w:pgSz w:h="16860" w:w="11920" w:orient="portrait"/>
          <w:pgMar w:bottom="280" w:top="660" w:left="680" w:right="760" w:header="720" w:footer="720"/>
        </w:sectPr>
      </w:pPr>
      <w:r w:rsidDel="00000000" w:rsidR="00000000" w:rsidRPr="00000000">
        <w:rPr>
          <w:rtl w:val="0"/>
        </w:rPr>
      </w:r>
    </w:p>
    <w:p w:rsidR="00000000" w:rsidDel="00000000" w:rsidP="00000000" w:rsidRDefault="00000000" w:rsidRPr="00000000" w14:paraId="0000082A">
      <w:pPr>
        <w:spacing w:before="5" w:line="280" w:lineRule="auto"/>
        <w:rPr>
          <w:sz w:val="28"/>
          <w:szCs w:val="28"/>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14" name=""/>
                <a:graphic>
                  <a:graphicData uri="http://schemas.microsoft.com/office/word/2010/wordprocessingGroup">
                    <wpg:wgp>
                      <wpg:cNvGrpSpPr/>
                      <wpg:grpSpPr>
                        <a:xfrm>
                          <a:off x="1871975" y="0"/>
                          <a:ext cx="6947535" cy="10081260"/>
                          <a:chOff x="1871975" y="0"/>
                          <a:chExt cx="6947800" cy="7560000"/>
                        </a:xfrm>
                      </wpg:grpSpPr>
                      <wpg:grpSp>
                        <wpg:cNvGrpSpPr/>
                        <wpg:grpSpPr>
                          <a:xfrm>
                            <a:off x="1872233" y="0"/>
                            <a:ext cx="6947525" cy="7559993"/>
                            <a:chOff x="0" y="0"/>
                            <a:chExt cx="6947525" cy="10081250"/>
                          </a:xfrm>
                        </wpg:grpSpPr>
                        <wps:wsp>
                          <wps:cNvSpPr/>
                          <wps:cNvPr id="3" name="Shape 3"/>
                          <wps:spPr>
                            <a:xfrm>
                              <a:off x="0" y="0"/>
                              <a:ext cx="6947525" cy="1008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19050" y="1905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5" name="Shape 85"/>
                          <wps:spPr>
                            <a:xfrm>
                              <a:off x="9525" y="10160"/>
                              <a:ext cx="0" cy="10052050"/>
                            </a:xfrm>
                            <a:custGeom>
                              <a:rect b="b" l="l" r="r" t="t"/>
                              <a:pathLst>
                                <a:path extrusionOk="0" h="10052050" w="1">
                                  <a:moveTo>
                                    <a:pt x="0" y="0"/>
                                  </a:moveTo>
                                  <a:lnTo>
                                    <a:pt x="0" y="1005205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6" name="Shape 86"/>
                          <wps:spPr>
                            <a:xfrm>
                              <a:off x="6920230" y="10160"/>
                              <a:ext cx="0" cy="10061575"/>
                            </a:xfrm>
                            <a:custGeom>
                              <a:rect b="b" l="l" r="r" t="t"/>
                              <a:pathLst>
                                <a:path extrusionOk="0" h="10061575" w="1">
                                  <a:moveTo>
                                    <a:pt x="0" y="0"/>
                                  </a:moveTo>
                                  <a:lnTo>
                                    <a:pt x="0" y="10061575"/>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7" name="Shape 87"/>
                          <wps:spPr>
                            <a:xfrm>
                              <a:off x="6910070" y="28575"/>
                              <a:ext cx="0" cy="10015855"/>
                            </a:xfrm>
                            <a:custGeom>
                              <a:rect b="b" l="l" r="r" t="t"/>
                              <a:pathLst>
                                <a:path extrusionOk="0" h="10015855" w="1">
                                  <a:moveTo>
                                    <a:pt x="0" y="0"/>
                                  </a:moveTo>
                                  <a:lnTo>
                                    <a:pt x="0" y="1001522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8" name="Shape 88"/>
                          <wps:spPr>
                            <a:xfrm>
                              <a:off x="19050" y="10071735"/>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9" name="Shape 89"/>
                          <wps:spPr>
                            <a:xfrm>
                              <a:off x="19050" y="1005332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0" name="Shape 90"/>
                          <wps:spPr>
                            <a:xfrm>
                              <a:off x="6901180" y="10071735"/>
                              <a:ext cx="36830" cy="0"/>
                            </a:xfrm>
                            <a:custGeom>
                              <a:rect b="b" l="l" r="r" t="t"/>
                              <a:pathLst>
                                <a:path extrusionOk="0" h="1" w="36830">
                                  <a:moveTo>
                                    <a:pt x="0" y="0"/>
                                  </a:moveTo>
                                  <a:lnTo>
                                    <a:pt x="368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14" name="image15.png"/>
                <a:graphic>
                  <a:graphicData uri="http://schemas.openxmlformats.org/drawingml/2006/picture">
                    <pic:pic>
                      <pic:nvPicPr>
                        <pic:cNvPr id="0" name="image15.png"/>
                        <pic:cNvPicPr preferRelativeResize="0"/>
                      </pic:nvPicPr>
                      <pic:blipFill>
                        <a:blip r:embed="rId85"/>
                        <a:srcRect/>
                        <a:stretch>
                          <a:fillRect/>
                        </a:stretch>
                      </pic:blipFill>
                      <pic:spPr>
                        <a:xfrm>
                          <a:off x="0" y="0"/>
                          <a:ext cx="6947535" cy="10081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82B">
      <w:pPr>
        <w:ind w:left="103" w:right="-56" w:firstLine="0"/>
        <w:rPr>
          <w:sz w:val="24"/>
          <w:szCs w:val="24"/>
        </w:rPr>
      </w:pPr>
      <w:r w:rsidDel="00000000" w:rsidR="00000000" w:rsidRPr="00000000">
        <w:rPr>
          <w:sz w:val="24"/>
          <w:szCs w:val="24"/>
          <w:rtl w:val="0"/>
        </w:rPr>
        <w:t xml:space="preserve">IACSD-PG-DBDA-FEB-20</w:t>
      </w:r>
    </w:p>
    <w:p w:rsidR="00000000" w:rsidDel="00000000" w:rsidP="00000000" w:rsidRDefault="00000000" w:rsidRPr="00000000" w14:paraId="0000082C">
      <w:pPr>
        <w:spacing w:before="12" w:lineRule="auto"/>
        <w:rPr>
          <w:rFonts w:ascii="Calibri" w:cs="Calibri" w:eastAsia="Calibri" w:hAnsi="Calibri"/>
          <w:sz w:val="22"/>
          <w:szCs w:val="22"/>
        </w:rPr>
        <w:sectPr>
          <w:type w:val="continuous"/>
          <w:pgSz w:h="16860" w:w="11920" w:orient="portrait"/>
          <w:pgMar w:bottom="280" w:top="1580" w:left="680" w:right="760" w:header="720" w:footer="720"/>
          <w:cols w:equalWidth="0" w:num="2">
            <w:col w:space="6699" w:w="1890.5"/>
            <w:col w:space="0" w:w="1890.5"/>
          </w:cols>
        </w:sectPr>
      </w:pPr>
      <w:r w:rsidDel="00000000" w:rsidR="00000000" w:rsidRPr="00000000">
        <w:br w:type="column"/>
      </w:r>
      <w:r w:rsidDel="00000000" w:rsidR="00000000" w:rsidRPr="00000000">
        <w:rPr>
          <w:rFonts w:ascii="Calibri" w:cs="Calibri" w:eastAsia="Calibri" w:hAnsi="Calibri"/>
          <w:sz w:val="22"/>
          <w:szCs w:val="22"/>
          <w:rtl w:val="0"/>
        </w:rPr>
        <w:t xml:space="preserve">Page | 31</w:t>
      </w:r>
    </w:p>
    <w:p w:rsidR="00000000" w:rsidDel="00000000" w:rsidP="00000000" w:rsidRDefault="00000000" w:rsidRPr="00000000" w14:paraId="0000082D">
      <w:pPr>
        <w:spacing w:before="60" w:lineRule="auto"/>
        <w:ind w:left="5865" w:firstLine="0"/>
        <w:rPr>
          <w:rFonts w:ascii="Calibri" w:cs="Calibri" w:eastAsia="Calibri" w:hAnsi="Calibri"/>
        </w:rPr>
      </w:pPr>
      <w:r w:rsidDel="00000000" w:rsidR="00000000" w:rsidRPr="00000000">
        <w:rPr>
          <w:rFonts w:ascii="Calibri" w:cs="Calibri" w:eastAsia="Calibri" w:hAnsi="Calibri"/>
          <w:rtl w:val="0"/>
        </w:rPr>
        <w:t xml:space="preserve">Stackoverflow Question Quality Analysis and Prediction</w:t>
      </w:r>
    </w:p>
    <w:p w:rsidR="00000000" w:rsidDel="00000000" w:rsidP="00000000" w:rsidRDefault="00000000" w:rsidRPr="00000000" w14:paraId="0000082E">
      <w:pPr>
        <w:spacing w:line="200" w:lineRule="auto"/>
        <w:rPr/>
      </w:pPr>
      <w:r w:rsidDel="00000000" w:rsidR="00000000" w:rsidRPr="00000000">
        <w:rPr>
          <w:rtl w:val="0"/>
        </w:rPr>
      </w:r>
    </w:p>
    <w:p w:rsidR="00000000" w:rsidDel="00000000" w:rsidP="00000000" w:rsidRDefault="00000000" w:rsidRPr="00000000" w14:paraId="0000082F">
      <w:pPr>
        <w:spacing w:line="200" w:lineRule="auto"/>
        <w:rPr/>
      </w:pPr>
      <w:r w:rsidDel="00000000" w:rsidR="00000000" w:rsidRPr="00000000">
        <w:rPr>
          <w:rtl w:val="0"/>
        </w:rPr>
      </w:r>
    </w:p>
    <w:p w:rsidR="00000000" w:rsidDel="00000000" w:rsidP="00000000" w:rsidRDefault="00000000" w:rsidRPr="00000000" w14:paraId="00000830">
      <w:pPr>
        <w:spacing w:line="200" w:lineRule="auto"/>
        <w:rPr/>
      </w:pPr>
      <w:r w:rsidDel="00000000" w:rsidR="00000000" w:rsidRPr="00000000">
        <w:rPr>
          <w:rtl w:val="0"/>
        </w:rPr>
      </w:r>
    </w:p>
    <w:p w:rsidR="00000000" w:rsidDel="00000000" w:rsidP="00000000" w:rsidRDefault="00000000" w:rsidRPr="00000000" w14:paraId="00000831">
      <w:pPr>
        <w:spacing w:before="7" w:line="260" w:lineRule="auto"/>
        <w:rPr>
          <w:sz w:val="26"/>
          <w:szCs w:val="26"/>
        </w:rPr>
      </w:pPr>
      <w:r w:rsidDel="00000000" w:rsidR="00000000" w:rsidRPr="00000000">
        <w:rPr>
          <w:rtl w:val="0"/>
        </w:rPr>
      </w:r>
    </w:p>
    <w:p w:rsidR="00000000" w:rsidDel="00000000" w:rsidP="00000000" w:rsidRDefault="00000000" w:rsidRPr="00000000" w14:paraId="00000832">
      <w:pPr>
        <w:spacing w:before="6" w:lineRule="auto"/>
        <w:ind w:left="4380" w:right="4256" w:firstLine="0"/>
        <w:jc w:val="center"/>
        <w:rPr>
          <w:rFonts w:ascii="Tahoma" w:cs="Tahoma" w:eastAsia="Tahoma" w:hAnsi="Tahoma"/>
          <w:sz w:val="32"/>
          <w:szCs w:val="32"/>
        </w:rPr>
      </w:pPr>
      <w:r w:rsidDel="00000000" w:rsidR="00000000" w:rsidRPr="00000000">
        <w:rPr>
          <w:rFonts w:ascii="Tahoma" w:cs="Tahoma" w:eastAsia="Tahoma" w:hAnsi="Tahoma"/>
          <w:b w:val="1"/>
          <w:sz w:val="28"/>
          <w:szCs w:val="28"/>
          <w:rtl w:val="0"/>
        </w:rPr>
        <w:t xml:space="preserve">5. Conclusion</w:t>
      </w:r>
      <w:r w:rsidDel="00000000" w:rsidR="00000000" w:rsidRPr="00000000">
        <w:rPr>
          <w:rFonts w:ascii="Tahoma" w:cs="Tahoma" w:eastAsia="Tahoma" w:hAnsi="Tahoma"/>
          <w:b w:val="1"/>
          <w:sz w:val="32"/>
          <w:szCs w:val="32"/>
          <w:rtl w:val="0"/>
        </w:rPr>
        <w:t xml:space="preserve">:</w:t>
      </w:r>
      <w:r w:rsidDel="00000000" w:rsidR="00000000" w:rsidRPr="00000000">
        <w:rPr>
          <w:rtl w:val="0"/>
        </w:rPr>
      </w:r>
    </w:p>
    <w:p w:rsidR="00000000" w:rsidDel="00000000" w:rsidP="00000000" w:rsidRDefault="00000000" w:rsidRPr="00000000" w14:paraId="00000833">
      <w:pPr>
        <w:spacing w:line="200" w:lineRule="auto"/>
        <w:rPr/>
      </w:pPr>
      <w:r w:rsidDel="00000000" w:rsidR="00000000" w:rsidRPr="00000000">
        <w:rPr>
          <w:rtl w:val="0"/>
        </w:rPr>
      </w:r>
    </w:p>
    <w:p w:rsidR="00000000" w:rsidDel="00000000" w:rsidP="00000000" w:rsidRDefault="00000000" w:rsidRPr="00000000" w14:paraId="00000834">
      <w:pPr>
        <w:spacing w:line="200" w:lineRule="auto"/>
        <w:rPr/>
      </w:pPr>
      <w:r w:rsidDel="00000000" w:rsidR="00000000" w:rsidRPr="00000000">
        <w:rPr>
          <w:rtl w:val="0"/>
        </w:rPr>
      </w:r>
    </w:p>
    <w:p w:rsidR="00000000" w:rsidDel="00000000" w:rsidP="00000000" w:rsidRDefault="00000000" w:rsidRPr="00000000" w14:paraId="00000835">
      <w:pPr>
        <w:spacing w:before="10" w:line="220" w:lineRule="auto"/>
        <w:rPr>
          <w:sz w:val="22"/>
          <w:szCs w:val="22"/>
        </w:rPr>
      </w:pPr>
      <w:r w:rsidDel="00000000" w:rsidR="00000000" w:rsidRPr="00000000">
        <w:rPr>
          <w:rtl w:val="0"/>
        </w:rPr>
      </w:r>
    </w:p>
    <w:p w:rsidR="00000000" w:rsidDel="00000000" w:rsidP="00000000" w:rsidRDefault="00000000" w:rsidRPr="00000000" w14:paraId="00000836">
      <w:pPr>
        <w:ind w:left="1183" w:firstLine="0"/>
        <w:rPr>
          <w:rFonts w:ascii="Calibri" w:cs="Calibri" w:eastAsia="Calibri" w:hAnsi="Calibri"/>
          <w:sz w:val="32"/>
          <w:szCs w:val="32"/>
        </w:rPr>
      </w:pPr>
      <w:r w:rsidDel="00000000" w:rsidR="00000000" w:rsidRPr="00000000">
        <w:rPr>
          <w:rFonts w:ascii="Verdana" w:cs="Verdana" w:eastAsia="Verdana" w:hAnsi="Verdana"/>
          <w:sz w:val="32"/>
          <w:szCs w:val="32"/>
          <w:rtl w:val="0"/>
        </w:rPr>
        <w:t xml:space="preserve">•  </w:t>
      </w:r>
      <w:r w:rsidDel="00000000" w:rsidR="00000000" w:rsidRPr="00000000">
        <w:rPr>
          <w:rFonts w:ascii="Calibri" w:cs="Calibri" w:eastAsia="Calibri" w:hAnsi="Calibri"/>
          <w:sz w:val="32"/>
          <w:szCs w:val="32"/>
          <w:rtl w:val="0"/>
        </w:rPr>
        <w:t xml:space="preserve">In this project we have built a system for classifying a question into</w:t>
      </w:r>
    </w:p>
    <w:p w:rsidR="00000000" w:rsidDel="00000000" w:rsidP="00000000" w:rsidRDefault="00000000" w:rsidRPr="00000000" w14:paraId="00000837">
      <w:pPr>
        <w:spacing w:line="180" w:lineRule="auto"/>
        <w:rPr>
          <w:sz w:val="19"/>
          <w:szCs w:val="19"/>
        </w:rPr>
      </w:pPr>
      <w:r w:rsidDel="00000000" w:rsidR="00000000" w:rsidRPr="00000000">
        <w:rPr>
          <w:rtl w:val="0"/>
        </w:rPr>
      </w:r>
    </w:p>
    <w:p w:rsidR="00000000" w:rsidDel="00000000" w:rsidP="00000000" w:rsidRDefault="00000000" w:rsidRPr="00000000" w14:paraId="00000838">
      <w:pPr>
        <w:ind w:left="1543"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High Quality or Low Quality Question.</w:t>
      </w:r>
    </w:p>
    <w:p w:rsidR="00000000" w:rsidDel="00000000" w:rsidP="00000000" w:rsidRDefault="00000000" w:rsidRPr="00000000" w14:paraId="00000839">
      <w:pPr>
        <w:spacing w:before="3" w:line="200" w:lineRule="auto"/>
        <w:rPr/>
      </w:pPr>
      <w:r w:rsidDel="00000000" w:rsidR="00000000" w:rsidRPr="00000000">
        <w:rPr>
          <w:rtl w:val="0"/>
        </w:rPr>
      </w:r>
    </w:p>
    <w:p w:rsidR="00000000" w:rsidDel="00000000" w:rsidP="00000000" w:rsidRDefault="00000000" w:rsidRPr="00000000" w14:paraId="0000083A">
      <w:pPr>
        <w:ind w:left="1183" w:firstLine="0"/>
        <w:rPr>
          <w:rFonts w:ascii="Calibri" w:cs="Calibri" w:eastAsia="Calibri" w:hAnsi="Calibri"/>
          <w:sz w:val="32"/>
          <w:szCs w:val="32"/>
        </w:rPr>
      </w:pPr>
      <w:r w:rsidDel="00000000" w:rsidR="00000000" w:rsidRPr="00000000">
        <w:rPr>
          <w:rFonts w:ascii="Verdana" w:cs="Verdana" w:eastAsia="Verdana" w:hAnsi="Verdana"/>
          <w:sz w:val="32"/>
          <w:szCs w:val="32"/>
          <w:rtl w:val="0"/>
        </w:rPr>
        <w:t xml:space="preserve">•  </w:t>
      </w:r>
      <w:r w:rsidDel="00000000" w:rsidR="00000000" w:rsidRPr="00000000">
        <w:rPr>
          <w:rFonts w:ascii="Calibri" w:cs="Calibri" w:eastAsia="Calibri" w:hAnsi="Calibri"/>
          <w:sz w:val="32"/>
          <w:szCs w:val="32"/>
          <w:rtl w:val="0"/>
        </w:rPr>
        <w:t xml:space="preserve">For Model building we gathered the data from Kaggle.com</w:t>
      </w:r>
    </w:p>
    <w:p w:rsidR="00000000" w:rsidDel="00000000" w:rsidP="00000000" w:rsidRDefault="00000000" w:rsidRPr="00000000" w14:paraId="0000083B">
      <w:pPr>
        <w:spacing w:before="3" w:line="200" w:lineRule="auto"/>
        <w:rPr/>
      </w:pPr>
      <w:r w:rsidDel="00000000" w:rsidR="00000000" w:rsidRPr="00000000">
        <w:rPr>
          <w:rtl w:val="0"/>
        </w:rPr>
      </w:r>
    </w:p>
    <w:p w:rsidR="00000000" w:rsidDel="00000000" w:rsidP="00000000" w:rsidRDefault="00000000" w:rsidRPr="00000000" w14:paraId="0000083C">
      <w:pPr>
        <w:tabs>
          <w:tab w:val="left" w:leader="none" w:pos="1540"/>
        </w:tabs>
        <w:spacing w:line="356" w:lineRule="auto"/>
        <w:ind w:left="1543" w:right="278" w:hanging="360"/>
        <w:rPr>
          <w:rFonts w:ascii="Calibri" w:cs="Calibri" w:eastAsia="Calibri" w:hAnsi="Calibri"/>
          <w:sz w:val="32"/>
          <w:szCs w:val="32"/>
        </w:rPr>
      </w:pPr>
      <w:r w:rsidDel="00000000" w:rsidR="00000000" w:rsidRPr="00000000">
        <w:rPr>
          <w:rFonts w:ascii="Verdana" w:cs="Verdana" w:eastAsia="Verdana" w:hAnsi="Verdana"/>
          <w:sz w:val="32"/>
          <w:szCs w:val="32"/>
          <w:rtl w:val="0"/>
        </w:rPr>
        <w:t xml:space="preserve">•</w:t>
        <w:tab/>
      </w:r>
      <w:r w:rsidDel="00000000" w:rsidR="00000000" w:rsidRPr="00000000">
        <w:rPr>
          <w:rFonts w:ascii="Calibri" w:cs="Calibri" w:eastAsia="Calibri" w:hAnsi="Calibri"/>
          <w:sz w:val="32"/>
          <w:szCs w:val="32"/>
          <w:rtl w:val="0"/>
        </w:rPr>
        <w:t xml:space="preserve">We cleaned the data of any HTML tags. Performed Label Encoding on the response variable</w:t>
      </w:r>
    </w:p>
    <w:p w:rsidR="00000000" w:rsidDel="00000000" w:rsidP="00000000" w:rsidRDefault="00000000" w:rsidRPr="00000000" w14:paraId="0000083D">
      <w:pPr>
        <w:spacing w:before="48" w:lineRule="auto"/>
        <w:ind w:left="1183" w:firstLine="0"/>
        <w:rPr>
          <w:rFonts w:ascii="Calibri" w:cs="Calibri" w:eastAsia="Calibri" w:hAnsi="Calibri"/>
          <w:sz w:val="32"/>
          <w:szCs w:val="32"/>
        </w:rPr>
      </w:pPr>
      <w:r w:rsidDel="00000000" w:rsidR="00000000" w:rsidRPr="00000000">
        <w:rPr>
          <w:rFonts w:ascii="Verdana" w:cs="Verdana" w:eastAsia="Verdana" w:hAnsi="Verdana"/>
          <w:sz w:val="32"/>
          <w:szCs w:val="32"/>
          <w:rtl w:val="0"/>
        </w:rPr>
        <w:t xml:space="preserve">•  </w:t>
      </w:r>
      <w:r w:rsidDel="00000000" w:rsidR="00000000" w:rsidRPr="00000000">
        <w:rPr>
          <w:rFonts w:ascii="Calibri" w:cs="Calibri" w:eastAsia="Calibri" w:hAnsi="Calibri"/>
          <w:sz w:val="32"/>
          <w:szCs w:val="32"/>
          <w:rtl w:val="0"/>
        </w:rPr>
        <w:t xml:space="preserve">Built a dozen different models on the cleaned dataset. Found out</w:t>
      </w:r>
    </w:p>
    <w:p w:rsidR="00000000" w:rsidDel="00000000" w:rsidP="00000000" w:rsidRDefault="00000000" w:rsidRPr="00000000" w14:paraId="0000083E">
      <w:pPr>
        <w:spacing w:line="180" w:lineRule="auto"/>
        <w:rPr>
          <w:sz w:val="19"/>
          <w:szCs w:val="19"/>
        </w:rPr>
      </w:pPr>
      <w:r w:rsidDel="00000000" w:rsidR="00000000" w:rsidRPr="00000000">
        <w:rPr>
          <w:rtl w:val="0"/>
        </w:rPr>
      </w:r>
    </w:p>
    <w:p w:rsidR="00000000" w:rsidDel="00000000" w:rsidP="00000000" w:rsidRDefault="00000000" w:rsidRPr="00000000" w14:paraId="0000083F">
      <w:pPr>
        <w:ind w:left="1543"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Stacking Classifier to be the best model.</w:t>
      </w:r>
    </w:p>
    <w:p w:rsidR="00000000" w:rsidDel="00000000" w:rsidP="00000000" w:rsidRDefault="00000000" w:rsidRPr="00000000" w14:paraId="00000840">
      <w:pPr>
        <w:spacing w:before="3" w:line="200" w:lineRule="auto"/>
        <w:rPr/>
      </w:pPr>
      <w:r w:rsidDel="00000000" w:rsidR="00000000" w:rsidRPr="00000000">
        <w:rPr>
          <w:rtl w:val="0"/>
        </w:rPr>
      </w:r>
    </w:p>
    <w:p w:rsidR="00000000" w:rsidDel="00000000" w:rsidP="00000000" w:rsidRDefault="00000000" w:rsidRPr="00000000" w14:paraId="00000841">
      <w:pPr>
        <w:tabs>
          <w:tab w:val="left" w:leader="none" w:pos="1540"/>
        </w:tabs>
        <w:spacing w:line="356" w:lineRule="auto"/>
        <w:ind w:left="1543" w:right="364" w:hanging="360"/>
        <w:rPr>
          <w:rFonts w:ascii="Calibri" w:cs="Calibri" w:eastAsia="Calibri" w:hAnsi="Calibri"/>
          <w:sz w:val="32"/>
          <w:szCs w:val="32"/>
        </w:rPr>
      </w:pPr>
      <w:r w:rsidDel="00000000" w:rsidR="00000000" w:rsidRPr="00000000">
        <w:rPr>
          <w:rFonts w:ascii="Verdana" w:cs="Verdana" w:eastAsia="Verdana" w:hAnsi="Verdana"/>
          <w:sz w:val="32"/>
          <w:szCs w:val="32"/>
          <w:rtl w:val="0"/>
        </w:rPr>
        <w:t xml:space="preserve">•</w:t>
        <w:tab/>
      </w:r>
      <w:r w:rsidDel="00000000" w:rsidR="00000000" w:rsidRPr="00000000">
        <w:rPr>
          <w:rFonts w:ascii="Calibri" w:cs="Calibri" w:eastAsia="Calibri" w:hAnsi="Calibri"/>
          <w:sz w:val="32"/>
          <w:szCs w:val="32"/>
          <w:rtl w:val="0"/>
        </w:rPr>
        <w:t xml:space="preserve">Built a webapp using the framework Flask to easily use the model to classify different questions.</w:t>
      </w:r>
    </w:p>
    <w:p w:rsidR="00000000" w:rsidDel="00000000" w:rsidP="00000000" w:rsidRDefault="00000000" w:rsidRPr="00000000" w14:paraId="00000842">
      <w:pPr>
        <w:spacing w:before="47" w:lineRule="auto"/>
        <w:ind w:left="1183" w:firstLine="0"/>
        <w:rPr>
          <w:rFonts w:ascii="Calibri" w:cs="Calibri" w:eastAsia="Calibri" w:hAnsi="Calibri"/>
          <w:sz w:val="32"/>
          <w:szCs w:val="32"/>
        </w:rPr>
      </w:pPr>
      <w:r w:rsidDel="00000000" w:rsidR="00000000" w:rsidRPr="00000000">
        <w:rPr>
          <w:rFonts w:ascii="Verdana" w:cs="Verdana" w:eastAsia="Verdana" w:hAnsi="Verdana"/>
          <w:sz w:val="32"/>
          <w:szCs w:val="32"/>
          <w:rtl w:val="0"/>
        </w:rPr>
        <w:t xml:space="preserve">•  </w:t>
      </w:r>
      <w:r w:rsidDel="00000000" w:rsidR="00000000" w:rsidRPr="00000000">
        <w:rPr>
          <w:rFonts w:ascii="Calibri" w:cs="Calibri" w:eastAsia="Calibri" w:hAnsi="Calibri"/>
          <w:sz w:val="32"/>
          <w:szCs w:val="32"/>
          <w:rtl w:val="0"/>
        </w:rPr>
        <w:t xml:space="preserve">The app gives a comparison of the different trained models as well.</w:t>
      </w:r>
    </w:p>
    <w:p w:rsidR="00000000" w:rsidDel="00000000" w:rsidP="00000000" w:rsidRDefault="00000000" w:rsidRPr="00000000" w14:paraId="00000843">
      <w:pPr>
        <w:tabs>
          <w:tab w:val="left" w:leader="none" w:pos="1540"/>
        </w:tabs>
        <w:spacing w:before="25" w:lineRule="auto"/>
        <w:ind w:left="1543" w:right="98" w:hanging="360"/>
        <w:rPr>
          <w:rFonts w:ascii="Calibri" w:cs="Calibri" w:eastAsia="Calibri" w:hAnsi="Calibri"/>
          <w:sz w:val="32"/>
          <w:szCs w:val="32"/>
        </w:rPr>
      </w:pPr>
      <w:r w:rsidDel="00000000" w:rsidR="00000000" w:rsidRPr="00000000">
        <w:rPr>
          <w:rFonts w:ascii="Verdana" w:cs="Verdana" w:eastAsia="Verdana" w:hAnsi="Verdana"/>
          <w:sz w:val="32"/>
          <w:szCs w:val="32"/>
          <w:rtl w:val="0"/>
        </w:rPr>
        <w:t xml:space="preserve">•</w:t>
        <w:tab/>
      </w:r>
      <w:r w:rsidDel="00000000" w:rsidR="00000000" w:rsidRPr="00000000">
        <w:rPr>
          <w:rFonts w:ascii="Calibri" w:cs="Calibri" w:eastAsia="Calibri" w:hAnsi="Calibri"/>
          <w:sz w:val="32"/>
          <w:szCs w:val="32"/>
          <w:rtl w:val="0"/>
        </w:rPr>
        <w:t xml:space="preserve">Using the feedback obtained for the question classification the user can improve the question to get a High Quality rating.</w:t>
      </w:r>
    </w:p>
    <w:p w:rsidR="00000000" w:rsidDel="00000000" w:rsidP="00000000" w:rsidRDefault="00000000" w:rsidRPr="00000000" w14:paraId="00000844">
      <w:pPr>
        <w:spacing w:line="200" w:lineRule="auto"/>
        <w:rPr/>
      </w:pPr>
      <w:r w:rsidDel="00000000" w:rsidR="00000000" w:rsidRPr="00000000">
        <w:rPr>
          <w:rtl w:val="0"/>
        </w:rPr>
      </w:r>
    </w:p>
    <w:p w:rsidR="00000000" w:rsidDel="00000000" w:rsidP="00000000" w:rsidRDefault="00000000" w:rsidRPr="00000000" w14:paraId="00000845">
      <w:pPr>
        <w:spacing w:line="200" w:lineRule="auto"/>
        <w:rPr/>
      </w:pPr>
      <w:r w:rsidDel="00000000" w:rsidR="00000000" w:rsidRPr="00000000">
        <w:rPr>
          <w:rtl w:val="0"/>
        </w:rPr>
      </w:r>
    </w:p>
    <w:p w:rsidR="00000000" w:rsidDel="00000000" w:rsidP="00000000" w:rsidRDefault="00000000" w:rsidRPr="00000000" w14:paraId="00000846">
      <w:pPr>
        <w:spacing w:line="200" w:lineRule="auto"/>
        <w:rPr/>
      </w:pPr>
      <w:r w:rsidDel="00000000" w:rsidR="00000000" w:rsidRPr="00000000">
        <w:rPr>
          <w:rtl w:val="0"/>
        </w:rPr>
      </w:r>
    </w:p>
    <w:p w:rsidR="00000000" w:rsidDel="00000000" w:rsidP="00000000" w:rsidRDefault="00000000" w:rsidRPr="00000000" w14:paraId="00000847">
      <w:pPr>
        <w:spacing w:line="200" w:lineRule="auto"/>
        <w:rPr/>
      </w:pPr>
      <w:r w:rsidDel="00000000" w:rsidR="00000000" w:rsidRPr="00000000">
        <w:rPr>
          <w:rtl w:val="0"/>
        </w:rPr>
      </w:r>
    </w:p>
    <w:p w:rsidR="00000000" w:rsidDel="00000000" w:rsidP="00000000" w:rsidRDefault="00000000" w:rsidRPr="00000000" w14:paraId="00000848">
      <w:pPr>
        <w:spacing w:line="200" w:lineRule="auto"/>
        <w:rPr/>
      </w:pPr>
      <w:r w:rsidDel="00000000" w:rsidR="00000000" w:rsidRPr="00000000">
        <w:rPr>
          <w:rtl w:val="0"/>
        </w:rPr>
      </w:r>
    </w:p>
    <w:p w:rsidR="00000000" w:rsidDel="00000000" w:rsidP="00000000" w:rsidRDefault="00000000" w:rsidRPr="00000000" w14:paraId="00000849">
      <w:pPr>
        <w:spacing w:line="200" w:lineRule="auto"/>
        <w:rPr/>
      </w:pPr>
      <w:r w:rsidDel="00000000" w:rsidR="00000000" w:rsidRPr="00000000">
        <w:rPr>
          <w:rtl w:val="0"/>
        </w:rPr>
      </w:r>
    </w:p>
    <w:p w:rsidR="00000000" w:rsidDel="00000000" w:rsidP="00000000" w:rsidRDefault="00000000" w:rsidRPr="00000000" w14:paraId="0000084A">
      <w:pPr>
        <w:spacing w:line="200" w:lineRule="auto"/>
        <w:rPr/>
      </w:pPr>
      <w:r w:rsidDel="00000000" w:rsidR="00000000" w:rsidRPr="00000000">
        <w:rPr>
          <w:rtl w:val="0"/>
        </w:rPr>
      </w:r>
    </w:p>
    <w:p w:rsidR="00000000" w:rsidDel="00000000" w:rsidP="00000000" w:rsidRDefault="00000000" w:rsidRPr="00000000" w14:paraId="0000084B">
      <w:pPr>
        <w:spacing w:line="200" w:lineRule="auto"/>
        <w:rPr/>
      </w:pPr>
      <w:r w:rsidDel="00000000" w:rsidR="00000000" w:rsidRPr="00000000">
        <w:rPr>
          <w:rtl w:val="0"/>
        </w:rPr>
      </w:r>
    </w:p>
    <w:p w:rsidR="00000000" w:rsidDel="00000000" w:rsidP="00000000" w:rsidRDefault="00000000" w:rsidRPr="00000000" w14:paraId="0000084C">
      <w:pPr>
        <w:spacing w:line="200" w:lineRule="auto"/>
        <w:rPr/>
      </w:pPr>
      <w:r w:rsidDel="00000000" w:rsidR="00000000" w:rsidRPr="00000000">
        <w:rPr>
          <w:rtl w:val="0"/>
        </w:rPr>
      </w:r>
    </w:p>
    <w:p w:rsidR="00000000" w:rsidDel="00000000" w:rsidP="00000000" w:rsidRDefault="00000000" w:rsidRPr="00000000" w14:paraId="0000084D">
      <w:pPr>
        <w:spacing w:line="200" w:lineRule="auto"/>
        <w:rPr/>
      </w:pPr>
      <w:r w:rsidDel="00000000" w:rsidR="00000000" w:rsidRPr="00000000">
        <w:rPr>
          <w:rtl w:val="0"/>
        </w:rPr>
      </w:r>
    </w:p>
    <w:p w:rsidR="00000000" w:rsidDel="00000000" w:rsidP="00000000" w:rsidRDefault="00000000" w:rsidRPr="00000000" w14:paraId="0000084E">
      <w:pPr>
        <w:spacing w:line="200" w:lineRule="auto"/>
        <w:rPr/>
      </w:pPr>
      <w:r w:rsidDel="00000000" w:rsidR="00000000" w:rsidRPr="00000000">
        <w:rPr>
          <w:rtl w:val="0"/>
        </w:rPr>
      </w:r>
    </w:p>
    <w:p w:rsidR="00000000" w:rsidDel="00000000" w:rsidP="00000000" w:rsidRDefault="00000000" w:rsidRPr="00000000" w14:paraId="0000084F">
      <w:pPr>
        <w:spacing w:line="200" w:lineRule="auto"/>
        <w:rPr/>
      </w:pPr>
      <w:r w:rsidDel="00000000" w:rsidR="00000000" w:rsidRPr="00000000">
        <w:rPr>
          <w:rtl w:val="0"/>
        </w:rPr>
      </w:r>
    </w:p>
    <w:p w:rsidR="00000000" w:rsidDel="00000000" w:rsidP="00000000" w:rsidRDefault="00000000" w:rsidRPr="00000000" w14:paraId="00000850">
      <w:pPr>
        <w:spacing w:line="200" w:lineRule="auto"/>
        <w:rPr/>
      </w:pPr>
      <w:r w:rsidDel="00000000" w:rsidR="00000000" w:rsidRPr="00000000">
        <w:rPr>
          <w:rtl w:val="0"/>
        </w:rPr>
      </w:r>
    </w:p>
    <w:p w:rsidR="00000000" w:rsidDel="00000000" w:rsidP="00000000" w:rsidRDefault="00000000" w:rsidRPr="00000000" w14:paraId="00000851">
      <w:pPr>
        <w:spacing w:line="200" w:lineRule="auto"/>
        <w:rPr/>
      </w:pPr>
      <w:r w:rsidDel="00000000" w:rsidR="00000000" w:rsidRPr="00000000">
        <w:rPr>
          <w:rtl w:val="0"/>
        </w:rPr>
      </w:r>
    </w:p>
    <w:p w:rsidR="00000000" w:rsidDel="00000000" w:rsidP="00000000" w:rsidRDefault="00000000" w:rsidRPr="00000000" w14:paraId="00000852">
      <w:pPr>
        <w:spacing w:line="200" w:lineRule="auto"/>
        <w:rPr/>
      </w:pPr>
      <w:r w:rsidDel="00000000" w:rsidR="00000000" w:rsidRPr="00000000">
        <w:rPr>
          <w:rtl w:val="0"/>
        </w:rPr>
      </w:r>
    </w:p>
    <w:p w:rsidR="00000000" w:rsidDel="00000000" w:rsidP="00000000" w:rsidRDefault="00000000" w:rsidRPr="00000000" w14:paraId="00000853">
      <w:pPr>
        <w:spacing w:line="200" w:lineRule="auto"/>
        <w:rPr/>
      </w:pPr>
      <w:r w:rsidDel="00000000" w:rsidR="00000000" w:rsidRPr="00000000">
        <w:rPr>
          <w:rtl w:val="0"/>
        </w:rPr>
      </w:r>
    </w:p>
    <w:p w:rsidR="00000000" w:rsidDel="00000000" w:rsidP="00000000" w:rsidRDefault="00000000" w:rsidRPr="00000000" w14:paraId="00000854">
      <w:pPr>
        <w:spacing w:line="200" w:lineRule="auto"/>
        <w:rPr/>
      </w:pPr>
      <w:r w:rsidDel="00000000" w:rsidR="00000000" w:rsidRPr="00000000">
        <w:rPr>
          <w:rtl w:val="0"/>
        </w:rPr>
      </w:r>
    </w:p>
    <w:p w:rsidR="00000000" w:rsidDel="00000000" w:rsidP="00000000" w:rsidRDefault="00000000" w:rsidRPr="00000000" w14:paraId="00000855">
      <w:pPr>
        <w:spacing w:line="200" w:lineRule="auto"/>
        <w:rPr/>
      </w:pPr>
      <w:r w:rsidDel="00000000" w:rsidR="00000000" w:rsidRPr="00000000">
        <w:rPr>
          <w:rtl w:val="0"/>
        </w:rPr>
      </w:r>
    </w:p>
    <w:p w:rsidR="00000000" w:rsidDel="00000000" w:rsidP="00000000" w:rsidRDefault="00000000" w:rsidRPr="00000000" w14:paraId="00000856">
      <w:pPr>
        <w:spacing w:line="200" w:lineRule="auto"/>
        <w:rPr/>
      </w:pPr>
      <w:r w:rsidDel="00000000" w:rsidR="00000000" w:rsidRPr="00000000">
        <w:rPr>
          <w:rtl w:val="0"/>
        </w:rPr>
      </w:r>
    </w:p>
    <w:p w:rsidR="00000000" w:rsidDel="00000000" w:rsidP="00000000" w:rsidRDefault="00000000" w:rsidRPr="00000000" w14:paraId="00000857">
      <w:pPr>
        <w:spacing w:line="200" w:lineRule="auto"/>
        <w:rPr/>
      </w:pPr>
      <w:r w:rsidDel="00000000" w:rsidR="00000000" w:rsidRPr="00000000">
        <w:rPr>
          <w:rtl w:val="0"/>
        </w:rPr>
      </w:r>
    </w:p>
    <w:p w:rsidR="00000000" w:rsidDel="00000000" w:rsidP="00000000" w:rsidRDefault="00000000" w:rsidRPr="00000000" w14:paraId="00000858">
      <w:pPr>
        <w:spacing w:line="200" w:lineRule="auto"/>
        <w:rPr/>
      </w:pPr>
      <w:r w:rsidDel="00000000" w:rsidR="00000000" w:rsidRPr="00000000">
        <w:rPr>
          <w:rtl w:val="0"/>
        </w:rPr>
      </w:r>
    </w:p>
    <w:p w:rsidR="00000000" w:rsidDel="00000000" w:rsidP="00000000" w:rsidRDefault="00000000" w:rsidRPr="00000000" w14:paraId="00000859">
      <w:pPr>
        <w:spacing w:line="200" w:lineRule="auto"/>
        <w:rPr/>
      </w:pPr>
      <w:r w:rsidDel="00000000" w:rsidR="00000000" w:rsidRPr="00000000">
        <w:rPr>
          <w:rtl w:val="0"/>
        </w:rPr>
      </w:r>
    </w:p>
    <w:p w:rsidR="00000000" w:rsidDel="00000000" w:rsidP="00000000" w:rsidRDefault="00000000" w:rsidRPr="00000000" w14:paraId="0000085A">
      <w:pPr>
        <w:spacing w:line="200" w:lineRule="auto"/>
        <w:rPr/>
      </w:pPr>
      <w:r w:rsidDel="00000000" w:rsidR="00000000" w:rsidRPr="00000000">
        <w:rPr>
          <w:rtl w:val="0"/>
        </w:rPr>
      </w:r>
    </w:p>
    <w:p w:rsidR="00000000" w:rsidDel="00000000" w:rsidP="00000000" w:rsidRDefault="00000000" w:rsidRPr="00000000" w14:paraId="0000085B">
      <w:pPr>
        <w:spacing w:line="200" w:lineRule="auto"/>
        <w:rPr/>
      </w:pPr>
      <w:r w:rsidDel="00000000" w:rsidR="00000000" w:rsidRPr="00000000">
        <w:rPr>
          <w:rtl w:val="0"/>
        </w:rPr>
      </w:r>
    </w:p>
    <w:p w:rsidR="00000000" w:rsidDel="00000000" w:rsidP="00000000" w:rsidRDefault="00000000" w:rsidRPr="00000000" w14:paraId="0000085C">
      <w:pPr>
        <w:spacing w:line="200" w:lineRule="auto"/>
        <w:rPr/>
        <w:sectPr>
          <w:type w:val="nextPage"/>
          <w:pgSz w:h="16860" w:w="11920" w:orient="portrait"/>
          <w:pgMar w:bottom="280" w:top="660" w:left="680" w:right="760" w:header="720" w:footer="720"/>
        </w:sectPr>
      </w:pPr>
      <w:r w:rsidDel="00000000" w:rsidR="00000000" w:rsidRPr="00000000">
        <w:rPr>
          <w:rtl w:val="0"/>
        </w:rPr>
      </w:r>
    </w:p>
    <w:p w:rsidR="00000000" w:rsidDel="00000000" w:rsidP="00000000" w:rsidRDefault="00000000" w:rsidRPr="00000000" w14:paraId="0000085D">
      <w:pPr>
        <w:spacing w:before="5" w:line="280" w:lineRule="auto"/>
        <w:rPr>
          <w:sz w:val="28"/>
          <w:szCs w:val="28"/>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6" name=""/>
                <a:graphic>
                  <a:graphicData uri="http://schemas.microsoft.com/office/word/2010/wordprocessingGroup">
                    <wpg:wgp>
                      <wpg:cNvGrpSpPr/>
                      <wpg:grpSpPr>
                        <a:xfrm>
                          <a:off x="1871975" y="0"/>
                          <a:ext cx="6947535" cy="10081260"/>
                          <a:chOff x="1871975" y="0"/>
                          <a:chExt cx="6947800" cy="7560000"/>
                        </a:xfrm>
                      </wpg:grpSpPr>
                      <wpg:grpSp>
                        <wpg:cNvGrpSpPr/>
                        <wpg:grpSpPr>
                          <a:xfrm>
                            <a:off x="1872233" y="0"/>
                            <a:ext cx="6947525" cy="7559993"/>
                            <a:chOff x="0" y="0"/>
                            <a:chExt cx="6947525" cy="10081250"/>
                          </a:xfrm>
                        </wpg:grpSpPr>
                        <wps:wsp>
                          <wps:cNvSpPr/>
                          <wps:cNvPr id="3" name="Shape 3"/>
                          <wps:spPr>
                            <a:xfrm>
                              <a:off x="0" y="0"/>
                              <a:ext cx="6947525" cy="1008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19050" y="1905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9525" y="10160"/>
                              <a:ext cx="0" cy="10052050"/>
                            </a:xfrm>
                            <a:custGeom>
                              <a:rect b="b" l="l" r="r" t="t"/>
                              <a:pathLst>
                                <a:path extrusionOk="0" h="10052050" w="1">
                                  <a:moveTo>
                                    <a:pt x="0" y="0"/>
                                  </a:moveTo>
                                  <a:lnTo>
                                    <a:pt x="0" y="1005205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6920230" y="10160"/>
                              <a:ext cx="0" cy="10061575"/>
                            </a:xfrm>
                            <a:custGeom>
                              <a:rect b="b" l="l" r="r" t="t"/>
                              <a:pathLst>
                                <a:path extrusionOk="0" h="10061575" w="1">
                                  <a:moveTo>
                                    <a:pt x="0" y="0"/>
                                  </a:moveTo>
                                  <a:lnTo>
                                    <a:pt x="0" y="10061575"/>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6910070" y="28575"/>
                              <a:ext cx="0" cy="10015855"/>
                            </a:xfrm>
                            <a:custGeom>
                              <a:rect b="b" l="l" r="r" t="t"/>
                              <a:pathLst>
                                <a:path extrusionOk="0" h="10015855" w="1">
                                  <a:moveTo>
                                    <a:pt x="0" y="0"/>
                                  </a:moveTo>
                                  <a:lnTo>
                                    <a:pt x="0" y="1001522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19050" y="10071735"/>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19050" y="1005332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a:off x="6901180" y="10071735"/>
                              <a:ext cx="36830" cy="0"/>
                            </a:xfrm>
                            <a:custGeom>
                              <a:rect b="b" l="l" r="r" t="t"/>
                              <a:pathLst>
                                <a:path extrusionOk="0" h="1" w="36830">
                                  <a:moveTo>
                                    <a:pt x="0" y="0"/>
                                  </a:moveTo>
                                  <a:lnTo>
                                    <a:pt x="368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6" name="image7.png"/>
                <a:graphic>
                  <a:graphicData uri="http://schemas.openxmlformats.org/drawingml/2006/picture">
                    <pic:pic>
                      <pic:nvPicPr>
                        <pic:cNvPr id="0" name="image7.png"/>
                        <pic:cNvPicPr preferRelativeResize="0"/>
                      </pic:nvPicPr>
                      <pic:blipFill>
                        <a:blip r:embed="rId86"/>
                        <a:srcRect/>
                        <a:stretch>
                          <a:fillRect/>
                        </a:stretch>
                      </pic:blipFill>
                      <pic:spPr>
                        <a:xfrm>
                          <a:off x="0" y="0"/>
                          <a:ext cx="6947535" cy="10081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85E">
      <w:pPr>
        <w:ind w:left="103" w:right="-56" w:firstLine="0"/>
        <w:rPr>
          <w:sz w:val="24"/>
          <w:szCs w:val="24"/>
        </w:rPr>
      </w:pPr>
      <w:r w:rsidDel="00000000" w:rsidR="00000000" w:rsidRPr="00000000">
        <w:rPr>
          <w:sz w:val="24"/>
          <w:szCs w:val="24"/>
          <w:rtl w:val="0"/>
        </w:rPr>
        <w:t xml:space="preserve">IACSD-PG-DBDA-FEB-20</w:t>
      </w:r>
    </w:p>
    <w:p w:rsidR="00000000" w:rsidDel="00000000" w:rsidP="00000000" w:rsidRDefault="00000000" w:rsidRPr="00000000" w14:paraId="0000085F">
      <w:pPr>
        <w:spacing w:before="12" w:lineRule="auto"/>
        <w:rPr>
          <w:rFonts w:ascii="Calibri" w:cs="Calibri" w:eastAsia="Calibri" w:hAnsi="Calibri"/>
          <w:sz w:val="22"/>
          <w:szCs w:val="22"/>
        </w:rPr>
        <w:sectPr>
          <w:type w:val="continuous"/>
          <w:pgSz w:h="16860" w:w="11920" w:orient="portrait"/>
          <w:pgMar w:bottom="280" w:top="1580" w:left="680" w:right="760" w:header="720" w:footer="720"/>
          <w:cols w:equalWidth="0" w:num="2">
            <w:col w:space="6699" w:w="1890.5"/>
            <w:col w:space="0" w:w="1890.5"/>
          </w:cols>
        </w:sectPr>
      </w:pPr>
      <w:r w:rsidDel="00000000" w:rsidR="00000000" w:rsidRPr="00000000">
        <w:br w:type="column"/>
      </w:r>
      <w:r w:rsidDel="00000000" w:rsidR="00000000" w:rsidRPr="00000000">
        <w:rPr>
          <w:rFonts w:ascii="Calibri" w:cs="Calibri" w:eastAsia="Calibri" w:hAnsi="Calibri"/>
          <w:sz w:val="22"/>
          <w:szCs w:val="22"/>
          <w:rtl w:val="0"/>
        </w:rPr>
        <w:t xml:space="preserve">Page | 32</w:t>
      </w:r>
    </w:p>
    <w:p w:rsidR="00000000" w:rsidDel="00000000" w:rsidP="00000000" w:rsidRDefault="00000000" w:rsidRPr="00000000" w14:paraId="00000860">
      <w:pPr>
        <w:spacing w:before="60" w:lineRule="auto"/>
        <w:ind w:left="5865" w:firstLine="0"/>
        <w:rPr>
          <w:rFonts w:ascii="Calibri" w:cs="Calibri" w:eastAsia="Calibri" w:hAnsi="Calibri"/>
        </w:rPr>
      </w:pPr>
      <w:r w:rsidDel="00000000" w:rsidR="00000000" w:rsidRPr="00000000">
        <w:rPr>
          <w:rFonts w:ascii="Calibri" w:cs="Calibri" w:eastAsia="Calibri" w:hAnsi="Calibri"/>
          <w:rtl w:val="0"/>
        </w:rPr>
        <w:t xml:space="preserve">Stackoverflow Question Quality Analysis and Prediction</w:t>
      </w:r>
    </w:p>
    <w:p w:rsidR="00000000" w:rsidDel="00000000" w:rsidP="00000000" w:rsidRDefault="00000000" w:rsidRPr="00000000" w14:paraId="00000861">
      <w:pPr>
        <w:spacing w:before="3" w:line="160" w:lineRule="auto"/>
        <w:rPr>
          <w:sz w:val="17"/>
          <w:szCs w:val="17"/>
        </w:rPr>
      </w:pPr>
      <w:r w:rsidDel="00000000" w:rsidR="00000000" w:rsidRPr="00000000">
        <w:rPr>
          <w:rtl w:val="0"/>
        </w:rPr>
      </w:r>
    </w:p>
    <w:p w:rsidR="00000000" w:rsidDel="00000000" w:rsidP="00000000" w:rsidRDefault="00000000" w:rsidRPr="00000000" w14:paraId="00000862">
      <w:pPr>
        <w:spacing w:line="200" w:lineRule="auto"/>
        <w:rPr/>
      </w:pPr>
      <w:r w:rsidDel="00000000" w:rsidR="00000000" w:rsidRPr="00000000">
        <w:rPr>
          <w:rtl w:val="0"/>
        </w:rPr>
      </w:r>
    </w:p>
    <w:p w:rsidR="00000000" w:rsidDel="00000000" w:rsidP="00000000" w:rsidRDefault="00000000" w:rsidRPr="00000000" w14:paraId="00000863">
      <w:pPr>
        <w:spacing w:line="200" w:lineRule="auto"/>
        <w:rPr/>
      </w:pPr>
      <w:r w:rsidDel="00000000" w:rsidR="00000000" w:rsidRPr="00000000">
        <w:rPr>
          <w:rtl w:val="0"/>
        </w:rPr>
      </w:r>
    </w:p>
    <w:p w:rsidR="00000000" w:rsidDel="00000000" w:rsidP="00000000" w:rsidRDefault="00000000" w:rsidRPr="00000000" w14:paraId="00000864">
      <w:pPr>
        <w:spacing w:line="200" w:lineRule="auto"/>
        <w:rPr/>
      </w:pPr>
      <w:r w:rsidDel="00000000" w:rsidR="00000000" w:rsidRPr="00000000">
        <w:rPr>
          <w:rtl w:val="0"/>
        </w:rPr>
      </w:r>
    </w:p>
    <w:p w:rsidR="00000000" w:rsidDel="00000000" w:rsidP="00000000" w:rsidRDefault="00000000" w:rsidRPr="00000000" w14:paraId="00000865">
      <w:pPr>
        <w:spacing w:before="10" w:lineRule="auto"/>
        <w:ind w:left="4456" w:right="3983" w:firstLine="0"/>
        <w:jc w:val="center"/>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6. Future Scope</w:t>
      </w:r>
      <w:r w:rsidDel="00000000" w:rsidR="00000000" w:rsidRPr="00000000">
        <w:rPr>
          <w:rtl w:val="0"/>
        </w:rPr>
      </w:r>
    </w:p>
    <w:p w:rsidR="00000000" w:rsidDel="00000000" w:rsidP="00000000" w:rsidRDefault="00000000" w:rsidRPr="00000000" w14:paraId="00000866">
      <w:pPr>
        <w:spacing w:before="4" w:line="140" w:lineRule="auto"/>
        <w:rPr>
          <w:sz w:val="14"/>
          <w:szCs w:val="14"/>
        </w:rPr>
      </w:pPr>
      <w:r w:rsidDel="00000000" w:rsidR="00000000" w:rsidRPr="00000000">
        <w:rPr>
          <w:rtl w:val="0"/>
        </w:rPr>
      </w:r>
    </w:p>
    <w:p w:rsidR="00000000" w:rsidDel="00000000" w:rsidP="00000000" w:rsidRDefault="00000000" w:rsidRPr="00000000" w14:paraId="00000867">
      <w:pPr>
        <w:spacing w:line="200" w:lineRule="auto"/>
        <w:rPr/>
      </w:pPr>
      <w:r w:rsidDel="00000000" w:rsidR="00000000" w:rsidRPr="00000000">
        <w:rPr>
          <w:rtl w:val="0"/>
        </w:rPr>
      </w:r>
    </w:p>
    <w:p w:rsidR="00000000" w:rsidDel="00000000" w:rsidP="00000000" w:rsidRDefault="00000000" w:rsidRPr="00000000" w14:paraId="00000868">
      <w:pPr>
        <w:spacing w:line="200" w:lineRule="auto"/>
        <w:rPr/>
      </w:pPr>
      <w:r w:rsidDel="00000000" w:rsidR="00000000" w:rsidRPr="00000000">
        <w:rPr>
          <w:rtl w:val="0"/>
        </w:rPr>
      </w:r>
    </w:p>
    <w:p w:rsidR="00000000" w:rsidDel="00000000" w:rsidP="00000000" w:rsidRDefault="00000000" w:rsidRPr="00000000" w14:paraId="00000869">
      <w:pPr>
        <w:spacing w:line="200" w:lineRule="auto"/>
        <w:rPr/>
      </w:pPr>
      <w:r w:rsidDel="00000000" w:rsidR="00000000" w:rsidRPr="00000000">
        <w:rPr>
          <w:rtl w:val="0"/>
        </w:rPr>
      </w:r>
    </w:p>
    <w:p w:rsidR="00000000" w:rsidDel="00000000" w:rsidP="00000000" w:rsidRDefault="00000000" w:rsidRPr="00000000" w14:paraId="0000086A">
      <w:pPr>
        <w:ind w:left="463" w:firstLine="0"/>
        <w:rPr>
          <w:rFonts w:ascii="Calibri" w:cs="Calibri" w:eastAsia="Calibri" w:hAnsi="Calibri"/>
          <w:sz w:val="32"/>
          <w:szCs w:val="32"/>
        </w:rPr>
      </w:pPr>
      <w:r w:rsidDel="00000000" w:rsidR="00000000" w:rsidRPr="00000000">
        <w:rPr>
          <w:rFonts w:ascii="Verdana" w:cs="Verdana" w:eastAsia="Verdana" w:hAnsi="Verdana"/>
          <w:sz w:val="32"/>
          <w:szCs w:val="32"/>
          <w:rtl w:val="0"/>
        </w:rPr>
        <w:t xml:space="preserve">•  </w:t>
      </w:r>
      <w:r w:rsidDel="00000000" w:rsidR="00000000" w:rsidRPr="00000000">
        <w:rPr>
          <w:rFonts w:ascii="Calibri" w:cs="Calibri" w:eastAsia="Calibri" w:hAnsi="Calibri"/>
          <w:sz w:val="32"/>
          <w:szCs w:val="32"/>
          <w:rtl w:val="0"/>
        </w:rPr>
        <w:t xml:space="preserve">The project currently doesn’t have a tag prediction feature which can</w:t>
      </w:r>
    </w:p>
    <w:p w:rsidR="00000000" w:rsidDel="00000000" w:rsidP="00000000" w:rsidRDefault="00000000" w:rsidRPr="00000000" w14:paraId="0000086B">
      <w:pPr>
        <w:spacing w:line="180" w:lineRule="auto"/>
        <w:rPr>
          <w:sz w:val="19"/>
          <w:szCs w:val="19"/>
        </w:rPr>
      </w:pPr>
      <w:r w:rsidDel="00000000" w:rsidR="00000000" w:rsidRPr="00000000">
        <w:rPr>
          <w:rtl w:val="0"/>
        </w:rPr>
      </w:r>
    </w:p>
    <w:p w:rsidR="00000000" w:rsidDel="00000000" w:rsidP="00000000" w:rsidRDefault="00000000" w:rsidRPr="00000000" w14:paraId="0000086C">
      <w:pPr>
        <w:ind w:left="823"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be implemented by taking the question’s title and body as input</w:t>
      </w:r>
    </w:p>
    <w:p w:rsidR="00000000" w:rsidDel="00000000" w:rsidP="00000000" w:rsidRDefault="00000000" w:rsidRPr="00000000" w14:paraId="0000086D">
      <w:pPr>
        <w:spacing w:before="3" w:line="200" w:lineRule="auto"/>
        <w:rPr/>
      </w:pPr>
      <w:r w:rsidDel="00000000" w:rsidR="00000000" w:rsidRPr="00000000">
        <w:rPr>
          <w:rtl w:val="0"/>
        </w:rPr>
      </w:r>
    </w:p>
    <w:p w:rsidR="00000000" w:rsidDel="00000000" w:rsidP="00000000" w:rsidRDefault="00000000" w:rsidRPr="00000000" w14:paraId="0000086E">
      <w:pPr>
        <w:ind w:left="463" w:firstLine="0"/>
        <w:rPr>
          <w:rFonts w:ascii="Calibri" w:cs="Calibri" w:eastAsia="Calibri" w:hAnsi="Calibri"/>
          <w:sz w:val="32"/>
          <w:szCs w:val="32"/>
        </w:rPr>
      </w:pPr>
      <w:r w:rsidDel="00000000" w:rsidR="00000000" w:rsidRPr="00000000">
        <w:rPr>
          <w:rFonts w:ascii="Verdana" w:cs="Verdana" w:eastAsia="Verdana" w:hAnsi="Verdana"/>
          <w:sz w:val="32"/>
          <w:szCs w:val="32"/>
          <w:rtl w:val="0"/>
        </w:rPr>
        <w:t xml:space="preserve">•  </w:t>
      </w:r>
      <w:r w:rsidDel="00000000" w:rsidR="00000000" w:rsidRPr="00000000">
        <w:rPr>
          <w:rFonts w:ascii="Calibri" w:cs="Calibri" w:eastAsia="Calibri" w:hAnsi="Calibri"/>
          <w:sz w:val="32"/>
          <w:szCs w:val="32"/>
          <w:rtl w:val="0"/>
        </w:rPr>
        <w:t xml:space="preserve">We can generate the question’s title from the if the body is large</w:t>
      </w:r>
    </w:p>
    <w:p w:rsidR="00000000" w:rsidDel="00000000" w:rsidP="00000000" w:rsidRDefault="00000000" w:rsidRPr="00000000" w14:paraId="0000086F">
      <w:pPr>
        <w:spacing w:before="5" w:line="180" w:lineRule="auto"/>
        <w:rPr>
          <w:sz w:val="19"/>
          <w:szCs w:val="19"/>
        </w:rPr>
      </w:pPr>
      <w:r w:rsidDel="00000000" w:rsidR="00000000" w:rsidRPr="00000000">
        <w:rPr>
          <w:rtl w:val="0"/>
        </w:rPr>
      </w:r>
    </w:p>
    <w:p w:rsidR="00000000" w:rsidDel="00000000" w:rsidP="00000000" w:rsidRDefault="00000000" w:rsidRPr="00000000" w14:paraId="00000870">
      <w:pPr>
        <w:ind w:left="823"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enough.</w:t>
      </w:r>
    </w:p>
    <w:p w:rsidR="00000000" w:rsidDel="00000000" w:rsidP="00000000" w:rsidRDefault="00000000" w:rsidRPr="00000000" w14:paraId="00000871">
      <w:pPr>
        <w:tabs>
          <w:tab w:val="left" w:leader="none" w:pos="820"/>
        </w:tabs>
        <w:spacing w:before="25" w:lineRule="auto"/>
        <w:ind w:left="823" w:right="1308" w:hanging="360"/>
        <w:rPr>
          <w:rFonts w:ascii="Calibri" w:cs="Calibri" w:eastAsia="Calibri" w:hAnsi="Calibri"/>
          <w:sz w:val="32"/>
          <w:szCs w:val="32"/>
        </w:rPr>
      </w:pPr>
      <w:r w:rsidDel="00000000" w:rsidR="00000000" w:rsidRPr="00000000">
        <w:rPr>
          <w:rFonts w:ascii="Verdana" w:cs="Verdana" w:eastAsia="Verdana" w:hAnsi="Verdana"/>
          <w:sz w:val="32"/>
          <w:szCs w:val="32"/>
          <w:rtl w:val="0"/>
        </w:rPr>
        <w:t xml:space="preserve">•</w:t>
        <w:tab/>
      </w:r>
      <w:r w:rsidDel="00000000" w:rsidR="00000000" w:rsidRPr="00000000">
        <w:rPr>
          <w:rFonts w:ascii="Calibri" w:cs="Calibri" w:eastAsia="Calibri" w:hAnsi="Calibri"/>
          <w:sz w:val="32"/>
          <w:szCs w:val="32"/>
          <w:rtl w:val="0"/>
        </w:rPr>
        <w:t xml:space="preserve">We can predict the amount of time the question will take to get answered.</w:t>
      </w:r>
    </w:p>
    <w:p w:rsidR="00000000" w:rsidDel="00000000" w:rsidP="00000000" w:rsidRDefault="00000000" w:rsidRPr="00000000" w14:paraId="00000872">
      <w:pPr>
        <w:spacing w:line="200" w:lineRule="auto"/>
        <w:rPr/>
      </w:pPr>
      <w:r w:rsidDel="00000000" w:rsidR="00000000" w:rsidRPr="00000000">
        <w:rPr>
          <w:rtl w:val="0"/>
        </w:rPr>
      </w:r>
    </w:p>
    <w:p w:rsidR="00000000" w:rsidDel="00000000" w:rsidP="00000000" w:rsidRDefault="00000000" w:rsidRPr="00000000" w14:paraId="00000873">
      <w:pPr>
        <w:spacing w:line="200" w:lineRule="auto"/>
        <w:rPr/>
      </w:pPr>
      <w:r w:rsidDel="00000000" w:rsidR="00000000" w:rsidRPr="00000000">
        <w:rPr>
          <w:rtl w:val="0"/>
        </w:rPr>
      </w:r>
    </w:p>
    <w:p w:rsidR="00000000" w:rsidDel="00000000" w:rsidP="00000000" w:rsidRDefault="00000000" w:rsidRPr="00000000" w14:paraId="00000874">
      <w:pPr>
        <w:spacing w:line="200" w:lineRule="auto"/>
        <w:rPr/>
      </w:pPr>
      <w:r w:rsidDel="00000000" w:rsidR="00000000" w:rsidRPr="00000000">
        <w:rPr>
          <w:rtl w:val="0"/>
        </w:rPr>
      </w:r>
    </w:p>
    <w:p w:rsidR="00000000" w:rsidDel="00000000" w:rsidP="00000000" w:rsidRDefault="00000000" w:rsidRPr="00000000" w14:paraId="00000875">
      <w:pPr>
        <w:spacing w:line="200" w:lineRule="auto"/>
        <w:rPr/>
      </w:pPr>
      <w:r w:rsidDel="00000000" w:rsidR="00000000" w:rsidRPr="00000000">
        <w:rPr>
          <w:rtl w:val="0"/>
        </w:rPr>
      </w:r>
    </w:p>
    <w:p w:rsidR="00000000" w:rsidDel="00000000" w:rsidP="00000000" w:rsidRDefault="00000000" w:rsidRPr="00000000" w14:paraId="00000876">
      <w:pPr>
        <w:spacing w:line="200" w:lineRule="auto"/>
        <w:rPr/>
      </w:pPr>
      <w:r w:rsidDel="00000000" w:rsidR="00000000" w:rsidRPr="00000000">
        <w:rPr>
          <w:rtl w:val="0"/>
        </w:rPr>
      </w:r>
    </w:p>
    <w:p w:rsidR="00000000" w:rsidDel="00000000" w:rsidP="00000000" w:rsidRDefault="00000000" w:rsidRPr="00000000" w14:paraId="00000877">
      <w:pPr>
        <w:spacing w:line="200" w:lineRule="auto"/>
        <w:rPr/>
      </w:pPr>
      <w:r w:rsidDel="00000000" w:rsidR="00000000" w:rsidRPr="00000000">
        <w:rPr>
          <w:rtl w:val="0"/>
        </w:rPr>
      </w:r>
    </w:p>
    <w:p w:rsidR="00000000" w:rsidDel="00000000" w:rsidP="00000000" w:rsidRDefault="00000000" w:rsidRPr="00000000" w14:paraId="00000878">
      <w:pPr>
        <w:spacing w:line="200" w:lineRule="auto"/>
        <w:rPr/>
      </w:pPr>
      <w:r w:rsidDel="00000000" w:rsidR="00000000" w:rsidRPr="00000000">
        <w:rPr>
          <w:rtl w:val="0"/>
        </w:rPr>
      </w:r>
    </w:p>
    <w:p w:rsidR="00000000" w:rsidDel="00000000" w:rsidP="00000000" w:rsidRDefault="00000000" w:rsidRPr="00000000" w14:paraId="00000879">
      <w:pPr>
        <w:spacing w:line="200" w:lineRule="auto"/>
        <w:rPr/>
      </w:pPr>
      <w:r w:rsidDel="00000000" w:rsidR="00000000" w:rsidRPr="00000000">
        <w:rPr>
          <w:rtl w:val="0"/>
        </w:rPr>
      </w:r>
    </w:p>
    <w:p w:rsidR="00000000" w:rsidDel="00000000" w:rsidP="00000000" w:rsidRDefault="00000000" w:rsidRPr="00000000" w14:paraId="0000087A">
      <w:pPr>
        <w:spacing w:line="200" w:lineRule="auto"/>
        <w:rPr/>
      </w:pPr>
      <w:r w:rsidDel="00000000" w:rsidR="00000000" w:rsidRPr="00000000">
        <w:rPr>
          <w:rtl w:val="0"/>
        </w:rPr>
      </w:r>
    </w:p>
    <w:p w:rsidR="00000000" w:rsidDel="00000000" w:rsidP="00000000" w:rsidRDefault="00000000" w:rsidRPr="00000000" w14:paraId="0000087B">
      <w:pPr>
        <w:spacing w:line="200" w:lineRule="auto"/>
        <w:rPr/>
      </w:pPr>
      <w:r w:rsidDel="00000000" w:rsidR="00000000" w:rsidRPr="00000000">
        <w:rPr>
          <w:rtl w:val="0"/>
        </w:rPr>
      </w:r>
    </w:p>
    <w:p w:rsidR="00000000" w:rsidDel="00000000" w:rsidP="00000000" w:rsidRDefault="00000000" w:rsidRPr="00000000" w14:paraId="0000087C">
      <w:pPr>
        <w:spacing w:line="200" w:lineRule="auto"/>
        <w:rPr/>
      </w:pPr>
      <w:r w:rsidDel="00000000" w:rsidR="00000000" w:rsidRPr="00000000">
        <w:rPr>
          <w:rtl w:val="0"/>
        </w:rPr>
      </w:r>
    </w:p>
    <w:p w:rsidR="00000000" w:rsidDel="00000000" w:rsidP="00000000" w:rsidRDefault="00000000" w:rsidRPr="00000000" w14:paraId="0000087D">
      <w:pPr>
        <w:spacing w:line="200" w:lineRule="auto"/>
        <w:rPr/>
      </w:pPr>
      <w:r w:rsidDel="00000000" w:rsidR="00000000" w:rsidRPr="00000000">
        <w:rPr>
          <w:rtl w:val="0"/>
        </w:rPr>
      </w:r>
    </w:p>
    <w:p w:rsidR="00000000" w:rsidDel="00000000" w:rsidP="00000000" w:rsidRDefault="00000000" w:rsidRPr="00000000" w14:paraId="0000087E">
      <w:pPr>
        <w:spacing w:line="200" w:lineRule="auto"/>
        <w:rPr/>
      </w:pPr>
      <w:r w:rsidDel="00000000" w:rsidR="00000000" w:rsidRPr="00000000">
        <w:rPr>
          <w:rtl w:val="0"/>
        </w:rPr>
      </w:r>
    </w:p>
    <w:p w:rsidR="00000000" w:rsidDel="00000000" w:rsidP="00000000" w:rsidRDefault="00000000" w:rsidRPr="00000000" w14:paraId="0000087F">
      <w:pPr>
        <w:spacing w:line="200" w:lineRule="auto"/>
        <w:rPr/>
      </w:pPr>
      <w:r w:rsidDel="00000000" w:rsidR="00000000" w:rsidRPr="00000000">
        <w:rPr>
          <w:rtl w:val="0"/>
        </w:rPr>
      </w:r>
    </w:p>
    <w:p w:rsidR="00000000" w:rsidDel="00000000" w:rsidP="00000000" w:rsidRDefault="00000000" w:rsidRPr="00000000" w14:paraId="00000880">
      <w:pPr>
        <w:spacing w:line="200" w:lineRule="auto"/>
        <w:rPr/>
      </w:pPr>
      <w:r w:rsidDel="00000000" w:rsidR="00000000" w:rsidRPr="00000000">
        <w:rPr>
          <w:rtl w:val="0"/>
        </w:rPr>
      </w:r>
    </w:p>
    <w:p w:rsidR="00000000" w:rsidDel="00000000" w:rsidP="00000000" w:rsidRDefault="00000000" w:rsidRPr="00000000" w14:paraId="00000881">
      <w:pPr>
        <w:spacing w:line="200" w:lineRule="auto"/>
        <w:rPr/>
      </w:pPr>
      <w:r w:rsidDel="00000000" w:rsidR="00000000" w:rsidRPr="00000000">
        <w:rPr>
          <w:rtl w:val="0"/>
        </w:rPr>
      </w:r>
    </w:p>
    <w:p w:rsidR="00000000" w:rsidDel="00000000" w:rsidP="00000000" w:rsidRDefault="00000000" w:rsidRPr="00000000" w14:paraId="00000882">
      <w:pPr>
        <w:spacing w:line="200" w:lineRule="auto"/>
        <w:rPr/>
      </w:pPr>
      <w:r w:rsidDel="00000000" w:rsidR="00000000" w:rsidRPr="00000000">
        <w:rPr>
          <w:rtl w:val="0"/>
        </w:rPr>
      </w:r>
    </w:p>
    <w:p w:rsidR="00000000" w:rsidDel="00000000" w:rsidP="00000000" w:rsidRDefault="00000000" w:rsidRPr="00000000" w14:paraId="00000883">
      <w:pPr>
        <w:spacing w:line="200" w:lineRule="auto"/>
        <w:rPr/>
      </w:pPr>
      <w:r w:rsidDel="00000000" w:rsidR="00000000" w:rsidRPr="00000000">
        <w:rPr>
          <w:rtl w:val="0"/>
        </w:rPr>
      </w:r>
    </w:p>
    <w:p w:rsidR="00000000" w:rsidDel="00000000" w:rsidP="00000000" w:rsidRDefault="00000000" w:rsidRPr="00000000" w14:paraId="00000884">
      <w:pPr>
        <w:spacing w:line="200" w:lineRule="auto"/>
        <w:rPr/>
      </w:pPr>
      <w:r w:rsidDel="00000000" w:rsidR="00000000" w:rsidRPr="00000000">
        <w:rPr>
          <w:rtl w:val="0"/>
        </w:rPr>
      </w:r>
    </w:p>
    <w:p w:rsidR="00000000" w:rsidDel="00000000" w:rsidP="00000000" w:rsidRDefault="00000000" w:rsidRPr="00000000" w14:paraId="00000885">
      <w:pPr>
        <w:spacing w:line="200" w:lineRule="auto"/>
        <w:rPr/>
      </w:pPr>
      <w:r w:rsidDel="00000000" w:rsidR="00000000" w:rsidRPr="00000000">
        <w:rPr>
          <w:rtl w:val="0"/>
        </w:rPr>
      </w:r>
    </w:p>
    <w:p w:rsidR="00000000" w:rsidDel="00000000" w:rsidP="00000000" w:rsidRDefault="00000000" w:rsidRPr="00000000" w14:paraId="00000886">
      <w:pPr>
        <w:spacing w:line="200" w:lineRule="auto"/>
        <w:rPr/>
      </w:pPr>
      <w:r w:rsidDel="00000000" w:rsidR="00000000" w:rsidRPr="00000000">
        <w:rPr>
          <w:rtl w:val="0"/>
        </w:rPr>
      </w:r>
    </w:p>
    <w:p w:rsidR="00000000" w:rsidDel="00000000" w:rsidP="00000000" w:rsidRDefault="00000000" w:rsidRPr="00000000" w14:paraId="00000887">
      <w:pPr>
        <w:spacing w:line="200" w:lineRule="auto"/>
        <w:rPr/>
      </w:pPr>
      <w:r w:rsidDel="00000000" w:rsidR="00000000" w:rsidRPr="00000000">
        <w:rPr>
          <w:rtl w:val="0"/>
        </w:rPr>
      </w:r>
    </w:p>
    <w:p w:rsidR="00000000" w:rsidDel="00000000" w:rsidP="00000000" w:rsidRDefault="00000000" w:rsidRPr="00000000" w14:paraId="00000888">
      <w:pPr>
        <w:spacing w:line="200" w:lineRule="auto"/>
        <w:rPr/>
      </w:pPr>
      <w:r w:rsidDel="00000000" w:rsidR="00000000" w:rsidRPr="00000000">
        <w:rPr>
          <w:rtl w:val="0"/>
        </w:rPr>
      </w:r>
    </w:p>
    <w:p w:rsidR="00000000" w:rsidDel="00000000" w:rsidP="00000000" w:rsidRDefault="00000000" w:rsidRPr="00000000" w14:paraId="00000889">
      <w:pPr>
        <w:spacing w:line="200" w:lineRule="auto"/>
        <w:rPr/>
      </w:pPr>
      <w:r w:rsidDel="00000000" w:rsidR="00000000" w:rsidRPr="00000000">
        <w:rPr>
          <w:rtl w:val="0"/>
        </w:rPr>
      </w:r>
    </w:p>
    <w:p w:rsidR="00000000" w:rsidDel="00000000" w:rsidP="00000000" w:rsidRDefault="00000000" w:rsidRPr="00000000" w14:paraId="0000088A">
      <w:pPr>
        <w:spacing w:line="200" w:lineRule="auto"/>
        <w:rPr/>
      </w:pPr>
      <w:r w:rsidDel="00000000" w:rsidR="00000000" w:rsidRPr="00000000">
        <w:rPr>
          <w:rtl w:val="0"/>
        </w:rPr>
      </w:r>
    </w:p>
    <w:p w:rsidR="00000000" w:rsidDel="00000000" w:rsidP="00000000" w:rsidRDefault="00000000" w:rsidRPr="00000000" w14:paraId="0000088B">
      <w:pPr>
        <w:spacing w:line="200" w:lineRule="auto"/>
        <w:rPr/>
      </w:pPr>
      <w:r w:rsidDel="00000000" w:rsidR="00000000" w:rsidRPr="00000000">
        <w:rPr>
          <w:rtl w:val="0"/>
        </w:rPr>
      </w:r>
    </w:p>
    <w:p w:rsidR="00000000" w:rsidDel="00000000" w:rsidP="00000000" w:rsidRDefault="00000000" w:rsidRPr="00000000" w14:paraId="0000088C">
      <w:pPr>
        <w:spacing w:line="200" w:lineRule="auto"/>
        <w:rPr/>
      </w:pPr>
      <w:r w:rsidDel="00000000" w:rsidR="00000000" w:rsidRPr="00000000">
        <w:rPr>
          <w:rtl w:val="0"/>
        </w:rPr>
      </w:r>
    </w:p>
    <w:p w:rsidR="00000000" w:rsidDel="00000000" w:rsidP="00000000" w:rsidRDefault="00000000" w:rsidRPr="00000000" w14:paraId="0000088D">
      <w:pPr>
        <w:spacing w:line="200" w:lineRule="auto"/>
        <w:rPr/>
      </w:pPr>
      <w:r w:rsidDel="00000000" w:rsidR="00000000" w:rsidRPr="00000000">
        <w:rPr>
          <w:rtl w:val="0"/>
        </w:rPr>
      </w:r>
    </w:p>
    <w:p w:rsidR="00000000" w:rsidDel="00000000" w:rsidP="00000000" w:rsidRDefault="00000000" w:rsidRPr="00000000" w14:paraId="0000088E">
      <w:pPr>
        <w:spacing w:line="200" w:lineRule="auto"/>
        <w:rPr/>
      </w:pPr>
      <w:r w:rsidDel="00000000" w:rsidR="00000000" w:rsidRPr="00000000">
        <w:rPr>
          <w:rtl w:val="0"/>
        </w:rPr>
      </w:r>
    </w:p>
    <w:p w:rsidR="00000000" w:rsidDel="00000000" w:rsidP="00000000" w:rsidRDefault="00000000" w:rsidRPr="00000000" w14:paraId="0000088F">
      <w:pPr>
        <w:spacing w:line="200" w:lineRule="auto"/>
        <w:rPr/>
      </w:pPr>
      <w:r w:rsidDel="00000000" w:rsidR="00000000" w:rsidRPr="00000000">
        <w:rPr>
          <w:rtl w:val="0"/>
        </w:rPr>
      </w:r>
    </w:p>
    <w:p w:rsidR="00000000" w:rsidDel="00000000" w:rsidP="00000000" w:rsidRDefault="00000000" w:rsidRPr="00000000" w14:paraId="00000890">
      <w:pPr>
        <w:spacing w:line="200" w:lineRule="auto"/>
        <w:rPr/>
      </w:pPr>
      <w:r w:rsidDel="00000000" w:rsidR="00000000" w:rsidRPr="00000000">
        <w:rPr>
          <w:rtl w:val="0"/>
        </w:rPr>
      </w:r>
    </w:p>
    <w:p w:rsidR="00000000" w:rsidDel="00000000" w:rsidP="00000000" w:rsidRDefault="00000000" w:rsidRPr="00000000" w14:paraId="00000891">
      <w:pPr>
        <w:spacing w:line="200" w:lineRule="auto"/>
        <w:rPr/>
      </w:pPr>
      <w:r w:rsidDel="00000000" w:rsidR="00000000" w:rsidRPr="00000000">
        <w:rPr>
          <w:rtl w:val="0"/>
        </w:rPr>
      </w:r>
    </w:p>
    <w:p w:rsidR="00000000" w:rsidDel="00000000" w:rsidP="00000000" w:rsidRDefault="00000000" w:rsidRPr="00000000" w14:paraId="00000892">
      <w:pPr>
        <w:spacing w:line="200" w:lineRule="auto"/>
        <w:rPr/>
      </w:pPr>
      <w:r w:rsidDel="00000000" w:rsidR="00000000" w:rsidRPr="00000000">
        <w:rPr>
          <w:rtl w:val="0"/>
        </w:rPr>
      </w:r>
    </w:p>
    <w:p w:rsidR="00000000" w:rsidDel="00000000" w:rsidP="00000000" w:rsidRDefault="00000000" w:rsidRPr="00000000" w14:paraId="00000893">
      <w:pPr>
        <w:spacing w:line="200" w:lineRule="auto"/>
        <w:rPr/>
      </w:pPr>
      <w:r w:rsidDel="00000000" w:rsidR="00000000" w:rsidRPr="00000000">
        <w:rPr>
          <w:rtl w:val="0"/>
        </w:rPr>
      </w:r>
    </w:p>
    <w:p w:rsidR="00000000" w:rsidDel="00000000" w:rsidP="00000000" w:rsidRDefault="00000000" w:rsidRPr="00000000" w14:paraId="00000894">
      <w:pPr>
        <w:spacing w:line="200" w:lineRule="auto"/>
        <w:rPr/>
      </w:pPr>
      <w:r w:rsidDel="00000000" w:rsidR="00000000" w:rsidRPr="00000000">
        <w:rPr>
          <w:rtl w:val="0"/>
        </w:rPr>
      </w:r>
    </w:p>
    <w:p w:rsidR="00000000" w:rsidDel="00000000" w:rsidP="00000000" w:rsidRDefault="00000000" w:rsidRPr="00000000" w14:paraId="00000895">
      <w:pPr>
        <w:spacing w:line="200" w:lineRule="auto"/>
        <w:rPr/>
      </w:pPr>
      <w:r w:rsidDel="00000000" w:rsidR="00000000" w:rsidRPr="00000000">
        <w:rPr>
          <w:rtl w:val="0"/>
        </w:rPr>
      </w:r>
    </w:p>
    <w:p w:rsidR="00000000" w:rsidDel="00000000" w:rsidP="00000000" w:rsidRDefault="00000000" w:rsidRPr="00000000" w14:paraId="00000896">
      <w:pPr>
        <w:spacing w:line="200" w:lineRule="auto"/>
        <w:rPr/>
      </w:pPr>
      <w:r w:rsidDel="00000000" w:rsidR="00000000" w:rsidRPr="00000000">
        <w:rPr>
          <w:rtl w:val="0"/>
        </w:rPr>
      </w:r>
    </w:p>
    <w:p w:rsidR="00000000" w:rsidDel="00000000" w:rsidP="00000000" w:rsidRDefault="00000000" w:rsidRPr="00000000" w14:paraId="00000897">
      <w:pPr>
        <w:spacing w:line="200" w:lineRule="auto"/>
        <w:rPr/>
      </w:pPr>
      <w:r w:rsidDel="00000000" w:rsidR="00000000" w:rsidRPr="00000000">
        <w:rPr>
          <w:rtl w:val="0"/>
        </w:rPr>
      </w:r>
    </w:p>
    <w:p w:rsidR="00000000" w:rsidDel="00000000" w:rsidP="00000000" w:rsidRDefault="00000000" w:rsidRPr="00000000" w14:paraId="00000898">
      <w:pPr>
        <w:spacing w:line="200" w:lineRule="auto"/>
        <w:rPr/>
      </w:pPr>
      <w:r w:rsidDel="00000000" w:rsidR="00000000" w:rsidRPr="00000000">
        <w:rPr>
          <w:rtl w:val="0"/>
        </w:rPr>
      </w:r>
    </w:p>
    <w:p w:rsidR="00000000" w:rsidDel="00000000" w:rsidP="00000000" w:rsidRDefault="00000000" w:rsidRPr="00000000" w14:paraId="00000899">
      <w:pPr>
        <w:spacing w:line="200" w:lineRule="auto"/>
        <w:rPr/>
      </w:pPr>
      <w:r w:rsidDel="00000000" w:rsidR="00000000" w:rsidRPr="00000000">
        <w:rPr>
          <w:rtl w:val="0"/>
        </w:rPr>
      </w:r>
    </w:p>
    <w:p w:rsidR="00000000" w:rsidDel="00000000" w:rsidP="00000000" w:rsidRDefault="00000000" w:rsidRPr="00000000" w14:paraId="0000089A">
      <w:pPr>
        <w:spacing w:line="200" w:lineRule="auto"/>
        <w:rPr/>
      </w:pPr>
      <w:r w:rsidDel="00000000" w:rsidR="00000000" w:rsidRPr="00000000">
        <w:rPr>
          <w:rtl w:val="0"/>
        </w:rPr>
      </w:r>
    </w:p>
    <w:p w:rsidR="00000000" w:rsidDel="00000000" w:rsidP="00000000" w:rsidRDefault="00000000" w:rsidRPr="00000000" w14:paraId="0000089B">
      <w:pPr>
        <w:spacing w:line="200" w:lineRule="auto"/>
        <w:rPr/>
      </w:pPr>
      <w:r w:rsidDel="00000000" w:rsidR="00000000" w:rsidRPr="00000000">
        <w:rPr>
          <w:rtl w:val="0"/>
        </w:rPr>
      </w:r>
    </w:p>
    <w:p w:rsidR="00000000" w:rsidDel="00000000" w:rsidP="00000000" w:rsidRDefault="00000000" w:rsidRPr="00000000" w14:paraId="0000089C">
      <w:pPr>
        <w:spacing w:line="200" w:lineRule="auto"/>
        <w:rPr/>
        <w:sectPr>
          <w:type w:val="nextPage"/>
          <w:pgSz w:h="16860" w:w="11920" w:orient="portrait"/>
          <w:pgMar w:bottom="280" w:top="660" w:left="680" w:right="760" w:header="720" w:footer="720"/>
        </w:sectPr>
      </w:pPr>
      <w:r w:rsidDel="00000000" w:rsidR="00000000" w:rsidRPr="00000000">
        <w:rPr>
          <w:rtl w:val="0"/>
        </w:rPr>
      </w:r>
    </w:p>
    <w:p w:rsidR="00000000" w:rsidDel="00000000" w:rsidP="00000000" w:rsidRDefault="00000000" w:rsidRPr="00000000" w14:paraId="0000089D">
      <w:pPr>
        <w:spacing w:before="5" w:line="280" w:lineRule="auto"/>
        <w:rPr>
          <w:sz w:val="28"/>
          <w:szCs w:val="28"/>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5" name=""/>
                <a:graphic>
                  <a:graphicData uri="http://schemas.microsoft.com/office/word/2010/wordprocessingGroup">
                    <wpg:wgp>
                      <wpg:cNvGrpSpPr/>
                      <wpg:grpSpPr>
                        <a:xfrm>
                          <a:off x="1871975" y="0"/>
                          <a:ext cx="6947535" cy="10081260"/>
                          <a:chOff x="1871975" y="0"/>
                          <a:chExt cx="6947800" cy="7560000"/>
                        </a:xfrm>
                      </wpg:grpSpPr>
                      <wpg:grpSp>
                        <wpg:cNvGrpSpPr/>
                        <wpg:grpSpPr>
                          <a:xfrm>
                            <a:off x="1872233" y="0"/>
                            <a:ext cx="6947525" cy="7559993"/>
                            <a:chOff x="0" y="0"/>
                            <a:chExt cx="6947525" cy="10081250"/>
                          </a:xfrm>
                        </wpg:grpSpPr>
                        <wps:wsp>
                          <wps:cNvSpPr/>
                          <wps:cNvPr id="3" name="Shape 3"/>
                          <wps:spPr>
                            <a:xfrm>
                              <a:off x="0" y="0"/>
                              <a:ext cx="6947525" cy="1008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19050" y="1905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 name="Shape 19"/>
                          <wps:spPr>
                            <a:xfrm>
                              <a:off x="9525" y="10160"/>
                              <a:ext cx="0" cy="10052050"/>
                            </a:xfrm>
                            <a:custGeom>
                              <a:rect b="b" l="l" r="r" t="t"/>
                              <a:pathLst>
                                <a:path extrusionOk="0" h="10052050" w="1">
                                  <a:moveTo>
                                    <a:pt x="0" y="0"/>
                                  </a:moveTo>
                                  <a:lnTo>
                                    <a:pt x="0" y="1005205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6920230" y="10160"/>
                              <a:ext cx="0" cy="10061575"/>
                            </a:xfrm>
                            <a:custGeom>
                              <a:rect b="b" l="l" r="r" t="t"/>
                              <a:pathLst>
                                <a:path extrusionOk="0" h="10061575" w="1">
                                  <a:moveTo>
                                    <a:pt x="0" y="0"/>
                                  </a:moveTo>
                                  <a:lnTo>
                                    <a:pt x="0" y="10061575"/>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6910070" y="28575"/>
                              <a:ext cx="0" cy="10015855"/>
                            </a:xfrm>
                            <a:custGeom>
                              <a:rect b="b" l="l" r="r" t="t"/>
                              <a:pathLst>
                                <a:path extrusionOk="0" h="10015855" w="1">
                                  <a:moveTo>
                                    <a:pt x="0" y="0"/>
                                  </a:moveTo>
                                  <a:lnTo>
                                    <a:pt x="0" y="1001522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a:off x="19050" y="10071735"/>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19050" y="1005332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6901180" y="10071735"/>
                              <a:ext cx="36830" cy="0"/>
                            </a:xfrm>
                            <a:custGeom>
                              <a:rect b="b" l="l" r="r" t="t"/>
                              <a:pathLst>
                                <a:path extrusionOk="0" h="1" w="36830">
                                  <a:moveTo>
                                    <a:pt x="0" y="0"/>
                                  </a:moveTo>
                                  <a:lnTo>
                                    <a:pt x="368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5" name="image6.png"/>
                <a:graphic>
                  <a:graphicData uri="http://schemas.openxmlformats.org/drawingml/2006/picture">
                    <pic:pic>
                      <pic:nvPicPr>
                        <pic:cNvPr id="0" name="image6.png"/>
                        <pic:cNvPicPr preferRelativeResize="0"/>
                      </pic:nvPicPr>
                      <pic:blipFill>
                        <a:blip r:embed="rId87"/>
                        <a:srcRect/>
                        <a:stretch>
                          <a:fillRect/>
                        </a:stretch>
                      </pic:blipFill>
                      <pic:spPr>
                        <a:xfrm>
                          <a:off x="0" y="0"/>
                          <a:ext cx="6947535" cy="10081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89E">
      <w:pPr>
        <w:ind w:left="103" w:right="-56" w:firstLine="0"/>
        <w:rPr>
          <w:sz w:val="24"/>
          <w:szCs w:val="24"/>
        </w:rPr>
      </w:pPr>
      <w:r w:rsidDel="00000000" w:rsidR="00000000" w:rsidRPr="00000000">
        <w:rPr>
          <w:sz w:val="24"/>
          <w:szCs w:val="24"/>
          <w:rtl w:val="0"/>
        </w:rPr>
        <w:t xml:space="preserve">IACSD-PG-DBDA-FEB-20</w:t>
      </w:r>
    </w:p>
    <w:p w:rsidR="00000000" w:rsidDel="00000000" w:rsidP="00000000" w:rsidRDefault="00000000" w:rsidRPr="00000000" w14:paraId="0000089F">
      <w:pPr>
        <w:spacing w:before="12" w:lineRule="auto"/>
        <w:rPr>
          <w:rFonts w:ascii="Calibri" w:cs="Calibri" w:eastAsia="Calibri" w:hAnsi="Calibri"/>
          <w:sz w:val="22"/>
          <w:szCs w:val="22"/>
        </w:rPr>
        <w:sectPr>
          <w:type w:val="continuous"/>
          <w:pgSz w:h="16860" w:w="11920" w:orient="portrait"/>
          <w:pgMar w:bottom="280" w:top="1580" w:left="680" w:right="760" w:header="720" w:footer="720"/>
          <w:cols w:equalWidth="0" w:num="2">
            <w:col w:space="6699" w:w="1890.5"/>
            <w:col w:space="0" w:w="1890.5"/>
          </w:cols>
        </w:sectPr>
      </w:pPr>
      <w:r w:rsidDel="00000000" w:rsidR="00000000" w:rsidRPr="00000000">
        <w:br w:type="column"/>
      </w:r>
      <w:r w:rsidDel="00000000" w:rsidR="00000000" w:rsidRPr="00000000">
        <w:rPr>
          <w:rFonts w:ascii="Calibri" w:cs="Calibri" w:eastAsia="Calibri" w:hAnsi="Calibri"/>
          <w:sz w:val="22"/>
          <w:szCs w:val="22"/>
          <w:rtl w:val="0"/>
        </w:rPr>
        <w:t xml:space="preserve">Page | 33</w:t>
      </w:r>
    </w:p>
    <w:p w:rsidR="00000000" w:rsidDel="00000000" w:rsidP="00000000" w:rsidRDefault="00000000" w:rsidRPr="00000000" w14:paraId="000008A0">
      <w:pPr>
        <w:spacing w:before="60" w:lineRule="auto"/>
        <w:ind w:left="5865" w:firstLine="0"/>
        <w:rPr>
          <w:rFonts w:ascii="Calibri" w:cs="Calibri" w:eastAsia="Calibri" w:hAnsi="Calibri"/>
        </w:rPr>
      </w:pPr>
      <w:r w:rsidDel="00000000" w:rsidR="00000000" w:rsidRPr="00000000">
        <w:rPr>
          <w:rFonts w:ascii="Calibri" w:cs="Calibri" w:eastAsia="Calibri" w:hAnsi="Calibri"/>
          <w:rtl w:val="0"/>
        </w:rPr>
        <w:t xml:space="preserve">Stackoverflow Question Quality Analysis and Prediction</w:t>
      </w:r>
    </w:p>
    <w:p w:rsidR="00000000" w:rsidDel="00000000" w:rsidP="00000000" w:rsidRDefault="00000000" w:rsidRPr="00000000" w14:paraId="000008A1">
      <w:pPr>
        <w:spacing w:before="10" w:line="120" w:lineRule="auto"/>
        <w:rPr>
          <w:sz w:val="12"/>
          <w:szCs w:val="12"/>
        </w:rPr>
      </w:pPr>
      <w:r w:rsidDel="00000000" w:rsidR="00000000" w:rsidRPr="00000000">
        <w:rPr>
          <w:rtl w:val="0"/>
        </w:rPr>
      </w:r>
    </w:p>
    <w:p w:rsidR="00000000" w:rsidDel="00000000" w:rsidP="00000000" w:rsidRDefault="00000000" w:rsidRPr="00000000" w14:paraId="000008A2">
      <w:pPr>
        <w:spacing w:line="200" w:lineRule="auto"/>
        <w:rPr/>
      </w:pPr>
      <w:r w:rsidDel="00000000" w:rsidR="00000000" w:rsidRPr="00000000">
        <w:rPr>
          <w:rtl w:val="0"/>
        </w:rPr>
      </w:r>
    </w:p>
    <w:p w:rsidR="00000000" w:rsidDel="00000000" w:rsidP="00000000" w:rsidRDefault="00000000" w:rsidRPr="00000000" w14:paraId="000008A3">
      <w:pPr>
        <w:spacing w:line="200" w:lineRule="auto"/>
        <w:rPr/>
      </w:pPr>
      <w:r w:rsidDel="00000000" w:rsidR="00000000" w:rsidRPr="00000000">
        <w:rPr>
          <w:rtl w:val="0"/>
        </w:rPr>
      </w:r>
    </w:p>
    <w:p w:rsidR="00000000" w:rsidDel="00000000" w:rsidP="00000000" w:rsidRDefault="00000000" w:rsidRPr="00000000" w14:paraId="000008A4">
      <w:pPr>
        <w:spacing w:line="200" w:lineRule="auto"/>
        <w:rPr/>
      </w:pPr>
      <w:r w:rsidDel="00000000" w:rsidR="00000000" w:rsidRPr="00000000">
        <w:rPr>
          <w:rtl w:val="0"/>
        </w:rPr>
      </w:r>
    </w:p>
    <w:p w:rsidR="00000000" w:rsidDel="00000000" w:rsidP="00000000" w:rsidRDefault="00000000" w:rsidRPr="00000000" w14:paraId="000008A5">
      <w:pPr>
        <w:spacing w:line="200" w:lineRule="auto"/>
        <w:rPr/>
      </w:pPr>
      <w:r w:rsidDel="00000000" w:rsidR="00000000" w:rsidRPr="00000000">
        <w:rPr>
          <w:rtl w:val="0"/>
        </w:rPr>
      </w:r>
    </w:p>
    <w:p w:rsidR="00000000" w:rsidDel="00000000" w:rsidP="00000000" w:rsidRDefault="00000000" w:rsidRPr="00000000" w14:paraId="000008A6">
      <w:pPr>
        <w:spacing w:line="200" w:lineRule="auto"/>
        <w:rPr/>
      </w:pPr>
      <w:r w:rsidDel="00000000" w:rsidR="00000000" w:rsidRPr="00000000">
        <w:rPr>
          <w:rtl w:val="0"/>
        </w:rPr>
      </w:r>
    </w:p>
    <w:p w:rsidR="00000000" w:rsidDel="00000000" w:rsidP="00000000" w:rsidRDefault="00000000" w:rsidRPr="00000000" w14:paraId="000008A7">
      <w:pPr>
        <w:spacing w:line="200" w:lineRule="auto"/>
        <w:rPr/>
      </w:pPr>
      <w:r w:rsidDel="00000000" w:rsidR="00000000" w:rsidRPr="00000000">
        <w:rPr>
          <w:rtl w:val="0"/>
        </w:rPr>
      </w:r>
    </w:p>
    <w:p w:rsidR="00000000" w:rsidDel="00000000" w:rsidP="00000000" w:rsidRDefault="00000000" w:rsidRPr="00000000" w14:paraId="000008A8">
      <w:pPr>
        <w:spacing w:line="200" w:lineRule="auto"/>
        <w:rPr/>
      </w:pPr>
      <w:r w:rsidDel="00000000" w:rsidR="00000000" w:rsidRPr="00000000">
        <w:rPr>
          <w:rtl w:val="0"/>
        </w:rPr>
      </w:r>
    </w:p>
    <w:p w:rsidR="00000000" w:rsidDel="00000000" w:rsidP="00000000" w:rsidRDefault="00000000" w:rsidRPr="00000000" w14:paraId="000008A9">
      <w:pPr>
        <w:spacing w:line="200" w:lineRule="auto"/>
        <w:rPr/>
      </w:pPr>
      <w:r w:rsidDel="00000000" w:rsidR="00000000" w:rsidRPr="00000000">
        <w:rPr>
          <w:rtl w:val="0"/>
        </w:rPr>
      </w:r>
    </w:p>
    <w:p w:rsidR="00000000" w:rsidDel="00000000" w:rsidP="00000000" w:rsidRDefault="00000000" w:rsidRPr="00000000" w14:paraId="000008AA">
      <w:pPr>
        <w:spacing w:line="200" w:lineRule="auto"/>
        <w:rPr/>
      </w:pPr>
      <w:r w:rsidDel="00000000" w:rsidR="00000000" w:rsidRPr="00000000">
        <w:rPr>
          <w:rtl w:val="0"/>
        </w:rPr>
      </w:r>
    </w:p>
    <w:p w:rsidR="00000000" w:rsidDel="00000000" w:rsidP="00000000" w:rsidRDefault="00000000" w:rsidRPr="00000000" w14:paraId="000008AB">
      <w:pPr>
        <w:spacing w:line="200" w:lineRule="auto"/>
        <w:rPr/>
      </w:pPr>
      <w:r w:rsidDel="00000000" w:rsidR="00000000" w:rsidRPr="00000000">
        <w:rPr>
          <w:rtl w:val="0"/>
        </w:rPr>
      </w:r>
    </w:p>
    <w:p w:rsidR="00000000" w:rsidDel="00000000" w:rsidP="00000000" w:rsidRDefault="00000000" w:rsidRPr="00000000" w14:paraId="000008AC">
      <w:pPr>
        <w:spacing w:line="200" w:lineRule="auto"/>
        <w:rPr/>
      </w:pPr>
      <w:r w:rsidDel="00000000" w:rsidR="00000000" w:rsidRPr="00000000">
        <w:rPr>
          <w:rtl w:val="0"/>
        </w:rPr>
      </w:r>
    </w:p>
    <w:p w:rsidR="00000000" w:rsidDel="00000000" w:rsidP="00000000" w:rsidRDefault="00000000" w:rsidRPr="00000000" w14:paraId="000008AD">
      <w:pPr>
        <w:spacing w:line="200" w:lineRule="auto"/>
        <w:rPr/>
      </w:pPr>
      <w:r w:rsidDel="00000000" w:rsidR="00000000" w:rsidRPr="00000000">
        <w:rPr>
          <w:rtl w:val="0"/>
        </w:rPr>
      </w:r>
    </w:p>
    <w:p w:rsidR="00000000" w:rsidDel="00000000" w:rsidP="00000000" w:rsidRDefault="00000000" w:rsidRPr="00000000" w14:paraId="000008AE">
      <w:pPr>
        <w:spacing w:line="200" w:lineRule="auto"/>
        <w:rPr/>
      </w:pPr>
      <w:r w:rsidDel="00000000" w:rsidR="00000000" w:rsidRPr="00000000">
        <w:rPr>
          <w:rtl w:val="0"/>
        </w:rPr>
      </w:r>
    </w:p>
    <w:p w:rsidR="00000000" w:rsidDel="00000000" w:rsidP="00000000" w:rsidRDefault="00000000" w:rsidRPr="00000000" w14:paraId="000008AF">
      <w:pPr>
        <w:spacing w:line="200" w:lineRule="auto"/>
        <w:rPr/>
      </w:pPr>
      <w:r w:rsidDel="00000000" w:rsidR="00000000" w:rsidRPr="00000000">
        <w:rPr>
          <w:rtl w:val="0"/>
        </w:rPr>
      </w:r>
    </w:p>
    <w:p w:rsidR="00000000" w:rsidDel="00000000" w:rsidP="00000000" w:rsidRDefault="00000000" w:rsidRPr="00000000" w14:paraId="000008B0">
      <w:pPr>
        <w:spacing w:line="200" w:lineRule="auto"/>
        <w:rPr/>
      </w:pPr>
      <w:r w:rsidDel="00000000" w:rsidR="00000000" w:rsidRPr="00000000">
        <w:rPr>
          <w:rtl w:val="0"/>
        </w:rPr>
      </w:r>
    </w:p>
    <w:p w:rsidR="00000000" w:rsidDel="00000000" w:rsidP="00000000" w:rsidRDefault="00000000" w:rsidRPr="00000000" w14:paraId="000008B1">
      <w:pPr>
        <w:spacing w:line="200" w:lineRule="auto"/>
        <w:rPr/>
      </w:pPr>
      <w:r w:rsidDel="00000000" w:rsidR="00000000" w:rsidRPr="00000000">
        <w:rPr>
          <w:rtl w:val="0"/>
        </w:rPr>
      </w:r>
    </w:p>
    <w:p w:rsidR="00000000" w:rsidDel="00000000" w:rsidP="00000000" w:rsidRDefault="00000000" w:rsidRPr="00000000" w14:paraId="000008B2">
      <w:pPr>
        <w:spacing w:line="200" w:lineRule="auto"/>
        <w:rPr/>
      </w:pPr>
      <w:r w:rsidDel="00000000" w:rsidR="00000000" w:rsidRPr="00000000">
        <w:rPr>
          <w:rtl w:val="0"/>
        </w:rPr>
      </w:r>
    </w:p>
    <w:p w:rsidR="00000000" w:rsidDel="00000000" w:rsidP="00000000" w:rsidRDefault="00000000" w:rsidRPr="00000000" w14:paraId="000008B3">
      <w:pPr>
        <w:spacing w:line="200" w:lineRule="auto"/>
        <w:rPr/>
      </w:pPr>
      <w:r w:rsidDel="00000000" w:rsidR="00000000" w:rsidRPr="00000000">
        <w:rPr>
          <w:rtl w:val="0"/>
        </w:rPr>
      </w:r>
    </w:p>
    <w:p w:rsidR="00000000" w:rsidDel="00000000" w:rsidP="00000000" w:rsidRDefault="00000000" w:rsidRPr="00000000" w14:paraId="000008B4">
      <w:pPr>
        <w:spacing w:line="200" w:lineRule="auto"/>
        <w:rPr/>
      </w:pPr>
      <w:r w:rsidDel="00000000" w:rsidR="00000000" w:rsidRPr="00000000">
        <w:rPr>
          <w:rtl w:val="0"/>
        </w:rPr>
      </w:r>
    </w:p>
    <w:p w:rsidR="00000000" w:rsidDel="00000000" w:rsidP="00000000" w:rsidRDefault="00000000" w:rsidRPr="00000000" w14:paraId="000008B5">
      <w:pPr>
        <w:spacing w:line="200" w:lineRule="auto"/>
        <w:rPr/>
      </w:pPr>
      <w:r w:rsidDel="00000000" w:rsidR="00000000" w:rsidRPr="00000000">
        <w:rPr>
          <w:rtl w:val="0"/>
        </w:rPr>
      </w:r>
    </w:p>
    <w:p w:rsidR="00000000" w:rsidDel="00000000" w:rsidP="00000000" w:rsidRDefault="00000000" w:rsidRPr="00000000" w14:paraId="000008B6">
      <w:pPr>
        <w:spacing w:line="200" w:lineRule="auto"/>
        <w:rPr/>
      </w:pPr>
      <w:r w:rsidDel="00000000" w:rsidR="00000000" w:rsidRPr="00000000">
        <w:rPr>
          <w:rtl w:val="0"/>
        </w:rPr>
      </w:r>
    </w:p>
    <w:p w:rsidR="00000000" w:rsidDel="00000000" w:rsidP="00000000" w:rsidRDefault="00000000" w:rsidRPr="00000000" w14:paraId="000008B7">
      <w:pPr>
        <w:spacing w:line="200" w:lineRule="auto"/>
        <w:rPr/>
      </w:pPr>
      <w:r w:rsidDel="00000000" w:rsidR="00000000" w:rsidRPr="00000000">
        <w:rPr>
          <w:rtl w:val="0"/>
        </w:rPr>
      </w:r>
    </w:p>
    <w:p w:rsidR="00000000" w:rsidDel="00000000" w:rsidP="00000000" w:rsidRDefault="00000000" w:rsidRPr="00000000" w14:paraId="000008B8">
      <w:pPr>
        <w:spacing w:line="200" w:lineRule="auto"/>
        <w:rPr/>
      </w:pPr>
      <w:r w:rsidDel="00000000" w:rsidR="00000000" w:rsidRPr="00000000">
        <w:rPr>
          <w:rtl w:val="0"/>
        </w:rPr>
      </w:r>
    </w:p>
    <w:p w:rsidR="00000000" w:rsidDel="00000000" w:rsidP="00000000" w:rsidRDefault="00000000" w:rsidRPr="00000000" w14:paraId="000008B9">
      <w:pPr>
        <w:spacing w:line="200" w:lineRule="auto"/>
        <w:rPr/>
      </w:pPr>
      <w:r w:rsidDel="00000000" w:rsidR="00000000" w:rsidRPr="00000000">
        <w:rPr>
          <w:rtl w:val="0"/>
        </w:rPr>
      </w:r>
    </w:p>
    <w:p w:rsidR="00000000" w:rsidDel="00000000" w:rsidP="00000000" w:rsidRDefault="00000000" w:rsidRPr="00000000" w14:paraId="000008BA">
      <w:pPr>
        <w:spacing w:line="200" w:lineRule="auto"/>
        <w:rPr/>
      </w:pPr>
      <w:r w:rsidDel="00000000" w:rsidR="00000000" w:rsidRPr="00000000">
        <w:rPr>
          <w:rtl w:val="0"/>
        </w:rPr>
      </w:r>
    </w:p>
    <w:p w:rsidR="00000000" w:rsidDel="00000000" w:rsidP="00000000" w:rsidRDefault="00000000" w:rsidRPr="00000000" w14:paraId="000008BB">
      <w:pPr>
        <w:spacing w:line="200" w:lineRule="auto"/>
        <w:rPr/>
      </w:pPr>
      <w:r w:rsidDel="00000000" w:rsidR="00000000" w:rsidRPr="00000000">
        <w:rPr>
          <w:rtl w:val="0"/>
        </w:rPr>
      </w:r>
    </w:p>
    <w:p w:rsidR="00000000" w:rsidDel="00000000" w:rsidP="00000000" w:rsidRDefault="00000000" w:rsidRPr="00000000" w14:paraId="000008BC">
      <w:pPr>
        <w:spacing w:before="10" w:lineRule="auto"/>
        <w:ind w:left="4384" w:right="4295" w:firstLine="0"/>
        <w:jc w:val="center"/>
        <w:rPr>
          <w:rFonts w:ascii="Tahoma" w:cs="Tahoma" w:eastAsia="Tahoma" w:hAnsi="Tahoma"/>
          <w:sz w:val="28"/>
          <w:szCs w:val="28"/>
        </w:rPr>
      </w:pPr>
      <w:r w:rsidDel="00000000" w:rsidR="00000000" w:rsidRPr="00000000">
        <w:rPr>
          <w:rFonts w:ascii="Tahoma" w:cs="Tahoma" w:eastAsia="Tahoma" w:hAnsi="Tahoma"/>
          <w:b w:val="1"/>
          <w:sz w:val="28"/>
          <w:szCs w:val="28"/>
          <w:rtl w:val="0"/>
        </w:rPr>
        <w:t xml:space="preserve">7. References</w:t>
      </w:r>
      <w:r w:rsidDel="00000000" w:rsidR="00000000" w:rsidRPr="00000000">
        <w:rPr>
          <w:rtl w:val="0"/>
        </w:rPr>
      </w:r>
    </w:p>
    <w:p w:rsidR="00000000" w:rsidDel="00000000" w:rsidP="00000000" w:rsidRDefault="00000000" w:rsidRPr="00000000" w14:paraId="000008BD">
      <w:pPr>
        <w:spacing w:before="9" w:line="120" w:lineRule="auto"/>
        <w:rPr>
          <w:sz w:val="13"/>
          <w:szCs w:val="13"/>
        </w:rPr>
      </w:pPr>
      <w:r w:rsidDel="00000000" w:rsidR="00000000" w:rsidRPr="00000000">
        <w:rPr>
          <w:rtl w:val="0"/>
        </w:rPr>
      </w:r>
    </w:p>
    <w:p w:rsidR="00000000" w:rsidDel="00000000" w:rsidP="00000000" w:rsidRDefault="00000000" w:rsidRPr="00000000" w14:paraId="000008BE">
      <w:pPr>
        <w:spacing w:line="200" w:lineRule="auto"/>
        <w:rPr/>
      </w:pPr>
      <w:r w:rsidDel="00000000" w:rsidR="00000000" w:rsidRPr="00000000">
        <w:rPr>
          <w:rtl w:val="0"/>
        </w:rPr>
      </w:r>
    </w:p>
    <w:p w:rsidR="00000000" w:rsidDel="00000000" w:rsidP="00000000" w:rsidRDefault="00000000" w:rsidRPr="00000000" w14:paraId="000008BF">
      <w:pPr>
        <w:spacing w:line="200" w:lineRule="auto"/>
        <w:rPr/>
      </w:pPr>
      <w:r w:rsidDel="00000000" w:rsidR="00000000" w:rsidRPr="00000000">
        <w:rPr>
          <w:rtl w:val="0"/>
        </w:rPr>
      </w:r>
    </w:p>
    <w:p w:rsidR="00000000" w:rsidDel="00000000" w:rsidP="00000000" w:rsidRDefault="00000000" w:rsidRPr="00000000" w14:paraId="000008C0">
      <w:pPr>
        <w:spacing w:line="200" w:lineRule="auto"/>
        <w:rPr/>
      </w:pPr>
      <w:r w:rsidDel="00000000" w:rsidR="00000000" w:rsidRPr="00000000">
        <w:rPr>
          <w:rtl w:val="0"/>
        </w:rPr>
      </w:r>
    </w:p>
    <w:p w:rsidR="00000000" w:rsidDel="00000000" w:rsidP="00000000" w:rsidRDefault="00000000" w:rsidRPr="00000000" w14:paraId="000008C1">
      <w:pPr>
        <w:tabs>
          <w:tab w:val="left" w:leader="none" w:pos="1180"/>
        </w:tabs>
        <w:spacing w:line="358" w:lineRule="auto"/>
        <w:ind w:left="1183" w:right="834" w:hanging="360"/>
        <w:rPr>
          <w:rFonts w:ascii="Calibri" w:cs="Calibri" w:eastAsia="Calibri" w:hAnsi="Calibri"/>
          <w:sz w:val="32"/>
          <w:szCs w:val="32"/>
        </w:rPr>
      </w:pPr>
      <w:r w:rsidDel="00000000" w:rsidR="00000000" w:rsidRPr="00000000">
        <w:rPr>
          <w:rFonts w:ascii="Verdana" w:cs="Verdana" w:eastAsia="Verdana" w:hAnsi="Verdana"/>
          <w:sz w:val="32"/>
          <w:szCs w:val="32"/>
          <w:rtl w:val="0"/>
        </w:rPr>
        <w:t xml:space="preserve">•</w:t>
        <w:tab/>
      </w:r>
      <w:r w:rsidDel="00000000" w:rsidR="00000000" w:rsidRPr="00000000">
        <w:rPr>
          <w:rFonts w:ascii="Calibri" w:cs="Calibri" w:eastAsia="Calibri" w:hAnsi="Calibri"/>
          <w:sz w:val="32"/>
          <w:szCs w:val="32"/>
          <w:rtl w:val="0"/>
        </w:rPr>
        <w:t xml:space="preserve">Predicting the Quality of Questions on Stackoverflow, Antoaneta Baltadzhieva Grzegorz Chrupała (2015) </w:t>
      </w:r>
      <w:hyperlink r:id="rId88">
        <w:r w:rsidDel="00000000" w:rsidR="00000000" w:rsidRPr="00000000">
          <w:rPr>
            <w:rFonts w:ascii="Calibri" w:cs="Calibri" w:eastAsia="Calibri" w:hAnsi="Calibri"/>
            <w:color w:val="0000ff"/>
            <w:sz w:val="32"/>
            <w:szCs w:val="32"/>
            <w:u w:val="single"/>
            <w:rtl w:val="0"/>
          </w:rPr>
          <w:t xml:space="preserve">https://www.aclweb.org/anthology/R15-1005.pdf</w:t>
        </w:r>
      </w:hyperlink>
      <w:r w:rsidDel="00000000" w:rsidR="00000000" w:rsidRPr="00000000">
        <w:rPr>
          <w:rtl w:val="0"/>
        </w:rPr>
      </w:r>
    </w:p>
    <w:p w:rsidR="00000000" w:rsidDel="00000000" w:rsidP="00000000" w:rsidRDefault="00000000" w:rsidRPr="00000000" w14:paraId="000008C2">
      <w:pPr>
        <w:tabs>
          <w:tab w:val="left" w:leader="none" w:pos="1180"/>
        </w:tabs>
        <w:spacing w:before="46" w:line="356" w:lineRule="auto"/>
        <w:ind w:left="1183" w:right="855" w:hanging="360"/>
        <w:rPr>
          <w:rFonts w:ascii="Calibri" w:cs="Calibri" w:eastAsia="Calibri" w:hAnsi="Calibri"/>
          <w:sz w:val="32"/>
          <w:szCs w:val="32"/>
        </w:rPr>
      </w:pPr>
      <w:r w:rsidDel="00000000" w:rsidR="00000000" w:rsidRPr="00000000">
        <w:rPr>
          <w:rFonts w:ascii="Verdana" w:cs="Verdana" w:eastAsia="Verdana" w:hAnsi="Verdana"/>
          <w:sz w:val="32"/>
          <w:szCs w:val="32"/>
          <w:rtl w:val="0"/>
        </w:rPr>
        <w:t xml:space="preserve">•</w:t>
        <w:tab/>
      </w:r>
      <w:r w:rsidDel="00000000" w:rsidR="00000000" w:rsidRPr="00000000">
        <w:rPr>
          <w:rFonts w:ascii="Calibri" w:cs="Calibri" w:eastAsia="Calibri" w:hAnsi="Calibri"/>
          <w:sz w:val="32"/>
          <w:szCs w:val="32"/>
          <w:rtl w:val="0"/>
        </w:rPr>
        <w:t xml:space="preserve">Stackoverflow Question Quality Dataset - </w:t>
      </w:r>
      <w:hyperlink r:id="rId89">
        <w:r w:rsidDel="00000000" w:rsidR="00000000" w:rsidRPr="00000000">
          <w:rPr>
            <w:rFonts w:ascii="Calibri" w:cs="Calibri" w:eastAsia="Calibri" w:hAnsi="Calibri"/>
            <w:color w:val="0000ff"/>
            <w:sz w:val="32"/>
            <w:szCs w:val="32"/>
            <w:u w:val="single"/>
            <w:rtl w:val="0"/>
          </w:rPr>
          <w:t xml:space="preserve">https://www.kaggle.com/imoore/60k-stack-overflow-questions-</w:t>
        </w:r>
      </w:hyperlink>
      <w:r w:rsidDel="00000000" w:rsidR="00000000" w:rsidRPr="00000000">
        <w:rPr>
          <w:rtl w:val="0"/>
        </w:rPr>
      </w:r>
    </w:p>
    <w:p w:rsidR="00000000" w:rsidDel="00000000" w:rsidP="00000000" w:rsidRDefault="00000000" w:rsidRPr="00000000" w14:paraId="000008C3">
      <w:pPr>
        <w:spacing w:before="39" w:lineRule="auto"/>
        <w:ind w:left="1183" w:firstLine="0"/>
        <w:rPr>
          <w:rFonts w:ascii="Calibri" w:cs="Calibri" w:eastAsia="Calibri" w:hAnsi="Calibri"/>
          <w:sz w:val="32"/>
          <w:szCs w:val="32"/>
        </w:rPr>
      </w:pPr>
      <w:hyperlink r:id="rId90">
        <w:r w:rsidDel="00000000" w:rsidR="00000000" w:rsidRPr="00000000">
          <w:rPr>
            <w:rFonts w:ascii="Calibri" w:cs="Calibri" w:eastAsia="Calibri" w:hAnsi="Calibri"/>
            <w:color w:val="0000ff"/>
            <w:sz w:val="32"/>
            <w:szCs w:val="32"/>
            <w:u w:val="single"/>
            <w:rtl w:val="0"/>
          </w:rPr>
          <w:t xml:space="preserve">with-quality-rate</w:t>
        </w:r>
      </w:hyperlink>
      <w:r w:rsidDel="00000000" w:rsidR="00000000" w:rsidRPr="00000000">
        <w:rPr>
          <w:rtl w:val="0"/>
        </w:rPr>
      </w:r>
    </w:p>
    <w:p w:rsidR="00000000" w:rsidDel="00000000" w:rsidP="00000000" w:rsidRDefault="00000000" w:rsidRPr="00000000" w14:paraId="000008C4">
      <w:pPr>
        <w:spacing w:line="200" w:lineRule="auto"/>
        <w:rPr/>
      </w:pPr>
      <w:r w:rsidDel="00000000" w:rsidR="00000000" w:rsidRPr="00000000">
        <w:rPr>
          <w:rtl w:val="0"/>
        </w:rPr>
      </w:r>
    </w:p>
    <w:p w:rsidR="00000000" w:rsidDel="00000000" w:rsidP="00000000" w:rsidRDefault="00000000" w:rsidRPr="00000000" w14:paraId="000008C5">
      <w:pPr>
        <w:spacing w:line="200" w:lineRule="auto"/>
        <w:rPr/>
      </w:pPr>
      <w:r w:rsidDel="00000000" w:rsidR="00000000" w:rsidRPr="00000000">
        <w:rPr>
          <w:rtl w:val="0"/>
        </w:rPr>
      </w:r>
    </w:p>
    <w:p w:rsidR="00000000" w:rsidDel="00000000" w:rsidP="00000000" w:rsidRDefault="00000000" w:rsidRPr="00000000" w14:paraId="000008C6">
      <w:pPr>
        <w:spacing w:line="200" w:lineRule="auto"/>
        <w:rPr/>
      </w:pPr>
      <w:r w:rsidDel="00000000" w:rsidR="00000000" w:rsidRPr="00000000">
        <w:rPr>
          <w:rtl w:val="0"/>
        </w:rPr>
      </w:r>
    </w:p>
    <w:p w:rsidR="00000000" w:rsidDel="00000000" w:rsidP="00000000" w:rsidRDefault="00000000" w:rsidRPr="00000000" w14:paraId="000008C7">
      <w:pPr>
        <w:spacing w:line="200" w:lineRule="auto"/>
        <w:rPr/>
      </w:pPr>
      <w:r w:rsidDel="00000000" w:rsidR="00000000" w:rsidRPr="00000000">
        <w:rPr>
          <w:rtl w:val="0"/>
        </w:rPr>
      </w:r>
    </w:p>
    <w:p w:rsidR="00000000" w:rsidDel="00000000" w:rsidP="00000000" w:rsidRDefault="00000000" w:rsidRPr="00000000" w14:paraId="000008C8">
      <w:pPr>
        <w:spacing w:line="200" w:lineRule="auto"/>
        <w:rPr/>
      </w:pPr>
      <w:r w:rsidDel="00000000" w:rsidR="00000000" w:rsidRPr="00000000">
        <w:rPr>
          <w:rtl w:val="0"/>
        </w:rPr>
      </w:r>
    </w:p>
    <w:p w:rsidR="00000000" w:rsidDel="00000000" w:rsidP="00000000" w:rsidRDefault="00000000" w:rsidRPr="00000000" w14:paraId="000008C9">
      <w:pPr>
        <w:spacing w:line="200" w:lineRule="auto"/>
        <w:rPr/>
      </w:pPr>
      <w:r w:rsidDel="00000000" w:rsidR="00000000" w:rsidRPr="00000000">
        <w:rPr>
          <w:rtl w:val="0"/>
        </w:rPr>
      </w:r>
    </w:p>
    <w:p w:rsidR="00000000" w:rsidDel="00000000" w:rsidP="00000000" w:rsidRDefault="00000000" w:rsidRPr="00000000" w14:paraId="000008CA">
      <w:pPr>
        <w:spacing w:line="200" w:lineRule="auto"/>
        <w:rPr/>
      </w:pPr>
      <w:r w:rsidDel="00000000" w:rsidR="00000000" w:rsidRPr="00000000">
        <w:rPr>
          <w:rtl w:val="0"/>
        </w:rPr>
      </w:r>
    </w:p>
    <w:p w:rsidR="00000000" w:rsidDel="00000000" w:rsidP="00000000" w:rsidRDefault="00000000" w:rsidRPr="00000000" w14:paraId="000008CB">
      <w:pPr>
        <w:spacing w:line="200" w:lineRule="auto"/>
        <w:rPr/>
      </w:pPr>
      <w:r w:rsidDel="00000000" w:rsidR="00000000" w:rsidRPr="00000000">
        <w:rPr>
          <w:rtl w:val="0"/>
        </w:rPr>
      </w:r>
    </w:p>
    <w:p w:rsidR="00000000" w:rsidDel="00000000" w:rsidP="00000000" w:rsidRDefault="00000000" w:rsidRPr="00000000" w14:paraId="000008CC">
      <w:pPr>
        <w:spacing w:line="200" w:lineRule="auto"/>
        <w:rPr/>
      </w:pPr>
      <w:r w:rsidDel="00000000" w:rsidR="00000000" w:rsidRPr="00000000">
        <w:rPr>
          <w:rtl w:val="0"/>
        </w:rPr>
      </w:r>
    </w:p>
    <w:p w:rsidR="00000000" w:rsidDel="00000000" w:rsidP="00000000" w:rsidRDefault="00000000" w:rsidRPr="00000000" w14:paraId="000008CD">
      <w:pPr>
        <w:spacing w:line="200" w:lineRule="auto"/>
        <w:rPr/>
      </w:pPr>
      <w:r w:rsidDel="00000000" w:rsidR="00000000" w:rsidRPr="00000000">
        <w:rPr>
          <w:rtl w:val="0"/>
        </w:rPr>
      </w:r>
    </w:p>
    <w:p w:rsidR="00000000" w:rsidDel="00000000" w:rsidP="00000000" w:rsidRDefault="00000000" w:rsidRPr="00000000" w14:paraId="000008CE">
      <w:pPr>
        <w:spacing w:line="200" w:lineRule="auto"/>
        <w:rPr/>
      </w:pPr>
      <w:r w:rsidDel="00000000" w:rsidR="00000000" w:rsidRPr="00000000">
        <w:rPr>
          <w:rtl w:val="0"/>
        </w:rPr>
      </w:r>
    </w:p>
    <w:p w:rsidR="00000000" w:rsidDel="00000000" w:rsidP="00000000" w:rsidRDefault="00000000" w:rsidRPr="00000000" w14:paraId="000008CF">
      <w:pPr>
        <w:spacing w:line="200" w:lineRule="auto"/>
        <w:rPr/>
      </w:pPr>
      <w:r w:rsidDel="00000000" w:rsidR="00000000" w:rsidRPr="00000000">
        <w:rPr>
          <w:rtl w:val="0"/>
        </w:rPr>
      </w:r>
    </w:p>
    <w:p w:rsidR="00000000" w:rsidDel="00000000" w:rsidP="00000000" w:rsidRDefault="00000000" w:rsidRPr="00000000" w14:paraId="000008D0">
      <w:pPr>
        <w:spacing w:line="200" w:lineRule="auto"/>
        <w:rPr/>
      </w:pPr>
      <w:r w:rsidDel="00000000" w:rsidR="00000000" w:rsidRPr="00000000">
        <w:rPr>
          <w:rtl w:val="0"/>
        </w:rPr>
      </w:r>
    </w:p>
    <w:p w:rsidR="00000000" w:rsidDel="00000000" w:rsidP="00000000" w:rsidRDefault="00000000" w:rsidRPr="00000000" w14:paraId="000008D1">
      <w:pPr>
        <w:spacing w:line="200" w:lineRule="auto"/>
        <w:rPr/>
      </w:pPr>
      <w:r w:rsidDel="00000000" w:rsidR="00000000" w:rsidRPr="00000000">
        <w:rPr>
          <w:rtl w:val="0"/>
        </w:rPr>
      </w:r>
    </w:p>
    <w:p w:rsidR="00000000" w:rsidDel="00000000" w:rsidP="00000000" w:rsidRDefault="00000000" w:rsidRPr="00000000" w14:paraId="000008D2">
      <w:pPr>
        <w:spacing w:line="200" w:lineRule="auto"/>
        <w:rPr/>
      </w:pPr>
      <w:r w:rsidDel="00000000" w:rsidR="00000000" w:rsidRPr="00000000">
        <w:rPr>
          <w:rtl w:val="0"/>
        </w:rPr>
      </w:r>
    </w:p>
    <w:p w:rsidR="00000000" w:rsidDel="00000000" w:rsidP="00000000" w:rsidRDefault="00000000" w:rsidRPr="00000000" w14:paraId="000008D3">
      <w:pPr>
        <w:spacing w:line="200" w:lineRule="auto"/>
        <w:rPr/>
      </w:pPr>
      <w:r w:rsidDel="00000000" w:rsidR="00000000" w:rsidRPr="00000000">
        <w:rPr>
          <w:rtl w:val="0"/>
        </w:rPr>
      </w:r>
    </w:p>
    <w:p w:rsidR="00000000" w:rsidDel="00000000" w:rsidP="00000000" w:rsidRDefault="00000000" w:rsidRPr="00000000" w14:paraId="000008D4">
      <w:pPr>
        <w:spacing w:line="200" w:lineRule="auto"/>
        <w:rPr/>
      </w:pPr>
      <w:r w:rsidDel="00000000" w:rsidR="00000000" w:rsidRPr="00000000">
        <w:rPr>
          <w:rtl w:val="0"/>
        </w:rPr>
      </w:r>
    </w:p>
    <w:p w:rsidR="00000000" w:rsidDel="00000000" w:rsidP="00000000" w:rsidRDefault="00000000" w:rsidRPr="00000000" w14:paraId="000008D5">
      <w:pPr>
        <w:spacing w:line="200" w:lineRule="auto"/>
        <w:rPr/>
      </w:pPr>
      <w:r w:rsidDel="00000000" w:rsidR="00000000" w:rsidRPr="00000000">
        <w:rPr>
          <w:rtl w:val="0"/>
        </w:rPr>
      </w:r>
    </w:p>
    <w:p w:rsidR="00000000" w:rsidDel="00000000" w:rsidP="00000000" w:rsidRDefault="00000000" w:rsidRPr="00000000" w14:paraId="000008D6">
      <w:pPr>
        <w:spacing w:line="200" w:lineRule="auto"/>
        <w:rPr/>
      </w:pPr>
      <w:r w:rsidDel="00000000" w:rsidR="00000000" w:rsidRPr="00000000">
        <w:rPr>
          <w:rtl w:val="0"/>
        </w:rPr>
      </w:r>
    </w:p>
    <w:p w:rsidR="00000000" w:rsidDel="00000000" w:rsidP="00000000" w:rsidRDefault="00000000" w:rsidRPr="00000000" w14:paraId="000008D7">
      <w:pPr>
        <w:spacing w:line="200" w:lineRule="auto"/>
        <w:rPr/>
        <w:sectPr>
          <w:type w:val="nextPage"/>
          <w:pgSz w:h="16860" w:w="11920" w:orient="portrait"/>
          <w:pgMar w:bottom="280" w:top="660" w:left="680" w:right="760" w:header="720" w:footer="720"/>
        </w:sectPr>
      </w:pPr>
      <w:r w:rsidDel="00000000" w:rsidR="00000000" w:rsidRPr="00000000">
        <w:rPr>
          <w:rtl w:val="0"/>
        </w:rPr>
      </w:r>
    </w:p>
    <w:p w:rsidR="00000000" w:rsidDel="00000000" w:rsidP="00000000" w:rsidRDefault="00000000" w:rsidRPr="00000000" w14:paraId="000008D8">
      <w:pPr>
        <w:spacing w:before="5" w:line="280" w:lineRule="auto"/>
        <w:rPr>
          <w:sz w:val="28"/>
          <w:szCs w:val="28"/>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18" name=""/>
                <a:graphic>
                  <a:graphicData uri="http://schemas.microsoft.com/office/word/2010/wordprocessingGroup">
                    <wpg:wgp>
                      <wpg:cNvGrpSpPr/>
                      <wpg:grpSpPr>
                        <a:xfrm>
                          <a:off x="1871975" y="0"/>
                          <a:ext cx="6947535" cy="10081260"/>
                          <a:chOff x="1871975" y="0"/>
                          <a:chExt cx="6947800" cy="7560000"/>
                        </a:xfrm>
                      </wpg:grpSpPr>
                      <wpg:grpSp>
                        <wpg:cNvGrpSpPr/>
                        <wpg:grpSpPr>
                          <a:xfrm>
                            <a:off x="1872233" y="0"/>
                            <a:ext cx="6947525" cy="7559993"/>
                            <a:chOff x="0" y="0"/>
                            <a:chExt cx="6947525" cy="10081250"/>
                          </a:xfrm>
                        </wpg:grpSpPr>
                        <wps:wsp>
                          <wps:cNvSpPr/>
                          <wps:cNvPr id="3" name="Shape 3"/>
                          <wps:spPr>
                            <a:xfrm>
                              <a:off x="0" y="0"/>
                              <a:ext cx="6947525" cy="1008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a:off x="19050" y="1905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1" name="Shape 111"/>
                          <wps:spPr>
                            <a:xfrm>
                              <a:off x="9525" y="10160"/>
                              <a:ext cx="0" cy="10052050"/>
                            </a:xfrm>
                            <a:custGeom>
                              <a:rect b="b" l="l" r="r" t="t"/>
                              <a:pathLst>
                                <a:path extrusionOk="0" h="10052050" w="1">
                                  <a:moveTo>
                                    <a:pt x="0" y="0"/>
                                  </a:moveTo>
                                  <a:lnTo>
                                    <a:pt x="0" y="1005205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2" name="Shape 112"/>
                          <wps:spPr>
                            <a:xfrm>
                              <a:off x="6920230" y="10160"/>
                              <a:ext cx="0" cy="10061575"/>
                            </a:xfrm>
                            <a:custGeom>
                              <a:rect b="b" l="l" r="r" t="t"/>
                              <a:pathLst>
                                <a:path extrusionOk="0" h="10061575" w="1">
                                  <a:moveTo>
                                    <a:pt x="0" y="0"/>
                                  </a:moveTo>
                                  <a:lnTo>
                                    <a:pt x="0" y="10061575"/>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3" name="Shape 113"/>
                          <wps:spPr>
                            <a:xfrm>
                              <a:off x="6910070" y="28575"/>
                              <a:ext cx="0" cy="10015855"/>
                            </a:xfrm>
                            <a:custGeom>
                              <a:rect b="b" l="l" r="r" t="t"/>
                              <a:pathLst>
                                <a:path extrusionOk="0" h="10015855" w="1">
                                  <a:moveTo>
                                    <a:pt x="0" y="0"/>
                                  </a:moveTo>
                                  <a:lnTo>
                                    <a:pt x="0" y="1001522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4" name="Shape 114"/>
                          <wps:spPr>
                            <a:xfrm>
                              <a:off x="19050" y="10071735"/>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5" name="Shape 115"/>
                          <wps:spPr>
                            <a:xfrm>
                              <a:off x="19050" y="10053320"/>
                              <a:ext cx="6882130" cy="0"/>
                            </a:xfrm>
                            <a:custGeom>
                              <a:rect b="b" l="l" r="r" t="t"/>
                              <a:pathLst>
                                <a:path extrusionOk="0" h="1" w="6882130">
                                  <a:moveTo>
                                    <a:pt x="0" y="0"/>
                                  </a:moveTo>
                                  <a:lnTo>
                                    <a:pt x="68821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6" name="Shape 116"/>
                          <wps:spPr>
                            <a:xfrm>
                              <a:off x="6901180" y="10071735"/>
                              <a:ext cx="36830" cy="0"/>
                            </a:xfrm>
                            <a:custGeom>
                              <a:rect b="b" l="l" r="r" t="t"/>
                              <a:pathLst>
                                <a:path extrusionOk="0" h="1" w="36830">
                                  <a:moveTo>
                                    <a:pt x="0" y="0"/>
                                  </a:moveTo>
                                  <a:lnTo>
                                    <a:pt x="36830"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7535" cy="10081260"/>
                <wp:effectExtent b="0" l="0" r="0" t="0"/>
                <wp:wrapNone/>
                <wp:docPr id="18" name="image19.png"/>
                <a:graphic>
                  <a:graphicData uri="http://schemas.openxmlformats.org/drawingml/2006/picture">
                    <pic:pic>
                      <pic:nvPicPr>
                        <pic:cNvPr id="0" name="image19.png"/>
                        <pic:cNvPicPr preferRelativeResize="0"/>
                      </pic:nvPicPr>
                      <pic:blipFill>
                        <a:blip r:embed="rId91"/>
                        <a:srcRect/>
                        <a:stretch>
                          <a:fillRect/>
                        </a:stretch>
                      </pic:blipFill>
                      <pic:spPr>
                        <a:xfrm>
                          <a:off x="0" y="0"/>
                          <a:ext cx="6947535" cy="100812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8D9">
      <w:pPr>
        <w:ind w:left="103" w:right="-56" w:firstLine="0"/>
        <w:rPr>
          <w:sz w:val="24"/>
          <w:szCs w:val="24"/>
        </w:rPr>
      </w:pPr>
      <w:r w:rsidDel="00000000" w:rsidR="00000000" w:rsidRPr="00000000">
        <w:rPr>
          <w:sz w:val="24"/>
          <w:szCs w:val="24"/>
          <w:rtl w:val="0"/>
        </w:rPr>
        <w:t xml:space="preserve">IACSD-PG-DBDA-FEB-20</w:t>
      </w:r>
    </w:p>
    <w:p w:rsidR="00000000" w:rsidDel="00000000" w:rsidP="00000000" w:rsidRDefault="00000000" w:rsidRPr="00000000" w14:paraId="000008DA">
      <w:pPr>
        <w:spacing w:before="12" w:lineRule="auto"/>
        <w:rPr>
          <w:rFonts w:ascii="Calibri" w:cs="Calibri" w:eastAsia="Calibri" w:hAnsi="Calibri"/>
          <w:sz w:val="22"/>
          <w:szCs w:val="22"/>
        </w:rPr>
        <w:sectPr>
          <w:type w:val="continuous"/>
          <w:pgSz w:h="16860" w:w="11920" w:orient="portrait"/>
          <w:pgMar w:bottom="280" w:top="1580" w:left="680" w:right="760" w:header="720" w:footer="720"/>
          <w:cols w:equalWidth="0" w:num="2">
            <w:col w:space="6699" w:w="1890.5"/>
            <w:col w:space="0" w:w="1890.5"/>
          </w:cols>
        </w:sectPr>
      </w:pPr>
      <w:r w:rsidDel="00000000" w:rsidR="00000000" w:rsidRPr="00000000">
        <w:br w:type="column"/>
      </w:r>
      <w:r w:rsidDel="00000000" w:rsidR="00000000" w:rsidRPr="00000000">
        <w:rPr>
          <w:rFonts w:ascii="Calibri" w:cs="Calibri" w:eastAsia="Calibri" w:hAnsi="Calibri"/>
          <w:sz w:val="22"/>
          <w:szCs w:val="22"/>
          <w:rtl w:val="0"/>
        </w:rPr>
        <w:t xml:space="preserve">Page | 34</w:t>
      </w:r>
    </w:p>
    <w:p w:rsidR="00000000" w:rsidDel="00000000" w:rsidP="00000000" w:rsidRDefault="00000000" w:rsidRPr="00000000" w14:paraId="000008DB">
      <w:pPr>
        <w:spacing w:line="200" w:lineRule="auto"/>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4360" cy="10077450"/>
                <wp:effectExtent b="0" l="0" r="0" t="0"/>
                <wp:wrapNone/>
                <wp:docPr id="20" name=""/>
                <a:graphic>
                  <a:graphicData uri="http://schemas.microsoft.com/office/word/2010/wordprocessingGroup">
                    <wpg:wgp>
                      <wpg:cNvGrpSpPr/>
                      <wpg:grpSpPr>
                        <a:xfrm>
                          <a:off x="1873550" y="0"/>
                          <a:ext cx="6944360" cy="10077450"/>
                          <a:chOff x="1873550" y="0"/>
                          <a:chExt cx="6944625" cy="7560000"/>
                        </a:xfrm>
                      </wpg:grpSpPr>
                      <wpg:grpSp>
                        <wpg:cNvGrpSpPr/>
                        <wpg:grpSpPr>
                          <a:xfrm>
                            <a:off x="1873820" y="0"/>
                            <a:ext cx="6944350" cy="7560000"/>
                            <a:chOff x="0" y="0"/>
                            <a:chExt cx="6944350" cy="10077450"/>
                          </a:xfrm>
                        </wpg:grpSpPr>
                        <wps:wsp>
                          <wps:cNvSpPr/>
                          <wps:cNvPr id="3" name="Shape 3"/>
                          <wps:spPr>
                            <a:xfrm>
                              <a:off x="0" y="0"/>
                              <a:ext cx="6944350" cy="10077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0" name="Shape 120"/>
                          <wps:spPr>
                            <a:xfrm>
                              <a:off x="19050" y="19050"/>
                              <a:ext cx="6878955" cy="0"/>
                            </a:xfrm>
                            <a:custGeom>
                              <a:rect b="b" l="l" r="r" t="t"/>
                              <a:pathLst>
                                <a:path extrusionOk="0" h="1" w="6878955">
                                  <a:moveTo>
                                    <a:pt x="0" y="0"/>
                                  </a:moveTo>
                                  <a:lnTo>
                                    <a:pt x="6878955"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1" name="Shape 121"/>
                          <wps:spPr>
                            <a:xfrm>
                              <a:off x="9525" y="10160"/>
                              <a:ext cx="0" cy="10048875"/>
                            </a:xfrm>
                            <a:custGeom>
                              <a:rect b="b" l="l" r="r" t="t"/>
                              <a:pathLst>
                                <a:path extrusionOk="0" h="10048875" w="1">
                                  <a:moveTo>
                                    <a:pt x="0" y="0"/>
                                  </a:moveTo>
                                  <a:lnTo>
                                    <a:pt x="0" y="10048875"/>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2" name="Shape 122"/>
                          <wps:spPr>
                            <a:xfrm>
                              <a:off x="6916420" y="10160"/>
                              <a:ext cx="0" cy="10058400"/>
                            </a:xfrm>
                            <a:custGeom>
                              <a:rect b="b" l="l" r="r" t="t"/>
                              <a:pathLst>
                                <a:path extrusionOk="0" h="10058400" w="1">
                                  <a:moveTo>
                                    <a:pt x="0" y="0"/>
                                  </a:moveTo>
                                  <a:lnTo>
                                    <a:pt x="0" y="10057765"/>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3" name="Shape 123"/>
                          <wps:spPr>
                            <a:xfrm>
                              <a:off x="6906895" y="28575"/>
                              <a:ext cx="0" cy="10012680"/>
                            </a:xfrm>
                            <a:custGeom>
                              <a:rect b="b" l="l" r="r" t="t"/>
                              <a:pathLst>
                                <a:path extrusionOk="0" h="10012680" w="1">
                                  <a:moveTo>
                                    <a:pt x="0" y="0"/>
                                  </a:moveTo>
                                  <a:lnTo>
                                    <a:pt x="0" y="10012045"/>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4" name="Shape 124"/>
                          <wps:spPr>
                            <a:xfrm>
                              <a:off x="19050" y="10067925"/>
                              <a:ext cx="6878955" cy="0"/>
                            </a:xfrm>
                            <a:custGeom>
                              <a:rect b="b" l="l" r="r" t="t"/>
                              <a:pathLst>
                                <a:path extrusionOk="0" h="1" w="6878955">
                                  <a:moveTo>
                                    <a:pt x="0" y="0"/>
                                  </a:moveTo>
                                  <a:lnTo>
                                    <a:pt x="6878955"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5" name="Shape 125"/>
                          <wps:spPr>
                            <a:xfrm>
                              <a:off x="19050" y="10050145"/>
                              <a:ext cx="6878955" cy="0"/>
                            </a:xfrm>
                            <a:custGeom>
                              <a:rect b="b" l="l" r="r" t="t"/>
                              <a:pathLst>
                                <a:path extrusionOk="0" h="1" w="6878955">
                                  <a:moveTo>
                                    <a:pt x="0" y="0"/>
                                  </a:moveTo>
                                  <a:lnTo>
                                    <a:pt x="6878955"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6" name="Shape 126"/>
                          <wps:spPr>
                            <a:xfrm>
                              <a:off x="6898005" y="10067925"/>
                              <a:ext cx="36830" cy="0"/>
                            </a:xfrm>
                            <a:custGeom>
                              <a:rect b="b" l="l" r="r" t="t"/>
                              <a:pathLst>
                                <a:path extrusionOk="0" h="1" w="36830">
                                  <a:moveTo>
                                    <a:pt x="0" y="0"/>
                                  </a:moveTo>
                                  <a:lnTo>
                                    <a:pt x="36195" y="0"/>
                                  </a:lnTo>
                                </a:path>
                              </a:pathLst>
                            </a:custGeom>
                            <a:noFill/>
                            <a:ln cap="flat" cmpd="sng" w="1955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322580</wp:posOffset>
                </wp:positionH>
                <wp:positionV relativeFrom="page">
                  <wp:posOffset>313055</wp:posOffset>
                </wp:positionV>
                <wp:extent cx="6944360" cy="10077450"/>
                <wp:effectExtent b="0" l="0" r="0" t="0"/>
                <wp:wrapNone/>
                <wp:docPr id="20" name="image21.png"/>
                <a:graphic>
                  <a:graphicData uri="http://schemas.openxmlformats.org/drawingml/2006/picture">
                    <pic:pic>
                      <pic:nvPicPr>
                        <pic:cNvPr id="0" name="image21.png"/>
                        <pic:cNvPicPr preferRelativeResize="0"/>
                      </pic:nvPicPr>
                      <pic:blipFill>
                        <a:blip r:embed="rId92"/>
                        <a:srcRect/>
                        <a:stretch>
                          <a:fillRect/>
                        </a:stretch>
                      </pic:blipFill>
                      <pic:spPr>
                        <a:xfrm>
                          <a:off x="0" y="0"/>
                          <a:ext cx="6944360" cy="10077450"/>
                        </a:xfrm>
                        <a:prstGeom prst="rect"/>
                        <a:ln/>
                      </pic:spPr>
                    </pic:pic>
                  </a:graphicData>
                </a:graphic>
              </wp:anchor>
            </w:drawing>
          </mc:Fallback>
        </mc:AlternateContent>
      </w:r>
      <w:r w:rsidDel="00000000" w:rsidR="00000000" w:rsidRPr="00000000">
        <w:rPr>
          <w:rtl w:val="0"/>
        </w:rPr>
      </w:r>
    </w:p>
    <w:sectPr>
      <w:type w:val="nextPage"/>
      <w:pgSz w:h="16860" w:w="11920" w:orient="portrait"/>
      <w:pgMar w:bottom="280" w:top="1560" w:left="1680" w:right="16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Arial"/>
  <w:font w:name="Arial Unicode MS"/>
  <w:font w:name="Verdana"/>
  <w:font w:name="Arim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Tahoma">
    <w:embedRegular w:fontKey="{00000000-0000-0000-0000-000000000000}" r:id="rId6" w:subsetted="0"/>
    <w:embedBold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720" w:hanging="720"/>
    </w:pPr>
    <w:rPr>
      <w:rFonts w:ascii="Cambria" w:cs="Cambria" w:eastAsia="Cambria" w:hAnsi="Cambria"/>
      <w:b w:val="1"/>
      <w:sz w:val="32"/>
      <w:szCs w:val="32"/>
    </w:rPr>
  </w:style>
  <w:style w:type="paragraph" w:styleId="Heading2">
    <w:name w:val="heading 2"/>
    <w:basedOn w:val="Normal"/>
    <w:next w:val="Normal"/>
    <w:pPr>
      <w:keepNext w:val="1"/>
      <w:spacing w:after="60" w:before="240" w:lineRule="auto"/>
      <w:ind w:left="1440" w:hanging="720"/>
    </w:pPr>
    <w:rPr>
      <w:rFonts w:ascii="Cambria" w:cs="Cambria" w:eastAsia="Cambria" w:hAnsi="Cambria"/>
      <w:b w:val="1"/>
      <w:i w:val="1"/>
      <w:sz w:val="28"/>
      <w:szCs w:val="28"/>
    </w:rPr>
  </w:style>
  <w:style w:type="paragraph" w:styleId="Heading3">
    <w:name w:val="heading 3"/>
    <w:basedOn w:val="Normal"/>
    <w:next w:val="Normal"/>
    <w:pPr>
      <w:keepNext w:val="1"/>
      <w:spacing w:after="60" w:before="240" w:lineRule="auto"/>
      <w:ind w:left="2160" w:hanging="720"/>
    </w:pPr>
    <w:rPr>
      <w:rFonts w:ascii="Cambria" w:cs="Cambria" w:eastAsia="Cambria" w:hAnsi="Cambria"/>
      <w:b w:val="1"/>
      <w:sz w:val="26"/>
      <w:szCs w:val="26"/>
    </w:rPr>
  </w:style>
  <w:style w:type="paragraph" w:styleId="Heading4">
    <w:name w:val="heading 4"/>
    <w:basedOn w:val="Normal"/>
    <w:next w:val="Normal"/>
    <w:pPr>
      <w:keepNext w:val="1"/>
      <w:spacing w:after="60" w:before="240" w:lineRule="auto"/>
      <w:ind w:left="2880" w:hanging="720"/>
    </w:pPr>
    <w:rPr>
      <w:rFonts w:ascii="Calibri" w:cs="Calibri" w:eastAsia="Calibri" w:hAnsi="Calibri"/>
      <w:b w:val="1"/>
      <w:sz w:val="28"/>
      <w:szCs w:val="28"/>
    </w:rPr>
  </w:style>
  <w:style w:type="paragraph" w:styleId="Heading5">
    <w:name w:val="heading 5"/>
    <w:basedOn w:val="Normal"/>
    <w:next w:val="Normal"/>
    <w:pPr>
      <w:spacing w:after="60" w:before="240" w:lineRule="auto"/>
      <w:ind w:left="3600" w:hanging="720"/>
    </w:pPr>
    <w:rPr>
      <w:rFonts w:ascii="Calibri" w:cs="Calibri" w:eastAsia="Calibri" w:hAnsi="Calibri"/>
      <w:b w:val="1"/>
      <w:i w:val="1"/>
      <w:sz w:val="26"/>
      <w:szCs w:val="26"/>
    </w:rPr>
  </w:style>
  <w:style w:type="paragraph" w:styleId="Heading6">
    <w:name w:val="heading 6"/>
    <w:basedOn w:val="Normal"/>
    <w:next w:val="Normal"/>
    <w:pPr>
      <w:spacing w:after="60" w:before="240" w:lineRule="auto"/>
      <w:ind w:left="4320" w:hanging="720"/>
    </w:pPr>
    <w:rPr>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B3490"/>
  </w:style>
  <w:style w:type="paragraph" w:styleId="Heading1">
    <w:name w:val="heading 1"/>
    <w:basedOn w:val="Normal"/>
    <w:next w:val="Normal"/>
    <w:link w:val="Heading1Char"/>
    <w:uiPriority w:val="9"/>
    <w:qFormat w:val="1"/>
    <w:rsid w:val="001B3490"/>
    <w:pPr>
      <w:keepNext w:val="1"/>
      <w:numPr>
        <w:numId w:val="1"/>
      </w:numPr>
      <w:spacing w:after="60" w:before="240"/>
      <w:outlineLvl w:val="0"/>
    </w:pPr>
    <w:rPr>
      <w:rFonts w:asciiTheme="majorHAnsi" w:cstheme="majorBidi" w:eastAsiaTheme="majorEastAsia" w:hAnsiTheme="majorHAnsi"/>
      <w:b w:val="1"/>
      <w:bCs w:val="1"/>
      <w:kern w:val="32"/>
      <w:sz w:val="32"/>
      <w:szCs w:val="32"/>
    </w:rPr>
  </w:style>
  <w:style w:type="paragraph" w:styleId="Heading2">
    <w:name w:val="heading 2"/>
    <w:basedOn w:val="Normal"/>
    <w:next w:val="Normal"/>
    <w:link w:val="Heading2Char"/>
    <w:uiPriority w:val="9"/>
    <w:semiHidden w:val="1"/>
    <w:unhideWhenUsed w:val="1"/>
    <w:qFormat w:val="1"/>
    <w:rsid w:val="001B3490"/>
    <w:pPr>
      <w:keepNext w:val="1"/>
      <w:numPr>
        <w:ilvl w:val="1"/>
        <w:numId w:val="1"/>
      </w:numPr>
      <w:spacing w:after="60" w:before="240"/>
      <w:outlineLvl w:val="1"/>
    </w:pPr>
    <w:rPr>
      <w:rFonts w:asciiTheme="majorHAnsi" w:cstheme="majorBidi" w:eastAsiaTheme="majorEastAsia" w:hAnsiTheme="majorHAnsi"/>
      <w:b w:val="1"/>
      <w:bCs w:val="1"/>
      <w:i w:val="1"/>
      <w:iCs w:val="1"/>
      <w:sz w:val="28"/>
      <w:szCs w:val="28"/>
    </w:rPr>
  </w:style>
  <w:style w:type="paragraph" w:styleId="Heading3">
    <w:name w:val="heading 3"/>
    <w:basedOn w:val="Normal"/>
    <w:next w:val="Normal"/>
    <w:link w:val="Heading3Char"/>
    <w:uiPriority w:val="9"/>
    <w:semiHidden w:val="1"/>
    <w:unhideWhenUsed w:val="1"/>
    <w:qFormat w:val="1"/>
    <w:rsid w:val="001B3490"/>
    <w:pPr>
      <w:keepNext w:val="1"/>
      <w:numPr>
        <w:ilvl w:val="2"/>
        <w:numId w:val="1"/>
      </w:numPr>
      <w:spacing w:after="60" w:before="240"/>
      <w:outlineLvl w:val="2"/>
    </w:pPr>
    <w:rPr>
      <w:rFonts w:asciiTheme="majorHAnsi" w:cstheme="majorBidi" w:eastAsiaTheme="majorEastAsia" w:hAnsiTheme="majorHAnsi"/>
      <w:b w:val="1"/>
      <w:bCs w:val="1"/>
      <w:sz w:val="26"/>
      <w:szCs w:val="26"/>
    </w:rPr>
  </w:style>
  <w:style w:type="paragraph" w:styleId="Heading4">
    <w:name w:val="heading 4"/>
    <w:basedOn w:val="Normal"/>
    <w:next w:val="Normal"/>
    <w:link w:val="Heading4Char"/>
    <w:uiPriority w:val="9"/>
    <w:semiHidden w:val="1"/>
    <w:unhideWhenUsed w:val="1"/>
    <w:qFormat w:val="1"/>
    <w:rsid w:val="001B3490"/>
    <w:pPr>
      <w:keepNext w:val="1"/>
      <w:numPr>
        <w:ilvl w:val="3"/>
        <w:numId w:val="1"/>
      </w:numPr>
      <w:spacing w:after="60" w:before="240"/>
      <w:outlineLvl w:val="3"/>
    </w:pPr>
    <w:rPr>
      <w:rFonts w:asciiTheme="minorHAnsi" w:cstheme="minorBidi" w:eastAsiaTheme="minorEastAsia" w:hAnsiTheme="minorHAnsi"/>
      <w:b w:val="1"/>
      <w:bCs w:val="1"/>
      <w:sz w:val="28"/>
      <w:szCs w:val="28"/>
    </w:rPr>
  </w:style>
  <w:style w:type="paragraph" w:styleId="Heading5">
    <w:name w:val="heading 5"/>
    <w:basedOn w:val="Normal"/>
    <w:next w:val="Normal"/>
    <w:link w:val="Heading5Char"/>
    <w:uiPriority w:val="9"/>
    <w:semiHidden w:val="1"/>
    <w:unhideWhenUsed w:val="1"/>
    <w:qFormat w:val="1"/>
    <w:rsid w:val="001B3490"/>
    <w:pPr>
      <w:numPr>
        <w:ilvl w:val="4"/>
        <w:numId w:val="1"/>
      </w:numPr>
      <w:spacing w:after="60" w:before="240"/>
      <w:outlineLvl w:val="4"/>
    </w:pPr>
    <w:rPr>
      <w:rFonts w:asciiTheme="minorHAnsi" w:cstheme="minorBidi" w:eastAsiaTheme="minorEastAsia" w:hAnsiTheme="minorHAnsi"/>
      <w:b w:val="1"/>
      <w:bCs w:val="1"/>
      <w:i w:val="1"/>
      <w:iCs w:val="1"/>
      <w:sz w:val="26"/>
      <w:szCs w:val="26"/>
    </w:rPr>
  </w:style>
  <w:style w:type="paragraph" w:styleId="Heading6">
    <w:name w:val="heading 6"/>
    <w:basedOn w:val="Normal"/>
    <w:next w:val="Normal"/>
    <w:link w:val="Heading6Char"/>
    <w:qFormat w:val="1"/>
    <w:rsid w:val="001B3490"/>
    <w:pPr>
      <w:numPr>
        <w:ilvl w:val="5"/>
        <w:numId w:val="1"/>
      </w:numPr>
      <w:spacing w:after="60" w:before="240"/>
      <w:outlineLvl w:val="5"/>
    </w:pPr>
    <w:rPr>
      <w:b w:val="1"/>
      <w:bCs w:val="1"/>
      <w:sz w:val="22"/>
      <w:szCs w:val="22"/>
    </w:rPr>
  </w:style>
  <w:style w:type="paragraph" w:styleId="Heading7">
    <w:name w:val="heading 7"/>
    <w:basedOn w:val="Normal"/>
    <w:next w:val="Normal"/>
    <w:link w:val="Heading7Char"/>
    <w:uiPriority w:val="9"/>
    <w:semiHidden w:val="1"/>
    <w:unhideWhenUsed w:val="1"/>
    <w:qFormat w:val="1"/>
    <w:rsid w:val="001B3490"/>
    <w:pPr>
      <w:numPr>
        <w:ilvl w:val="6"/>
        <w:numId w:val="1"/>
      </w:numPr>
      <w:spacing w:after="60" w:before="240"/>
      <w:outlineLvl w:val="6"/>
    </w:pPr>
    <w:rPr>
      <w:rFonts w:asciiTheme="minorHAnsi" w:cstheme="minorBidi" w:eastAsiaTheme="minorEastAsia" w:hAnsiTheme="minorHAnsi"/>
      <w:sz w:val="24"/>
      <w:szCs w:val="24"/>
    </w:rPr>
  </w:style>
  <w:style w:type="paragraph" w:styleId="Heading8">
    <w:name w:val="heading 8"/>
    <w:basedOn w:val="Normal"/>
    <w:next w:val="Normal"/>
    <w:link w:val="Heading8Char"/>
    <w:uiPriority w:val="9"/>
    <w:semiHidden w:val="1"/>
    <w:unhideWhenUsed w:val="1"/>
    <w:qFormat w:val="1"/>
    <w:rsid w:val="001B3490"/>
    <w:pPr>
      <w:numPr>
        <w:ilvl w:val="7"/>
        <w:numId w:val="1"/>
      </w:numPr>
      <w:spacing w:after="60" w:before="240"/>
      <w:outlineLvl w:val="7"/>
    </w:pPr>
    <w:rPr>
      <w:rFonts w:asciiTheme="minorHAnsi" w:cstheme="minorBidi" w:eastAsiaTheme="minorEastAsia" w:hAnsiTheme="minorHAnsi"/>
      <w:i w:val="1"/>
      <w:iCs w:val="1"/>
      <w:sz w:val="24"/>
      <w:szCs w:val="24"/>
    </w:rPr>
  </w:style>
  <w:style w:type="paragraph" w:styleId="Heading9">
    <w:name w:val="heading 9"/>
    <w:basedOn w:val="Normal"/>
    <w:next w:val="Normal"/>
    <w:link w:val="Heading9Char"/>
    <w:uiPriority w:val="9"/>
    <w:semiHidden w:val="1"/>
    <w:unhideWhenUsed w:val="1"/>
    <w:qFormat w:val="1"/>
    <w:rsid w:val="001B3490"/>
    <w:pPr>
      <w:numPr>
        <w:ilvl w:val="8"/>
        <w:numId w:val="1"/>
      </w:numPr>
      <w:spacing w:after="60" w:before="240"/>
      <w:outlineLvl w:val="8"/>
    </w:pPr>
    <w:rPr>
      <w:rFonts w:asciiTheme="majorHAnsi" w:cstheme="majorBidi" w:eastAsiaTheme="majorEastAsia" w:hAnsiTheme="majorHAnsi"/>
      <w:sz w:val="22"/>
      <w:szCs w:val="22"/>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1B3490"/>
    <w:rPr>
      <w:rFonts w:asciiTheme="majorHAnsi" w:cstheme="majorBidi" w:eastAsiaTheme="majorEastAsia" w:hAnsiTheme="majorHAnsi"/>
      <w:b w:val="1"/>
      <w:bCs w:val="1"/>
      <w:kern w:val="32"/>
      <w:sz w:val="32"/>
      <w:szCs w:val="32"/>
    </w:rPr>
  </w:style>
  <w:style w:type="character" w:styleId="Heading2Char" w:customStyle="1">
    <w:name w:val="Heading 2 Char"/>
    <w:basedOn w:val="DefaultParagraphFont"/>
    <w:link w:val="Heading2"/>
    <w:uiPriority w:val="9"/>
    <w:semiHidden w:val="1"/>
    <w:rsid w:val="001B3490"/>
    <w:rPr>
      <w:rFonts w:asciiTheme="majorHAnsi" w:cstheme="majorBidi" w:eastAsiaTheme="majorEastAsia" w:hAnsiTheme="majorHAnsi"/>
      <w:b w:val="1"/>
      <w:bCs w:val="1"/>
      <w:i w:val="1"/>
      <w:iCs w:val="1"/>
      <w:sz w:val="28"/>
      <w:szCs w:val="28"/>
    </w:rPr>
  </w:style>
  <w:style w:type="character" w:styleId="Heading3Char" w:customStyle="1">
    <w:name w:val="Heading 3 Char"/>
    <w:basedOn w:val="DefaultParagraphFont"/>
    <w:link w:val="Heading3"/>
    <w:uiPriority w:val="9"/>
    <w:semiHidden w:val="1"/>
    <w:rsid w:val="001B3490"/>
    <w:rPr>
      <w:rFonts w:asciiTheme="majorHAnsi" w:cstheme="majorBidi" w:eastAsiaTheme="majorEastAsia" w:hAnsiTheme="majorHAnsi"/>
      <w:b w:val="1"/>
      <w:bCs w:val="1"/>
      <w:sz w:val="26"/>
      <w:szCs w:val="26"/>
    </w:rPr>
  </w:style>
  <w:style w:type="character" w:styleId="Heading4Char" w:customStyle="1">
    <w:name w:val="Heading 4 Char"/>
    <w:basedOn w:val="DefaultParagraphFont"/>
    <w:link w:val="Heading4"/>
    <w:uiPriority w:val="9"/>
    <w:semiHidden w:val="1"/>
    <w:rsid w:val="001B3490"/>
    <w:rPr>
      <w:rFonts w:asciiTheme="minorHAnsi" w:cstheme="minorBidi" w:eastAsiaTheme="minorEastAsia" w:hAnsiTheme="minorHAnsi"/>
      <w:b w:val="1"/>
      <w:bCs w:val="1"/>
      <w:sz w:val="28"/>
      <w:szCs w:val="28"/>
    </w:rPr>
  </w:style>
  <w:style w:type="character" w:styleId="Heading5Char" w:customStyle="1">
    <w:name w:val="Heading 5 Char"/>
    <w:basedOn w:val="DefaultParagraphFont"/>
    <w:link w:val="Heading5"/>
    <w:uiPriority w:val="9"/>
    <w:semiHidden w:val="1"/>
    <w:rsid w:val="001B3490"/>
    <w:rPr>
      <w:rFonts w:asciiTheme="minorHAnsi" w:cstheme="minorBidi" w:eastAsiaTheme="minorEastAsia" w:hAnsiTheme="minorHAnsi"/>
      <w:b w:val="1"/>
      <w:bCs w:val="1"/>
      <w:i w:val="1"/>
      <w:iCs w:val="1"/>
      <w:sz w:val="26"/>
      <w:szCs w:val="26"/>
    </w:rPr>
  </w:style>
  <w:style w:type="character" w:styleId="Heading6Char" w:customStyle="1">
    <w:name w:val="Heading 6 Char"/>
    <w:basedOn w:val="DefaultParagraphFont"/>
    <w:link w:val="Heading6"/>
    <w:rsid w:val="001B3490"/>
    <w:rPr>
      <w:b w:val="1"/>
      <w:bCs w:val="1"/>
      <w:sz w:val="22"/>
      <w:szCs w:val="22"/>
    </w:rPr>
  </w:style>
  <w:style w:type="character" w:styleId="Heading7Char" w:customStyle="1">
    <w:name w:val="Heading 7 Char"/>
    <w:basedOn w:val="DefaultParagraphFont"/>
    <w:link w:val="Heading7"/>
    <w:uiPriority w:val="9"/>
    <w:semiHidden w:val="1"/>
    <w:rsid w:val="001B3490"/>
    <w:rPr>
      <w:rFonts w:asciiTheme="minorHAnsi" w:cstheme="minorBidi" w:eastAsiaTheme="minorEastAsia" w:hAnsiTheme="minorHAnsi"/>
      <w:sz w:val="24"/>
      <w:szCs w:val="24"/>
    </w:rPr>
  </w:style>
  <w:style w:type="character" w:styleId="Heading8Char" w:customStyle="1">
    <w:name w:val="Heading 8 Char"/>
    <w:basedOn w:val="DefaultParagraphFont"/>
    <w:link w:val="Heading8"/>
    <w:uiPriority w:val="9"/>
    <w:semiHidden w:val="1"/>
    <w:rsid w:val="001B3490"/>
    <w:rPr>
      <w:rFonts w:asciiTheme="minorHAnsi" w:cstheme="minorBidi" w:eastAsiaTheme="minorEastAsia" w:hAnsiTheme="minorHAnsi"/>
      <w:i w:val="1"/>
      <w:iCs w:val="1"/>
      <w:sz w:val="24"/>
      <w:szCs w:val="24"/>
    </w:rPr>
  </w:style>
  <w:style w:type="character" w:styleId="Heading9Char" w:customStyle="1">
    <w:name w:val="Heading 9 Char"/>
    <w:basedOn w:val="DefaultParagraphFont"/>
    <w:link w:val="Heading9"/>
    <w:uiPriority w:val="9"/>
    <w:semiHidden w:val="1"/>
    <w:rsid w:val="001B3490"/>
    <w:rPr>
      <w:rFonts w:asciiTheme="majorHAnsi" w:cstheme="majorBidi" w:eastAsiaTheme="majorEastAsia" w:hAnsiTheme="majorHAnsi"/>
      <w:sz w:val="22"/>
      <w:szCs w:val="2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74.png"/><Relationship Id="rId84" Type="http://schemas.openxmlformats.org/officeDocument/2006/relationships/image" Target="media/image62.png"/><Relationship Id="rId83" Type="http://schemas.openxmlformats.org/officeDocument/2006/relationships/image" Target="media/image25.png"/><Relationship Id="rId42" Type="http://schemas.openxmlformats.org/officeDocument/2006/relationships/image" Target="media/image8.png"/><Relationship Id="rId86" Type="http://schemas.openxmlformats.org/officeDocument/2006/relationships/image" Target="media/image7.png"/><Relationship Id="rId41" Type="http://schemas.openxmlformats.org/officeDocument/2006/relationships/image" Target="media/image28.png"/><Relationship Id="rId85" Type="http://schemas.openxmlformats.org/officeDocument/2006/relationships/image" Target="media/image15.png"/><Relationship Id="rId44" Type="http://schemas.openxmlformats.org/officeDocument/2006/relationships/image" Target="media/image30.png"/><Relationship Id="rId88" Type="http://schemas.openxmlformats.org/officeDocument/2006/relationships/hyperlink" Target="https://www.aclweb.org/anthology/R15-1005.pdf" TargetMode="External"/><Relationship Id="rId43" Type="http://schemas.openxmlformats.org/officeDocument/2006/relationships/image" Target="media/image5.png"/><Relationship Id="rId87" Type="http://schemas.openxmlformats.org/officeDocument/2006/relationships/image" Target="media/image6.png"/><Relationship Id="rId46" Type="http://schemas.openxmlformats.org/officeDocument/2006/relationships/image" Target="media/image73.png"/><Relationship Id="rId45" Type="http://schemas.openxmlformats.org/officeDocument/2006/relationships/image" Target="media/image17.png"/><Relationship Id="rId89" Type="http://schemas.openxmlformats.org/officeDocument/2006/relationships/hyperlink" Target="https://www.kaggle.com/imoore/60k-stack-overflow-questions-with-quality-rate" TargetMode="External"/><Relationship Id="rId80" Type="http://schemas.openxmlformats.org/officeDocument/2006/relationships/image" Target="media/image49.png"/><Relationship Id="rId82" Type="http://schemas.openxmlformats.org/officeDocument/2006/relationships/image" Target="media/image42.png"/><Relationship Id="rId81" Type="http://schemas.openxmlformats.org/officeDocument/2006/relationships/image" Target="media/image53.png"/><Relationship Id="rId1" Type="http://schemas.openxmlformats.org/officeDocument/2006/relationships/image" Target="media/image1.jp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6.png"/><Relationship Id="rId48" Type="http://schemas.openxmlformats.org/officeDocument/2006/relationships/image" Target="media/image70.png"/><Relationship Id="rId47" Type="http://schemas.openxmlformats.org/officeDocument/2006/relationships/image" Target="media/image24.png"/><Relationship Id="rId49" Type="http://schemas.openxmlformats.org/officeDocument/2006/relationships/image" Target="media/image48.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76.png"/><Relationship Id="rId73" Type="http://schemas.openxmlformats.org/officeDocument/2006/relationships/image" Target="media/image27.png"/><Relationship Id="rId72" Type="http://schemas.openxmlformats.org/officeDocument/2006/relationships/image" Target="media/image20.png"/><Relationship Id="rId31" Type="http://schemas.openxmlformats.org/officeDocument/2006/relationships/image" Target="media/image33.png"/><Relationship Id="rId75" Type="http://schemas.openxmlformats.org/officeDocument/2006/relationships/image" Target="media/image18.png"/><Relationship Id="rId30" Type="http://schemas.openxmlformats.org/officeDocument/2006/relationships/image" Target="media/image9.png"/><Relationship Id="rId74" Type="http://schemas.openxmlformats.org/officeDocument/2006/relationships/image" Target="media/image2.png"/><Relationship Id="rId33" Type="http://schemas.openxmlformats.org/officeDocument/2006/relationships/image" Target="media/image68.png"/><Relationship Id="rId77" Type="http://schemas.openxmlformats.org/officeDocument/2006/relationships/image" Target="media/image63.png"/><Relationship Id="rId32" Type="http://schemas.openxmlformats.org/officeDocument/2006/relationships/image" Target="media/image13.png"/><Relationship Id="rId76" Type="http://schemas.openxmlformats.org/officeDocument/2006/relationships/image" Target="media/image29.png"/><Relationship Id="rId35" Type="http://schemas.openxmlformats.org/officeDocument/2006/relationships/image" Target="media/image60.png"/><Relationship Id="rId79" Type="http://schemas.openxmlformats.org/officeDocument/2006/relationships/image" Target="media/image34.png"/><Relationship Id="rId34" Type="http://schemas.openxmlformats.org/officeDocument/2006/relationships/image" Target="media/image26.png"/><Relationship Id="rId78" Type="http://schemas.openxmlformats.org/officeDocument/2006/relationships/image" Target="media/image51.png"/><Relationship Id="rId71" Type="http://schemas.openxmlformats.org/officeDocument/2006/relationships/image" Target="media/image11.png"/><Relationship Id="rId70" Type="http://schemas.openxmlformats.org/officeDocument/2006/relationships/image" Target="media/image64.png"/><Relationship Id="rId37" Type="http://schemas.openxmlformats.org/officeDocument/2006/relationships/image" Target="media/image55.png"/><Relationship Id="rId36" Type="http://schemas.openxmlformats.org/officeDocument/2006/relationships/image" Target="media/image44.png"/><Relationship Id="rId39" Type="http://schemas.openxmlformats.org/officeDocument/2006/relationships/image" Target="media/image72.png"/><Relationship Id="rId38" Type="http://schemas.openxmlformats.org/officeDocument/2006/relationships/image" Target="media/image41.png"/><Relationship Id="rId62" Type="http://schemas.openxmlformats.org/officeDocument/2006/relationships/image" Target="media/image54.png"/><Relationship Id="rId61" Type="http://schemas.openxmlformats.org/officeDocument/2006/relationships/image" Target="media/image75.png"/><Relationship Id="rId20" Type="http://schemas.openxmlformats.org/officeDocument/2006/relationships/image" Target="media/image61.png"/><Relationship Id="rId64" Type="http://schemas.openxmlformats.org/officeDocument/2006/relationships/hyperlink" Target="https://xgboost.ai/" TargetMode="External"/><Relationship Id="rId63" Type="http://schemas.openxmlformats.org/officeDocument/2006/relationships/image" Target="media/image43.png"/><Relationship Id="rId22" Type="http://schemas.openxmlformats.org/officeDocument/2006/relationships/image" Target="media/image57.png"/><Relationship Id="rId66" Type="http://schemas.openxmlformats.org/officeDocument/2006/relationships/hyperlink" Target="https://en.wikipedia.org/wiki/Gradient_boosting" TargetMode="External"/><Relationship Id="rId21" Type="http://schemas.openxmlformats.org/officeDocument/2006/relationships/image" Target="media/image23.png"/><Relationship Id="rId65" Type="http://schemas.openxmlformats.org/officeDocument/2006/relationships/hyperlink" Target="https://xgboost.ai/" TargetMode="External"/><Relationship Id="rId24" Type="http://schemas.openxmlformats.org/officeDocument/2006/relationships/image" Target="media/image50.png"/><Relationship Id="rId68" Type="http://schemas.openxmlformats.org/officeDocument/2006/relationships/image" Target="media/image52.png"/><Relationship Id="rId23" Type="http://schemas.openxmlformats.org/officeDocument/2006/relationships/image" Target="media/image45.png"/><Relationship Id="rId67" Type="http://schemas.openxmlformats.org/officeDocument/2006/relationships/image" Target="media/image36.png"/><Relationship Id="rId60" Type="http://schemas.openxmlformats.org/officeDocument/2006/relationships/image" Target="media/image32.png"/><Relationship Id="rId26" Type="http://schemas.openxmlformats.org/officeDocument/2006/relationships/image" Target="media/image77.png"/><Relationship Id="rId25" Type="http://schemas.openxmlformats.org/officeDocument/2006/relationships/image" Target="media/image56.png"/><Relationship Id="rId69" Type="http://schemas.openxmlformats.org/officeDocument/2006/relationships/image" Target="media/image39.png"/><Relationship Id="rId28" Type="http://schemas.openxmlformats.org/officeDocument/2006/relationships/image" Target="media/image37.png"/><Relationship Id="rId27" Type="http://schemas.openxmlformats.org/officeDocument/2006/relationships/image" Target="media/image58.png"/><Relationship Id="rId29" Type="http://schemas.openxmlformats.org/officeDocument/2006/relationships/image" Target="media/image14.png"/><Relationship Id="rId51" Type="http://schemas.openxmlformats.org/officeDocument/2006/relationships/image" Target="media/image46.png"/><Relationship Id="rId50" Type="http://schemas.openxmlformats.org/officeDocument/2006/relationships/image" Target="media/image40.png"/><Relationship Id="rId53" Type="http://schemas.openxmlformats.org/officeDocument/2006/relationships/image" Target="media/image71.png"/><Relationship Id="rId52" Type="http://schemas.openxmlformats.org/officeDocument/2006/relationships/image" Target="media/image69.png"/><Relationship Id="rId11" Type="http://schemas.openxmlformats.org/officeDocument/2006/relationships/image" Target="media/image35.png"/><Relationship Id="rId55" Type="http://schemas.openxmlformats.org/officeDocument/2006/relationships/image" Target="media/image3.png"/><Relationship Id="rId10" Type="http://schemas.openxmlformats.org/officeDocument/2006/relationships/image" Target="media/image22.png"/><Relationship Id="rId54" Type="http://schemas.openxmlformats.org/officeDocument/2006/relationships/image" Target="media/image38.png"/><Relationship Id="rId13" Type="http://schemas.openxmlformats.org/officeDocument/2006/relationships/image" Target="media/image47.png"/><Relationship Id="rId57" Type="http://schemas.openxmlformats.org/officeDocument/2006/relationships/hyperlink" Target="https://builtin.com/data-science/supervised-learning-python" TargetMode="External"/><Relationship Id="rId12" Type="http://schemas.openxmlformats.org/officeDocument/2006/relationships/image" Target="media/image78.png"/><Relationship Id="rId56" Type="http://schemas.openxmlformats.org/officeDocument/2006/relationships/image" Target="media/image10.png"/><Relationship Id="rId91" Type="http://schemas.openxmlformats.org/officeDocument/2006/relationships/image" Target="media/image19.png"/><Relationship Id="rId90" Type="http://schemas.openxmlformats.org/officeDocument/2006/relationships/hyperlink" Target="https://www.kaggle.com/imoore/60k-stack-overflow-questions-with-quality-rate" TargetMode="External"/><Relationship Id="rId92" Type="http://schemas.openxmlformats.org/officeDocument/2006/relationships/image" Target="media/image21.png"/><Relationship Id="rId15" Type="http://schemas.openxmlformats.org/officeDocument/2006/relationships/image" Target="media/image59.png"/><Relationship Id="rId59" Type="http://schemas.openxmlformats.org/officeDocument/2006/relationships/image" Target="media/image4.png"/><Relationship Id="rId14" Type="http://schemas.openxmlformats.org/officeDocument/2006/relationships/image" Target="media/image12.png"/><Relationship Id="rId58" Type="http://schemas.openxmlformats.org/officeDocument/2006/relationships/hyperlink" Target="https://builtin.com/data-science/supervised-learning-python" TargetMode="External"/><Relationship Id="rId17" Type="http://schemas.openxmlformats.org/officeDocument/2006/relationships/image" Target="media/image65.png"/><Relationship Id="rId16" Type="http://schemas.openxmlformats.org/officeDocument/2006/relationships/image" Target="media/image67.png"/><Relationship Id="rId19" Type="http://schemas.openxmlformats.org/officeDocument/2006/relationships/image" Target="media/image16.png"/><Relationship Id="rId18" Type="http://schemas.openxmlformats.org/officeDocument/2006/relationships/image" Target="media/image31.png"/></Relationships>
</file>

<file path=word/_rels/fontTable.xml.rels><?xml version="1.0" encoding="UTF-8" standalone="yes"?><Relationships xmlns="http://schemas.openxmlformats.org/package/2006/relationships"><Relationship Id="rId2" Type="http://schemas.openxmlformats.org/officeDocument/2006/relationships/font" Target="fonts/Arimo-regular.ttf"/><Relationship Id="rId3" Type="http://schemas.openxmlformats.org/officeDocument/2006/relationships/font" Target="fonts/Arimo-bold.ttf"/><Relationship Id="rId4" Type="http://schemas.openxmlformats.org/officeDocument/2006/relationships/font" Target="fonts/Arimo-italic.ttf"/><Relationship Id="rId5" Type="http://schemas.openxmlformats.org/officeDocument/2006/relationships/font" Target="fonts/Arimo-boldItalic.ttf"/><Relationship Id="rId6" Type="http://schemas.openxmlformats.org/officeDocument/2006/relationships/font" Target="fonts/Tahoma-regular.ttf"/><Relationship Id="rId7"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8KhL7GDt/SC0G1KnPAG/ASF+4A==">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yCGguZ2pkZ3hzOAByITFOVGdYdC1zTG9OOW9LSDdPNDQ2Z19GbEdOZkkyUkd4S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2023-08-29T18:28:00Z</dcterms:created>
  <dc:creator>Admin</dc:creator>
</cp:coreProperties>
</file>